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576"/>
      </w:tblGrid>
      <w:tr w:rsidR="00874838" w:rsidRPr="00925334">
        <w:trPr>
          <w:trHeight w:val="2880"/>
          <w:jc w:val="center"/>
        </w:trPr>
        <w:tc>
          <w:tcPr>
            <w:tcW w:w="5000" w:type="pct"/>
          </w:tcPr>
          <w:p w:rsidR="00874838" w:rsidRPr="00925334" w:rsidRDefault="00874838" w:rsidP="00874838">
            <w:pPr>
              <w:pStyle w:val="NoSpacing"/>
              <w:rPr>
                <w:rFonts w:asciiTheme="minorHAnsi" w:eastAsia="Times New Roman" w:hAnsiTheme="minorHAnsi" w:cstheme="minorHAnsi"/>
                <w:caps/>
              </w:rPr>
            </w:pPr>
          </w:p>
        </w:tc>
      </w:tr>
      <w:tr w:rsidR="00874838" w:rsidRPr="00925334" w:rsidTr="00874838">
        <w:trPr>
          <w:trHeight w:val="1440"/>
          <w:jc w:val="center"/>
        </w:trPr>
        <w:tc>
          <w:tcPr>
            <w:tcW w:w="5000" w:type="pct"/>
            <w:tcBorders>
              <w:bottom w:val="single" w:sz="4" w:space="0" w:color="4F81BD"/>
            </w:tcBorders>
            <w:vAlign w:val="center"/>
          </w:tcPr>
          <w:p w:rsidR="00874838" w:rsidRPr="00925334" w:rsidRDefault="00874838" w:rsidP="00874838">
            <w:pPr>
              <w:pStyle w:val="NoSpacing"/>
              <w:jc w:val="center"/>
              <w:rPr>
                <w:rFonts w:asciiTheme="minorHAnsi" w:eastAsia="Times New Roman" w:hAnsiTheme="minorHAnsi" w:cstheme="minorHAnsi"/>
                <w:sz w:val="80"/>
                <w:szCs w:val="80"/>
              </w:rPr>
            </w:pPr>
            <w:r w:rsidRPr="00925334">
              <w:rPr>
                <w:rFonts w:asciiTheme="minorHAnsi" w:eastAsia="Times New Roman" w:hAnsiTheme="minorHAnsi" w:cstheme="minorHAnsi"/>
                <w:sz w:val="80"/>
                <w:szCs w:val="80"/>
              </w:rPr>
              <w:t>Night Rover</w:t>
            </w:r>
          </w:p>
        </w:tc>
      </w:tr>
      <w:tr w:rsidR="00874838" w:rsidRPr="00925334" w:rsidTr="00874838">
        <w:trPr>
          <w:trHeight w:val="720"/>
          <w:jc w:val="center"/>
        </w:trPr>
        <w:tc>
          <w:tcPr>
            <w:tcW w:w="5000" w:type="pct"/>
            <w:tcBorders>
              <w:top w:val="single" w:sz="4" w:space="0" w:color="4F81BD"/>
            </w:tcBorders>
            <w:vAlign w:val="center"/>
          </w:tcPr>
          <w:p w:rsidR="00874838" w:rsidRPr="00925334" w:rsidRDefault="00D455B9" w:rsidP="00874838">
            <w:pPr>
              <w:pStyle w:val="NoSpacing"/>
              <w:jc w:val="center"/>
              <w:rPr>
                <w:rFonts w:asciiTheme="minorHAnsi" w:eastAsia="Times New Roman" w:hAnsiTheme="minorHAnsi" w:cstheme="minorHAnsi"/>
                <w:sz w:val="44"/>
                <w:szCs w:val="44"/>
              </w:rPr>
            </w:pPr>
            <w:r>
              <w:rPr>
                <w:rFonts w:asciiTheme="minorHAnsi" w:eastAsia="Times New Roman" w:hAnsiTheme="minorHAnsi" w:cstheme="minorHAnsi"/>
                <w:sz w:val="44"/>
                <w:szCs w:val="44"/>
              </w:rPr>
              <w:t>Autonomous Solar Harvesting Planetary Rover</w:t>
            </w:r>
          </w:p>
        </w:tc>
      </w:tr>
      <w:tr w:rsidR="00874838" w:rsidRPr="00925334">
        <w:trPr>
          <w:trHeight w:val="360"/>
          <w:jc w:val="center"/>
        </w:trPr>
        <w:tc>
          <w:tcPr>
            <w:tcW w:w="5000" w:type="pct"/>
            <w:vAlign w:val="center"/>
          </w:tcPr>
          <w:p w:rsidR="00874838" w:rsidRPr="00925334" w:rsidRDefault="00874838" w:rsidP="00874838">
            <w:pPr>
              <w:pStyle w:val="NoSpacing"/>
              <w:jc w:val="center"/>
              <w:rPr>
                <w:rFonts w:asciiTheme="minorHAnsi" w:hAnsiTheme="minorHAnsi" w:cstheme="minorHAnsi"/>
              </w:rPr>
            </w:pPr>
          </w:p>
        </w:tc>
      </w:tr>
      <w:tr w:rsidR="00874838" w:rsidRPr="00925334">
        <w:trPr>
          <w:trHeight w:val="360"/>
          <w:jc w:val="center"/>
        </w:trPr>
        <w:tc>
          <w:tcPr>
            <w:tcW w:w="5000" w:type="pct"/>
            <w:vAlign w:val="center"/>
          </w:tcPr>
          <w:p w:rsidR="00874838" w:rsidRPr="00925334" w:rsidRDefault="00874838" w:rsidP="00874838">
            <w:pPr>
              <w:pStyle w:val="NoSpacing"/>
              <w:jc w:val="center"/>
              <w:rPr>
                <w:rFonts w:asciiTheme="minorHAnsi" w:hAnsiTheme="minorHAnsi" w:cstheme="minorHAnsi"/>
                <w:b/>
                <w:bCs/>
              </w:rPr>
            </w:pPr>
            <w:r w:rsidRPr="00925334">
              <w:rPr>
                <w:rFonts w:asciiTheme="minorHAnsi" w:hAnsiTheme="minorHAnsi" w:cstheme="minorHAnsi"/>
                <w:b/>
                <w:bCs/>
              </w:rPr>
              <w:t xml:space="preserve">David Esposito, </w:t>
            </w:r>
            <w:proofErr w:type="spellStart"/>
            <w:r w:rsidRPr="00925334">
              <w:rPr>
                <w:rFonts w:asciiTheme="minorHAnsi" w:hAnsiTheme="minorHAnsi" w:cstheme="minorHAnsi"/>
                <w:b/>
                <w:bCs/>
              </w:rPr>
              <w:t>Farzon</w:t>
            </w:r>
            <w:proofErr w:type="spellEnd"/>
            <w:r w:rsidRPr="00925334">
              <w:rPr>
                <w:rFonts w:asciiTheme="minorHAnsi" w:hAnsiTheme="minorHAnsi" w:cstheme="minorHAnsi"/>
                <w:b/>
                <w:bCs/>
              </w:rPr>
              <w:t xml:space="preserve"> </w:t>
            </w:r>
            <w:proofErr w:type="spellStart"/>
            <w:r w:rsidRPr="00925334">
              <w:rPr>
                <w:rFonts w:asciiTheme="minorHAnsi" w:hAnsiTheme="minorHAnsi" w:cstheme="minorHAnsi"/>
                <w:b/>
                <w:bCs/>
              </w:rPr>
              <w:t>Lotfi</w:t>
            </w:r>
            <w:proofErr w:type="spellEnd"/>
            <w:r w:rsidRPr="00925334">
              <w:rPr>
                <w:rFonts w:asciiTheme="minorHAnsi" w:hAnsiTheme="minorHAnsi" w:cstheme="minorHAnsi"/>
                <w:b/>
                <w:bCs/>
              </w:rPr>
              <w:t xml:space="preserve">, Kevin Reilly, John Richardson, Roberto Pereira, Dr. Jay </w:t>
            </w:r>
            <w:proofErr w:type="spellStart"/>
            <w:r w:rsidRPr="00925334">
              <w:rPr>
                <w:rFonts w:asciiTheme="minorHAnsi" w:hAnsiTheme="minorHAnsi" w:cstheme="minorHAnsi"/>
                <w:b/>
                <w:bCs/>
              </w:rPr>
              <w:t>Summet</w:t>
            </w:r>
            <w:proofErr w:type="spellEnd"/>
          </w:p>
        </w:tc>
      </w:tr>
      <w:tr w:rsidR="00874838" w:rsidRPr="00925334">
        <w:trPr>
          <w:trHeight w:val="360"/>
          <w:jc w:val="center"/>
        </w:trPr>
        <w:tc>
          <w:tcPr>
            <w:tcW w:w="5000" w:type="pct"/>
            <w:vAlign w:val="center"/>
          </w:tcPr>
          <w:p w:rsidR="00874838" w:rsidRPr="00925334" w:rsidRDefault="00874838" w:rsidP="00874838">
            <w:pPr>
              <w:pStyle w:val="NoSpacing"/>
              <w:jc w:val="center"/>
              <w:rPr>
                <w:rFonts w:asciiTheme="minorHAnsi" w:hAnsiTheme="minorHAnsi" w:cstheme="minorHAnsi"/>
                <w:b/>
                <w:bCs/>
              </w:rPr>
            </w:pPr>
            <w:r w:rsidRPr="00925334">
              <w:rPr>
                <w:rFonts w:asciiTheme="minorHAnsi" w:hAnsiTheme="minorHAnsi" w:cstheme="minorHAnsi"/>
                <w:b/>
                <w:bCs/>
              </w:rPr>
              <w:t>4/23/2012</w:t>
            </w:r>
          </w:p>
        </w:tc>
      </w:tr>
    </w:tbl>
    <w:p w:rsidR="00874838" w:rsidRPr="00925334" w:rsidRDefault="00874838" w:rsidP="00874838">
      <w:pPr>
        <w:jc w:val="center"/>
        <w:rPr>
          <w:rFonts w:asciiTheme="minorHAnsi" w:hAnsiTheme="minorHAnsi" w:cstheme="minorHAnsi"/>
        </w:rPr>
      </w:pPr>
    </w:p>
    <w:p w:rsidR="00874838" w:rsidRPr="00925334" w:rsidRDefault="00874838" w:rsidP="00874838">
      <w:pPr>
        <w:rPr>
          <w:rFonts w:asciiTheme="minorHAnsi" w:hAnsiTheme="minorHAnsi" w:cstheme="minorHAnsi"/>
        </w:rPr>
      </w:pPr>
    </w:p>
    <w:tbl>
      <w:tblPr>
        <w:tblpPr w:leftFromText="187" w:rightFromText="187" w:horzAnchor="margin" w:tblpXSpec="center" w:tblpYSpec="bottom"/>
        <w:tblW w:w="5000" w:type="pct"/>
        <w:tblLook w:val="04A0" w:firstRow="1" w:lastRow="0" w:firstColumn="1" w:lastColumn="0" w:noHBand="0" w:noVBand="1"/>
      </w:tblPr>
      <w:tblGrid>
        <w:gridCol w:w="9576"/>
      </w:tblGrid>
      <w:tr w:rsidR="00874838" w:rsidRPr="00925334">
        <w:tc>
          <w:tcPr>
            <w:tcW w:w="5000" w:type="pct"/>
          </w:tcPr>
          <w:p w:rsidR="00874838" w:rsidRPr="00925334" w:rsidRDefault="00874838" w:rsidP="00874838">
            <w:pPr>
              <w:pStyle w:val="NoSpacing"/>
              <w:rPr>
                <w:rFonts w:asciiTheme="minorHAnsi" w:hAnsiTheme="minorHAnsi" w:cstheme="minorHAnsi"/>
              </w:rPr>
            </w:pPr>
            <w:r w:rsidRPr="00925334">
              <w:rPr>
                <w:rFonts w:asciiTheme="minorHAnsi" w:eastAsia="Times New Roman" w:hAnsiTheme="minorHAnsi" w:cstheme="minorHAnsi"/>
                <w:b/>
                <w:bCs/>
                <w:i/>
                <w:iCs/>
                <w:color w:val="000000"/>
                <w:lang w:eastAsia="en-US"/>
              </w:rPr>
              <w:t xml:space="preserve"> The Intel Cornell Cup will provide a platform on which to perfect engineering designs and computing algorithms for the GT Night Rover.  The GT Night Rover aims to store and utilize electrical and/or thermal energy efficiently while investigating systems for prolonging the useful mission life of a robotic planetary rover (planetary in the general sense). The final prototype will be an autonomous rover that locates sources of solar energy and continues moving through a full day/night cycle. This challenge will serve as a proof of concept for a more robust system and provide a platform for the design and construction of a rover that will survive in and provide persistent functionality over multiple day/night cycles while moving and collecting useful information. The use of the Intel Atom board will enable the implementation of more complex programming control algorithms while allowing for a clear margin of power usage in future versions of the rover, exploring novel capabilities of the Atom board and pushing the boundaries </w:t>
            </w:r>
            <w:proofErr w:type="gramStart"/>
            <w:r w:rsidRPr="00925334">
              <w:rPr>
                <w:rFonts w:asciiTheme="minorHAnsi" w:eastAsia="Times New Roman" w:hAnsiTheme="minorHAnsi" w:cstheme="minorHAnsi"/>
                <w:b/>
                <w:bCs/>
                <w:i/>
                <w:iCs/>
                <w:color w:val="000000"/>
                <w:lang w:eastAsia="en-US"/>
              </w:rPr>
              <w:t>of  engineering</w:t>
            </w:r>
            <w:proofErr w:type="gramEnd"/>
            <w:r w:rsidRPr="00925334">
              <w:rPr>
                <w:rFonts w:asciiTheme="minorHAnsi" w:eastAsia="Times New Roman" w:hAnsiTheme="minorHAnsi" w:cstheme="minorHAnsi"/>
                <w:b/>
                <w:bCs/>
                <w:i/>
                <w:iCs/>
                <w:color w:val="000000"/>
                <w:lang w:eastAsia="en-US"/>
              </w:rPr>
              <w:t xml:space="preserve"> design.</w:t>
            </w:r>
          </w:p>
        </w:tc>
      </w:tr>
    </w:tbl>
    <w:p w:rsidR="00874838" w:rsidRPr="00925334" w:rsidRDefault="00874838" w:rsidP="00874838">
      <w:pPr>
        <w:rPr>
          <w:rFonts w:asciiTheme="minorHAnsi" w:hAnsiTheme="minorHAnsi" w:cstheme="minorHAnsi"/>
        </w:rPr>
      </w:pPr>
    </w:p>
    <w:p w:rsidR="005303B6" w:rsidRPr="00925334" w:rsidRDefault="00874838" w:rsidP="00874838">
      <w:pPr>
        <w:rPr>
          <w:rFonts w:asciiTheme="minorHAnsi" w:eastAsia="Times New Roman" w:hAnsiTheme="minorHAnsi" w:cstheme="minorHAnsi"/>
          <w:b/>
          <w:bCs/>
          <w:i/>
          <w:iCs/>
        </w:rPr>
      </w:pPr>
      <w:r w:rsidRPr="00925334">
        <w:rPr>
          <w:rFonts w:asciiTheme="minorHAnsi" w:eastAsia="Times New Roman" w:hAnsiTheme="minorHAnsi" w:cstheme="minorHAnsi"/>
          <w:b/>
          <w:bCs/>
          <w:i/>
          <w:iCs/>
        </w:rPr>
        <w:br w:type="page"/>
      </w:r>
    </w:p>
    <w:p w:rsidR="005303B6" w:rsidRPr="00925334" w:rsidRDefault="005303B6">
      <w:pPr>
        <w:pStyle w:val="TOCHeading"/>
        <w:rPr>
          <w:rFonts w:asciiTheme="minorHAnsi" w:hAnsiTheme="minorHAnsi" w:cstheme="minorHAnsi"/>
        </w:rPr>
      </w:pPr>
      <w:r w:rsidRPr="00925334">
        <w:rPr>
          <w:rFonts w:asciiTheme="minorHAnsi" w:hAnsiTheme="minorHAnsi" w:cstheme="minorHAnsi"/>
        </w:rPr>
        <w:lastRenderedPageBreak/>
        <w:t>Table of Contents</w:t>
      </w:r>
    </w:p>
    <w:p w:rsidR="00876492" w:rsidRDefault="005303B6">
      <w:pPr>
        <w:pStyle w:val="TOC1"/>
        <w:tabs>
          <w:tab w:val="right" w:leader="dot" w:pos="9350"/>
        </w:tabs>
        <w:rPr>
          <w:rFonts w:asciiTheme="minorHAnsi" w:eastAsiaTheme="minorEastAsia" w:hAnsiTheme="minorHAnsi" w:cstheme="minorBidi"/>
          <w:noProof/>
          <w:color w:val="auto"/>
        </w:rPr>
      </w:pPr>
      <w:r w:rsidRPr="00925334">
        <w:rPr>
          <w:rFonts w:asciiTheme="minorHAnsi" w:hAnsiTheme="minorHAnsi" w:cstheme="minorHAnsi"/>
        </w:rPr>
        <w:fldChar w:fldCharType="begin"/>
      </w:r>
      <w:r w:rsidRPr="00925334">
        <w:rPr>
          <w:rFonts w:asciiTheme="minorHAnsi" w:hAnsiTheme="minorHAnsi" w:cstheme="minorHAnsi"/>
        </w:rPr>
        <w:instrText xml:space="preserve"> TOC \o "1-3" \h \z \u </w:instrText>
      </w:r>
      <w:r w:rsidRPr="00925334">
        <w:rPr>
          <w:rFonts w:asciiTheme="minorHAnsi" w:hAnsiTheme="minorHAnsi" w:cstheme="minorHAnsi"/>
        </w:rPr>
        <w:fldChar w:fldCharType="separate"/>
      </w:r>
      <w:hyperlink w:anchor="_Toc323000967" w:history="1">
        <w:r w:rsidR="00876492" w:rsidRPr="001423D3">
          <w:rPr>
            <w:rStyle w:val="Hyperlink"/>
            <w:rFonts w:cstheme="minorHAnsi"/>
            <w:noProof/>
          </w:rPr>
          <w:t>Introduction</w:t>
        </w:r>
        <w:r w:rsidR="00876492">
          <w:rPr>
            <w:noProof/>
            <w:webHidden/>
          </w:rPr>
          <w:tab/>
        </w:r>
        <w:r w:rsidR="00876492">
          <w:rPr>
            <w:noProof/>
            <w:webHidden/>
          </w:rPr>
          <w:fldChar w:fldCharType="begin"/>
        </w:r>
        <w:r w:rsidR="00876492">
          <w:rPr>
            <w:noProof/>
            <w:webHidden/>
          </w:rPr>
          <w:instrText xml:space="preserve"> PAGEREF _Toc323000967 \h </w:instrText>
        </w:r>
        <w:r w:rsidR="00876492">
          <w:rPr>
            <w:noProof/>
            <w:webHidden/>
          </w:rPr>
        </w:r>
        <w:r w:rsidR="00876492">
          <w:rPr>
            <w:noProof/>
            <w:webHidden/>
          </w:rPr>
          <w:fldChar w:fldCharType="separate"/>
        </w:r>
        <w:r w:rsidR="00EE2BF4">
          <w:rPr>
            <w:noProof/>
            <w:webHidden/>
          </w:rPr>
          <w:t>3</w:t>
        </w:r>
        <w:r w:rsidR="00876492">
          <w:rPr>
            <w:noProof/>
            <w:webHidden/>
          </w:rPr>
          <w:fldChar w:fldCharType="end"/>
        </w:r>
      </w:hyperlink>
    </w:p>
    <w:p w:rsidR="00876492" w:rsidRDefault="00EE2BF4">
      <w:pPr>
        <w:pStyle w:val="TOC2"/>
        <w:tabs>
          <w:tab w:val="right" w:leader="dot" w:pos="9350"/>
        </w:tabs>
        <w:rPr>
          <w:rFonts w:asciiTheme="minorHAnsi" w:eastAsiaTheme="minorEastAsia" w:hAnsiTheme="minorHAnsi" w:cstheme="minorBidi"/>
          <w:noProof/>
          <w:color w:val="auto"/>
        </w:rPr>
      </w:pPr>
      <w:hyperlink w:anchor="_Toc323000968" w:history="1">
        <w:r w:rsidR="00876492" w:rsidRPr="001423D3">
          <w:rPr>
            <w:rStyle w:val="Hyperlink"/>
            <w:rFonts w:cstheme="minorHAnsi"/>
            <w:noProof/>
          </w:rPr>
          <w:t>Challenge Definition</w:t>
        </w:r>
        <w:r w:rsidR="00876492">
          <w:rPr>
            <w:noProof/>
            <w:webHidden/>
          </w:rPr>
          <w:tab/>
        </w:r>
        <w:r w:rsidR="00876492">
          <w:rPr>
            <w:noProof/>
            <w:webHidden/>
          </w:rPr>
          <w:fldChar w:fldCharType="begin"/>
        </w:r>
        <w:r w:rsidR="00876492">
          <w:rPr>
            <w:noProof/>
            <w:webHidden/>
          </w:rPr>
          <w:instrText xml:space="preserve"> PAGEREF _Toc323000968 \h </w:instrText>
        </w:r>
        <w:r w:rsidR="00876492">
          <w:rPr>
            <w:noProof/>
            <w:webHidden/>
          </w:rPr>
        </w:r>
        <w:r w:rsidR="00876492">
          <w:rPr>
            <w:noProof/>
            <w:webHidden/>
          </w:rPr>
          <w:fldChar w:fldCharType="separate"/>
        </w:r>
        <w:r>
          <w:rPr>
            <w:noProof/>
            <w:webHidden/>
          </w:rPr>
          <w:t>3</w:t>
        </w:r>
        <w:r w:rsidR="00876492">
          <w:rPr>
            <w:noProof/>
            <w:webHidden/>
          </w:rPr>
          <w:fldChar w:fldCharType="end"/>
        </w:r>
      </w:hyperlink>
    </w:p>
    <w:p w:rsidR="00876492" w:rsidRDefault="00EE2BF4">
      <w:pPr>
        <w:pStyle w:val="TOC1"/>
        <w:tabs>
          <w:tab w:val="right" w:leader="dot" w:pos="9350"/>
        </w:tabs>
        <w:rPr>
          <w:rFonts w:asciiTheme="minorHAnsi" w:eastAsiaTheme="minorEastAsia" w:hAnsiTheme="minorHAnsi" w:cstheme="minorBidi"/>
          <w:noProof/>
          <w:color w:val="auto"/>
        </w:rPr>
      </w:pPr>
      <w:hyperlink w:anchor="_Toc323000969" w:history="1">
        <w:r w:rsidR="00876492" w:rsidRPr="001423D3">
          <w:rPr>
            <w:rStyle w:val="Hyperlink"/>
            <w:rFonts w:cstheme="minorHAnsi"/>
            <w:noProof/>
          </w:rPr>
          <w:t>Proposed Solution</w:t>
        </w:r>
        <w:r w:rsidR="00876492">
          <w:rPr>
            <w:noProof/>
            <w:webHidden/>
          </w:rPr>
          <w:tab/>
        </w:r>
        <w:r w:rsidR="00876492">
          <w:rPr>
            <w:noProof/>
            <w:webHidden/>
          </w:rPr>
          <w:fldChar w:fldCharType="begin"/>
        </w:r>
        <w:r w:rsidR="00876492">
          <w:rPr>
            <w:noProof/>
            <w:webHidden/>
          </w:rPr>
          <w:instrText xml:space="preserve"> PAGEREF _Toc323000969 \h </w:instrText>
        </w:r>
        <w:r w:rsidR="00876492">
          <w:rPr>
            <w:noProof/>
            <w:webHidden/>
          </w:rPr>
        </w:r>
        <w:r w:rsidR="00876492">
          <w:rPr>
            <w:noProof/>
            <w:webHidden/>
          </w:rPr>
          <w:fldChar w:fldCharType="separate"/>
        </w:r>
        <w:r>
          <w:rPr>
            <w:noProof/>
            <w:webHidden/>
          </w:rPr>
          <w:t>4</w:t>
        </w:r>
        <w:r w:rsidR="00876492">
          <w:rPr>
            <w:noProof/>
            <w:webHidden/>
          </w:rPr>
          <w:fldChar w:fldCharType="end"/>
        </w:r>
      </w:hyperlink>
    </w:p>
    <w:p w:rsidR="00876492" w:rsidRDefault="00EE2BF4">
      <w:pPr>
        <w:pStyle w:val="TOC2"/>
        <w:tabs>
          <w:tab w:val="right" w:leader="dot" w:pos="9350"/>
        </w:tabs>
        <w:rPr>
          <w:rFonts w:asciiTheme="minorHAnsi" w:eastAsiaTheme="minorEastAsia" w:hAnsiTheme="minorHAnsi" w:cstheme="minorBidi"/>
          <w:noProof/>
          <w:color w:val="auto"/>
        </w:rPr>
      </w:pPr>
      <w:hyperlink w:anchor="_Toc323000970" w:history="1">
        <w:r w:rsidR="00876492" w:rsidRPr="001423D3">
          <w:rPr>
            <w:rStyle w:val="Hyperlink"/>
            <w:rFonts w:cstheme="minorHAnsi"/>
            <w:noProof/>
          </w:rPr>
          <w:t>General Overview</w:t>
        </w:r>
        <w:r w:rsidR="00876492">
          <w:rPr>
            <w:noProof/>
            <w:webHidden/>
          </w:rPr>
          <w:tab/>
        </w:r>
        <w:r w:rsidR="00876492">
          <w:rPr>
            <w:noProof/>
            <w:webHidden/>
          </w:rPr>
          <w:fldChar w:fldCharType="begin"/>
        </w:r>
        <w:r w:rsidR="00876492">
          <w:rPr>
            <w:noProof/>
            <w:webHidden/>
          </w:rPr>
          <w:instrText xml:space="preserve"> PAGEREF _Toc323000970 \h </w:instrText>
        </w:r>
        <w:r w:rsidR="00876492">
          <w:rPr>
            <w:noProof/>
            <w:webHidden/>
          </w:rPr>
        </w:r>
        <w:r w:rsidR="00876492">
          <w:rPr>
            <w:noProof/>
            <w:webHidden/>
          </w:rPr>
          <w:fldChar w:fldCharType="separate"/>
        </w:r>
        <w:r>
          <w:rPr>
            <w:noProof/>
            <w:webHidden/>
          </w:rPr>
          <w:t>4</w:t>
        </w:r>
        <w:r w:rsidR="00876492">
          <w:rPr>
            <w:noProof/>
            <w:webHidden/>
          </w:rPr>
          <w:fldChar w:fldCharType="end"/>
        </w:r>
      </w:hyperlink>
    </w:p>
    <w:p w:rsidR="00876492" w:rsidRDefault="00EE2BF4">
      <w:pPr>
        <w:pStyle w:val="TOC2"/>
        <w:tabs>
          <w:tab w:val="right" w:leader="dot" w:pos="9350"/>
        </w:tabs>
        <w:rPr>
          <w:rFonts w:asciiTheme="minorHAnsi" w:eastAsiaTheme="minorEastAsia" w:hAnsiTheme="minorHAnsi" w:cstheme="minorBidi"/>
          <w:noProof/>
          <w:color w:val="auto"/>
        </w:rPr>
      </w:pPr>
      <w:hyperlink w:anchor="_Toc323000971" w:history="1">
        <w:r w:rsidR="00876492" w:rsidRPr="001423D3">
          <w:rPr>
            <w:rStyle w:val="Hyperlink"/>
            <w:rFonts w:cstheme="minorHAnsi"/>
            <w:noProof/>
          </w:rPr>
          <w:t>Solution Overview</w:t>
        </w:r>
        <w:r w:rsidR="00876492">
          <w:rPr>
            <w:noProof/>
            <w:webHidden/>
          </w:rPr>
          <w:tab/>
        </w:r>
        <w:r w:rsidR="00876492">
          <w:rPr>
            <w:noProof/>
            <w:webHidden/>
          </w:rPr>
          <w:fldChar w:fldCharType="begin"/>
        </w:r>
        <w:r w:rsidR="00876492">
          <w:rPr>
            <w:noProof/>
            <w:webHidden/>
          </w:rPr>
          <w:instrText xml:space="preserve"> PAGEREF _Toc323000971 \h </w:instrText>
        </w:r>
        <w:r w:rsidR="00876492">
          <w:rPr>
            <w:noProof/>
            <w:webHidden/>
          </w:rPr>
        </w:r>
        <w:r w:rsidR="00876492">
          <w:rPr>
            <w:noProof/>
            <w:webHidden/>
          </w:rPr>
          <w:fldChar w:fldCharType="separate"/>
        </w:r>
        <w:r>
          <w:rPr>
            <w:noProof/>
            <w:webHidden/>
          </w:rPr>
          <w:t>4</w:t>
        </w:r>
        <w:r w:rsidR="00876492">
          <w:rPr>
            <w:noProof/>
            <w:webHidden/>
          </w:rPr>
          <w:fldChar w:fldCharType="end"/>
        </w:r>
      </w:hyperlink>
    </w:p>
    <w:p w:rsidR="00876492" w:rsidRDefault="00EE2BF4">
      <w:pPr>
        <w:pStyle w:val="TOC3"/>
        <w:tabs>
          <w:tab w:val="right" w:leader="dot" w:pos="9350"/>
        </w:tabs>
        <w:rPr>
          <w:rFonts w:asciiTheme="minorHAnsi" w:eastAsiaTheme="minorEastAsia" w:hAnsiTheme="minorHAnsi" w:cstheme="minorBidi"/>
          <w:noProof/>
          <w:color w:val="auto"/>
        </w:rPr>
      </w:pPr>
      <w:hyperlink w:anchor="_Toc323000972" w:history="1">
        <w:r w:rsidR="00876492" w:rsidRPr="001423D3">
          <w:rPr>
            <w:rStyle w:val="Hyperlink"/>
            <w:rFonts w:cstheme="minorHAnsi"/>
            <w:noProof/>
          </w:rPr>
          <w:t>Software Systems</w:t>
        </w:r>
        <w:r w:rsidR="00876492">
          <w:rPr>
            <w:noProof/>
            <w:webHidden/>
          </w:rPr>
          <w:tab/>
        </w:r>
        <w:r w:rsidR="00876492">
          <w:rPr>
            <w:noProof/>
            <w:webHidden/>
          </w:rPr>
          <w:fldChar w:fldCharType="begin"/>
        </w:r>
        <w:r w:rsidR="00876492">
          <w:rPr>
            <w:noProof/>
            <w:webHidden/>
          </w:rPr>
          <w:instrText xml:space="preserve"> PAGEREF _Toc323000972 \h </w:instrText>
        </w:r>
        <w:r w:rsidR="00876492">
          <w:rPr>
            <w:noProof/>
            <w:webHidden/>
          </w:rPr>
        </w:r>
        <w:r w:rsidR="00876492">
          <w:rPr>
            <w:noProof/>
            <w:webHidden/>
          </w:rPr>
          <w:fldChar w:fldCharType="separate"/>
        </w:r>
        <w:r>
          <w:rPr>
            <w:noProof/>
            <w:webHidden/>
          </w:rPr>
          <w:t>4</w:t>
        </w:r>
        <w:r w:rsidR="00876492">
          <w:rPr>
            <w:noProof/>
            <w:webHidden/>
          </w:rPr>
          <w:fldChar w:fldCharType="end"/>
        </w:r>
      </w:hyperlink>
    </w:p>
    <w:p w:rsidR="00876492" w:rsidRDefault="00EE2BF4">
      <w:pPr>
        <w:pStyle w:val="TOC3"/>
        <w:tabs>
          <w:tab w:val="right" w:leader="dot" w:pos="9350"/>
        </w:tabs>
        <w:rPr>
          <w:rFonts w:asciiTheme="minorHAnsi" w:eastAsiaTheme="minorEastAsia" w:hAnsiTheme="minorHAnsi" w:cstheme="minorBidi"/>
          <w:noProof/>
          <w:color w:val="auto"/>
        </w:rPr>
      </w:pPr>
      <w:hyperlink w:anchor="_Toc323000973" w:history="1">
        <w:r w:rsidR="00876492" w:rsidRPr="001423D3">
          <w:rPr>
            <w:rStyle w:val="Hyperlink"/>
            <w:rFonts w:cstheme="minorHAnsi"/>
            <w:noProof/>
          </w:rPr>
          <w:t>Software Testing</w:t>
        </w:r>
        <w:r w:rsidR="00876492">
          <w:rPr>
            <w:noProof/>
            <w:webHidden/>
          </w:rPr>
          <w:tab/>
        </w:r>
        <w:r w:rsidR="00876492">
          <w:rPr>
            <w:noProof/>
            <w:webHidden/>
          </w:rPr>
          <w:fldChar w:fldCharType="begin"/>
        </w:r>
        <w:r w:rsidR="00876492">
          <w:rPr>
            <w:noProof/>
            <w:webHidden/>
          </w:rPr>
          <w:instrText xml:space="preserve"> PAGEREF _Toc323000973 \h </w:instrText>
        </w:r>
        <w:r w:rsidR="00876492">
          <w:rPr>
            <w:noProof/>
            <w:webHidden/>
          </w:rPr>
        </w:r>
        <w:r w:rsidR="00876492">
          <w:rPr>
            <w:noProof/>
            <w:webHidden/>
          </w:rPr>
          <w:fldChar w:fldCharType="separate"/>
        </w:r>
        <w:r>
          <w:rPr>
            <w:noProof/>
            <w:webHidden/>
          </w:rPr>
          <w:t>8</w:t>
        </w:r>
        <w:r w:rsidR="00876492">
          <w:rPr>
            <w:noProof/>
            <w:webHidden/>
          </w:rPr>
          <w:fldChar w:fldCharType="end"/>
        </w:r>
      </w:hyperlink>
    </w:p>
    <w:p w:rsidR="00876492" w:rsidRDefault="00EE2BF4">
      <w:pPr>
        <w:pStyle w:val="TOC2"/>
        <w:tabs>
          <w:tab w:val="right" w:leader="dot" w:pos="9350"/>
        </w:tabs>
        <w:rPr>
          <w:rFonts w:asciiTheme="minorHAnsi" w:eastAsiaTheme="minorEastAsia" w:hAnsiTheme="minorHAnsi" w:cstheme="minorBidi"/>
          <w:noProof/>
          <w:color w:val="auto"/>
        </w:rPr>
      </w:pPr>
      <w:hyperlink w:anchor="_Toc323000974" w:history="1">
        <w:r w:rsidR="00876492" w:rsidRPr="001423D3">
          <w:rPr>
            <w:rStyle w:val="Hyperlink"/>
            <w:rFonts w:cstheme="minorHAnsi"/>
            <w:noProof/>
          </w:rPr>
          <w:t>Software implementations</w:t>
        </w:r>
        <w:r w:rsidR="00876492">
          <w:rPr>
            <w:noProof/>
            <w:webHidden/>
          </w:rPr>
          <w:tab/>
        </w:r>
        <w:r w:rsidR="00876492">
          <w:rPr>
            <w:noProof/>
            <w:webHidden/>
          </w:rPr>
          <w:fldChar w:fldCharType="begin"/>
        </w:r>
        <w:r w:rsidR="00876492">
          <w:rPr>
            <w:noProof/>
            <w:webHidden/>
          </w:rPr>
          <w:instrText xml:space="preserve"> PAGEREF _Toc323000974 \h </w:instrText>
        </w:r>
        <w:r w:rsidR="00876492">
          <w:rPr>
            <w:noProof/>
            <w:webHidden/>
          </w:rPr>
        </w:r>
        <w:r w:rsidR="00876492">
          <w:rPr>
            <w:noProof/>
            <w:webHidden/>
          </w:rPr>
          <w:fldChar w:fldCharType="separate"/>
        </w:r>
        <w:r>
          <w:rPr>
            <w:noProof/>
            <w:webHidden/>
          </w:rPr>
          <w:t>9</w:t>
        </w:r>
        <w:r w:rsidR="00876492">
          <w:rPr>
            <w:noProof/>
            <w:webHidden/>
          </w:rPr>
          <w:fldChar w:fldCharType="end"/>
        </w:r>
      </w:hyperlink>
    </w:p>
    <w:p w:rsidR="00876492" w:rsidRDefault="00EE2BF4">
      <w:pPr>
        <w:pStyle w:val="TOC3"/>
        <w:tabs>
          <w:tab w:val="right" w:leader="dot" w:pos="9350"/>
        </w:tabs>
        <w:rPr>
          <w:rFonts w:asciiTheme="minorHAnsi" w:eastAsiaTheme="minorEastAsia" w:hAnsiTheme="minorHAnsi" w:cstheme="minorBidi"/>
          <w:noProof/>
          <w:color w:val="auto"/>
        </w:rPr>
      </w:pPr>
      <w:hyperlink w:anchor="_Toc323000975" w:history="1">
        <w:r w:rsidR="00876492" w:rsidRPr="001423D3">
          <w:rPr>
            <w:rStyle w:val="Hyperlink"/>
            <w:rFonts w:cstheme="minorHAnsi"/>
            <w:noProof/>
          </w:rPr>
          <w:t>Navigation and Sensing</w:t>
        </w:r>
        <w:r w:rsidR="00876492">
          <w:rPr>
            <w:noProof/>
            <w:webHidden/>
          </w:rPr>
          <w:tab/>
        </w:r>
        <w:r w:rsidR="00876492">
          <w:rPr>
            <w:noProof/>
            <w:webHidden/>
          </w:rPr>
          <w:fldChar w:fldCharType="begin"/>
        </w:r>
        <w:r w:rsidR="00876492">
          <w:rPr>
            <w:noProof/>
            <w:webHidden/>
          </w:rPr>
          <w:instrText xml:space="preserve"> PAGEREF _Toc323000975 \h </w:instrText>
        </w:r>
        <w:r w:rsidR="00876492">
          <w:rPr>
            <w:noProof/>
            <w:webHidden/>
          </w:rPr>
        </w:r>
        <w:r w:rsidR="00876492">
          <w:rPr>
            <w:noProof/>
            <w:webHidden/>
          </w:rPr>
          <w:fldChar w:fldCharType="separate"/>
        </w:r>
        <w:r>
          <w:rPr>
            <w:noProof/>
            <w:webHidden/>
          </w:rPr>
          <w:t>9</w:t>
        </w:r>
        <w:r w:rsidR="00876492">
          <w:rPr>
            <w:noProof/>
            <w:webHidden/>
          </w:rPr>
          <w:fldChar w:fldCharType="end"/>
        </w:r>
      </w:hyperlink>
    </w:p>
    <w:p w:rsidR="00876492" w:rsidRDefault="00EE2BF4">
      <w:pPr>
        <w:pStyle w:val="TOC3"/>
        <w:tabs>
          <w:tab w:val="right" w:leader="dot" w:pos="9350"/>
        </w:tabs>
        <w:rPr>
          <w:rFonts w:asciiTheme="minorHAnsi" w:eastAsiaTheme="minorEastAsia" w:hAnsiTheme="minorHAnsi" w:cstheme="minorBidi"/>
          <w:noProof/>
          <w:color w:val="auto"/>
        </w:rPr>
      </w:pPr>
      <w:hyperlink w:anchor="_Toc323000976" w:history="1">
        <w:r w:rsidR="00876492" w:rsidRPr="001423D3">
          <w:rPr>
            <w:rStyle w:val="Hyperlink"/>
            <w:rFonts w:cstheme="minorHAnsi"/>
            <w:noProof/>
          </w:rPr>
          <w:t>Graph construction</w:t>
        </w:r>
        <w:r w:rsidR="00876492">
          <w:rPr>
            <w:noProof/>
            <w:webHidden/>
          </w:rPr>
          <w:tab/>
        </w:r>
        <w:r w:rsidR="00876492">
          <w:rPr>
            <w:noProof/>
            <w:webHidden/>
          </w:rPr>
          <w:fldChar w:fldCharType="begin"/>
        </w:r>
        <w:r w:rsidR="00876492">
          <w:rPr>
            <w:noProof/>
            <w:webHidden/>
          </w:rPr>
          <w:instrText xml:space="preserve"> PAGEREF _Toc323000976 \h </w:instrText>
        </w:r>
        <w:r w:rsidR="00876492">
          <w:rPr>
            <w:noProof/>
            <w:webHidden/>
          </w:rPr>
        </w:r>
        <w:r w:rsidR="00876492">
          <w:rPr>
            <w:noProof/>
            <w:webHidden/>
          </w:rPr>
          <w:fldChar w:fldCharType="separate"/>
        </w:r>
        <w:r>
          <w:rPr>
            <w:noProof/>
            <w:webHidden/>
          </w:rPr>
          <w:t>9</w:t>
        </w:r>
        <w:r w:rsidR="00876492">
          <w:rPr>
            <w:noProof/>
            <w:webHidden/>
          </w:rPr>
          <w:fldChar w:fldCharType="end"/>
        </w:r>
      </w:hyperlink>
    </w:p>
    <w:p w:rsidR="00876492" w:rsidRDefault="00EE2BF4">
      <w:pPr>
        <w:pStyle w:val="TOC3"/>
        <w:tabs>
          <w:tab w:val="right" w:leader="dot" w:pos="9350"/>
        </w:tabs>
        <w:rPr>
          <w:rFonts w:asciiTheme="minorHAnsi" w:eastAsiaTheme="minorEastAsia" w:hAnsiTheme="minorHAnsi" w:cstheme="minorBidi"/>
          <w:noProof/>
          <w:color w:val="auto"/>
        </w:rPr>
      </w:pPr>
      <w:hyperlink w:anchor="_Toc323000977" w:history="1">
        <w:r w:rsidR="00876492" w:rsidRPr="001423D3">
          <w:rPr>
            <w:rStyle w:val="Hyperlink"/>
            <w:rFonts w:cstheme="minorHAnsi"/>
            <w:noProof/>
          </w:rPr>
          <w:t>Path Planning</w:t>
        </w:r>
        <w:r w:rsidR="00876492">
          <w:rPr>
            <w:noProof/>
            <w:webHidden/>
          </w:rPr>
          <w:tab/>
        </w:r>
        <w:r w:rsidR="00876492">
          <w:rPr>
            <w:noProof/>
            <w:webHidden/>
          </w:rPr>
          <w:fldChar w:fldCharType="begin"/>
        </w:r>
        <w:r w:rsidR="00876492">
          <w:rPr>
            <w:noProof/>
            <w:webHidden/>
          </w:rPr>
          <w:instrText xml:space="preserve"> PAGEREF _Toc323000977 \h </w:instrText>
        </w:r>
        <w:r w:rsidR="00876492">
          <w:rPr>
            <w:noProof/>
            <w:webHidden/>
          </w:rPr>
        </w:r>
        <w:r w:rsidR="00876492">
          <w:rPr>
            <w:noProof/>
            <w:webHidden/>
          </w:rPr>
          <w:fldChar w:fldCharType="separate"/>
        </w:r>
        <w:r>
          <w:rPr>
            <w:noProof/>
            <w:webHidden/>
          </w:rPr>
          <w:t>10</w:t>
        </w:r>
        <w:r w:rsidR="00876492">
          <w:rPr>
            <w:noProof/>
            <w:webHidden/>
          </w:rPr>
          <w:fldChar w:fldCharType="end"/>
        </w:r>
      </w:hyperlink>
    </w:p>
    <w:p w:rsidR="00876492" w:rsidRDefault="00EE2BF4">
      <w:pPr>
        <w:pStyle w:val="TOC3"/>
        <w:tabs>
          <w:tab w:val="right" w:leader="dot" w:pos="9350"/>
        </w:tabs>
        <w:rPr>
          <w:rFonts w:asciiTheme="minorHAnsi" w:eastAsiaTheme="minorEastAsia" w:hAnsiTheme="minorHAnsi" w:cstheme="minorBidi"/>
          <w:noProof/>
          <w:color w:val="auto"/>
        </w:rPr>
      </w:pPr>
      <w:hyperlink w:anchor="_Toc323000978" w:history="1">
        <w:r w:rsidR="00876492" w:rsidRPr="001423D3">
          <w:rPr>
            <w:rStyle w:val="Hyperlink"/>
            <w:rFonts w:cstheme="minorHAnsi"/>
            <w:noProof/>
          </w:rPr>
          <w:t>Microcontroller</w:t>
        </w:r>
        <w:r w:rsidR="00876492">
          <w:rPr>
            <w:noProof/>
            <w:webHidden/>
          </w:rPr>
          <w:tab/>
        </w:r>
        <w:r w:rsidR="00876492">
          <w:rPr>
            <w:noProof/>
            <w:webHidden/>
          </w:rPr>
          <w:fldChar w:fldCharType="begin"/>
        </w:r>
        <w:r w:rsidR="00876492">
          <w:rPr>
            <w:noProof/>
            <w:webHidden/>
          </w:rPr>
          <w:instrText xml:space="preserve"> PAGEREF _Toc323000978 \h </w:instrText>
        </w:r>
        <w:r w:rsidR="00876492">
          <w:rPr>
            <w:noProof/>
            <w:webHidden/>
          </w:rPr>
        </w:r>
        <w:r w:rsidR="00876492">
          <w:rPr>
            <w:noProof/>
            <w:webHidden/>
          </w:rPr>
          <w:fldChar w:fldCharType="separate"/>
        </w:r>
        <w:r>
          <w:rPr>
            <w:noProof/>
            <w:webHidden/>
          </w:rPr>
          <w:t>10</w:t>
        </w:r>
        <w:r w:rsidR="00876492">
          <w:rPr>
            <w:noProof/>
            <w:webHidden/>
          </w:rPr>
          <w:fldChar w:fldCharType="end"/>
        </w:r>
      </w:hyperlink>
    </w:p>
    <w:p w:rsidR="00876492" w:rsidRDefault="00EE2BF4">
      <w:pPr>
        <w:pStyle w:val="TOC2"/>
        <w:tabs>
          <w:tab w:val="right" w:leader="dot" w:pos="9350"/>
        </w:tabs>
        <w:rPr>
          <w:rFonts w:asciiTheme="minorHAnsi" w:eastAsiaTheme="minorEastAsia" w:hAnsiTheme="minorHAnsi" w:cstheme="minorBidi"/>
          <w:noProof/>
          <w:color w:val="auto"/>
        </w:rPr>
      </w:pPr>
      <w:hyperlink w:anchor="_Toc323000979" w:history="1">
        <w:r w:rsidR="00876492" w:rsidRPr="001423D3">
          <w:rPr>
            <w:rStyle w:val="Hyperlink"/>
            <w:rFonts w:cstheme="minorHAnsi"/>
            <w:noProof/>
          </w:rPr>
          <w:t>Software Performance Measures</w:t>
        </w:r>
        <w:r w:rsidR="00876492">
          <w:rPr>
            <w:noProof/>
            <w:webHidden/>
          </w:rPr>
          <w:tab/>
        </w:r>
        <w:r w:rsidR="00876492">
          <w:rPr>
            <w:noProof/>
            <w:webHidden/>
          </w:rPr>
          <w:fldChar w:fldCharType="begin"/>
        </w:r>
        <w:r w:rsidR="00876492">
          <w:rPr>
            <w:noProof/>
            <w:webHidden/>
          </w:rPr>
          <w:instrText xml:space="preserve"> PAGEREF _Toc323000979 \h </w:instrText>
        </w:r>
        <w:r w:rsidR="00876492">
          <w:rPr>
            <w:noProof/>
            <w:webHidden/>
          </w:rPr>
        </w:r>
        <w:r w:rsidR="00876492">
          <w:rPr>
            <w:noProof/>
            <w:webHidden/>
          </w:rPr>
          <w:fldChar w:fldCharType="separate"/>
        </w:r>
        <w:r>
          <w:rPr>
            <w:noProof/>
            <w:webHidden/>
          </w:rPr>
          <w:t>11</w:t>
        </w:r>
        <w:r w:rsidR="00876492">
          <w:rPr>
            <w:noProof/>
            <w:webHidden/>
          </w:rPr>
          <w:fldChar w:fldCharType="end"/>
        </w:r>
      </w:hyperlink>
    </w:p>
    <w:p w:rsidR="00876492" w:rsidRDefault="00EE2BF4">
      <w:pPr>
        <w:pStyle w:val="TOC2"/>
        <w:tabs>
          <w:tab w:val="right" w:leader="dot" w:pos="9350"/>
        </w:tabs>
        <w:rPr>
          <w:rFonts w:asciiTheme="minorHAnsi" w:eastAsiaTheme="minorEastAsia" w:hAnsiTheme="minorHAnsi" w:cstheme="minorBidi"/>
          <w:noProof/>
          <w:color w:val="auto"/>
        </w:rPr>
      </w:pPr>
      <w:hyperlink w:anchor="_Toc323000980" w:history="1">
        <w:r w:rsidR="00876492" w:rsidRPr="001423D3">
          <w:rPr>
            <w:rStyle w:val="Hyperlink"/>
            <w:rFonts w:cstheme="minorHAnsi"/>
            <w:noProof/>
          </w:rPr>
          <w:t>Technical Documentation</w:t>
        </w:r>
        <w:r w:rsidR="00876492">
          <w:rPr>
            <w:noProof/>
            <w:webHidden/>
          </w:rPr>
          <w:tab/>
        </w:r>
        <w:r w:rsidR="00876492">
          <w:rPr>
            <w:noProof/>
            <w:webHidden/>
          </w:rPr>
          <w:fldChar w:fldCharType="begin"/>
        </w:r>
        <w:r w:rsidR="00876492">
          <w:rPr>
            <w:noProof/>
            <w:webHidden/>
          </w:rPr>
          <w:instrText xml:space="preserve"> PAGEREF _Toc323000980 \h </w:instrText>
        </w:r>
        <w:r w:rsidR="00876492">
          <w:rPr>
            <w:noProof/>
            <w:webHidden/>
          </w:rPr>
        </w:r>
        <w:r w:rsidR="00876492">
          <w:rPr>
            <w:noProof/>
            <w:webHidden/>
          </w:rPr>
          <w:fldChar w:fldCharType="separate"/>
        </w:r>
        <w:r>
          <w:rPr>
            <w:noProof/>
            <w:webHidden/>
          </w:rPr>
          <w:t>11</w:t>
        </w:r>
        <w:r w:rsidR="00876492">
          <w:rPr>
            <w:noProof/>
            <w:webHidden/>
          </w:rPr>
          <w:fldChar w:fldCharType="end"/>
        </w:r>
      </w:hyperlink>
    </w:p>
    <w:p w:rsidR="00876492" w:rsidRDefault="00EE2BF4">
      <w:pPr>
        <w:pStyle w:val="TOC3"/>
        <w:tabs>
          <w:tab w:val="right" w:leader="dot" w:pos="9350"/>
        </w:tabs>
        <w:rPr>
          <w:rFonts w:asciiTheme="minorHAnsi" w:eastAsiaTheme="minorEastAsia" w:hAnsiTheme="minorHAnsi" w:cstheme="minorBidi"/>
          <w:noProof/>
          <w:color w:val="auto"/>
        </w:rPr>
      </w:pPr>
      <w:hyperlink w:anchor="_Toc323000981" w:history="1">
        <w:r w:rsidR="00876492" w:rsidRPr="001423D3">
          <w:rPr>
            <w:rStyle w:val="Hyperlink"/>
            <w:rFonts w:cstheme="minorHAnsi"/>
            <w:noProof/>
          </w:rPr>
          <w:t>Bios</w:t>
        </w:r>
        <w:r w:rsidR="00876492">
          <w:rPr>
            <w:noProof/>
            <w:webHidden/>
          </w:rPr>
          <w:tab/>
        </w:r>
        <w:r w:rsidR="00876492">
          <w:rPr>
            <w:noProof/>
            <w:webHidden/>
          </w:rPr>
          <w:fldChar w:fldCharType="begin"/>
        </w:r>
        <w:r w:rsidR="00876492">
          <w:rPr>
            <w:noProof/>
            <w:webHidden/>
          </w:rPr>
          <w:instrText xml:space="preserve"> PAGEREF _Toc323000981 \h </w:instrText>
        </w:r>
        <w:r w:rsidR="00876492">
          <w:rPr>
            <w:noProof/>
            <w:webHidden/>
          </w:rPr>
        </w:r>
        <w:r w:rsidR="00876492">
          <w:rPr>
            <w:noProof/>
            <w:webHidden/>
          </w:rPr>
          <w:fldChar w:fldCharType="separate"/>
        </w:r>
        <w:r>
          <w:rPr>
            <w:noProof/>
            <w:webHidden/>
          </w:rPr>
          <w:t>11</w:t>
        </w:r>
        <w:r w:rsidR="00876492">
          <w:rPr>
            <w:noProof/>
            <w:webHidden/>
          </w:rPr>
          <w:fldChar w:fldCharType="end"/>
        </w:r>
      </w:hyperlink>
    </w:p>
    <w:p w:rsidR="00876492" w:rsidRDefault="00EE2BF4">
      <w:pPr>
        <w:pStyle w:val="TOC3"/>
        <w:tabs>
          <w:tab w:val="right" w:leader="dot" w:pos="9350"/>
        </w:tabs>
        <w:rPr>
          <w:rFonts w:asciiTheme="minorHAnsi" w:eastAsiaTheme="minorEastAsia" w:hAnsiTheme="minorHAnsi" w:cstheme="minorBidi"/>
          <w:noProof/>
          <w:color w:val="auto"/>
        </w:rPr>
      </w:pPr>
      <w:hyperlink w:anchor="_Toc323000982" w:history="1">
        <w:r w:rsidR="00876492" w:rsidRPr="001423D3">
          <w:rPr>
            <w:rStyle w:val="Hyperlink"/>
            <w:rFonts w:cstheme="minorHAnsi"/>
            <w:noProof/>
          </w:rPr>
          <w:t>OS</w:t>
        </w:r>
        <w:r w:rsidR="00876492">
          <w:rPr>
            <w:noProof/>
            <w:webHidden/>
          </w:rPr>
          <w:tab/>
        </w:r>
        <w:r w:rsidR="00876492">
          <w:rPr>
            <w:noProof/>
            <w:webHidden/>
          </w:rPr>
          <w:fldChar w:fldCharType="begin"/>
        </w:r>
        <w:r w:rsidR="00876492">
          <w:rPr>
            <w:noProof/>
            <w:webHidden/>
          </w:rPr>
          <w:instrText xml:space="preserve"> PAGEREF _Toc323000982 \h </w:instrText>
        </w:r>
        <w:r w:rsidR="00876492">
          <w:rPr>
            <w:noProof/>
            <w:webHidden/>
          </w:rPr>
        </w:r>
        <w:r w:rsidR="00876492">
          <w:rPr>
            <w:noProof/>
            <w:webHidden/>
          </w:rPr>
          <w:fldChar w:fldCharType="separate"/>
        </w:r>
        <w:r>
          <w:rPr>
            <w:noProof/>
            <w:webHidden/>
          </w:rPr>
          <w:t>11</w:t>
        </w:r>
        <w:r w:rsidR="00876492">
          <w:rPr>
            <w:noProof/>
            <w:webHidden/>
          </w:rPr>
          <w:fldChar w:fldCharType="end"/>
        </w:r>
      </w:hyperlink>
    </w:p>
    <w:p w:rsidR="00876492" w:rsidRDefault="00EE2BF4">
      <w:pPr>
        <w:pStyle w:val="TOC3"/>
        <w:tabs>
          <w:tab w:val="right" w:leader="dot" w:pos="9350"/>
        </w:tabs>
        <w:rPr>
          <w:rFonts w:asciiTheme="minorHAnsi" w:eastAsiaTheme="minorEastAsia" w:hAnsiTheme="minorHAnsi" w:cstheme="minorBidi"/>
          <w:noProof/>
          <w:color w:val="auto"/>
        </w:rPr>
      </w:pPr>
      <w:hyperlink w:anchor="_Toc323000983" w:history="1">
        <w:r w:rsidR="00876492" w:rsidRPr="001423D3">
          <w:rPr>
            <w:rStyle w:val="Hyperlink"/>
            <w:rFonts w:cstheme="minorHAnsi"/>
            <w:noProof/>
          </w:rPr>
          <w:t>SD card setup</w:t>
        </w:r>
        <w:r w:rsidR="00876492">
          <w:rPr>
            <w:noProof/>
            <w:webHidden/>
          </w:rPr>
          <w:tab/>
        </w:r>
        <w:r w:rsidR="00876492">
          <w:rPr>
            <w:noProof/>
            <w:webHidden/>
          </w:rPr>
          <w:fldChar w:fldCharType="begin"/>
        </w:r>
        <w:r w:rsidR="00876492">
          <w:rPr>
            <w:noProof/>
            <w:webHidden/>
          </w:rPr>
          <w:instrText xml:space="preserve"> PAGEREF _Toc323000983 \h </w:instrText>
        </w:r>
        <w:r w:rsidR="00876492">
          <w:rPr>
            <w:noProof/>
            <w:webHidden/>
          </w:rPr>
        </w:r>
        <w:r w:rsidR="00876492">
          <w:rPr>
            <w:noProof/>
            <w:webHidden/>
          </w:rPr>
          <w:fldChar w:fldCharType="separate"/>
        </w:r>
        <w:r>
          <w:rPr>
            <w:noProof/>
            <w:webHidden/>
          </w:rPr>
          <w:t>13</w:t>
        </w:r>
        <w:r w:rsidR="00876492">
          <w:rPr>
            <w:noProof/>
            <w:webHidden/>
          </w:rPr>
          <w:fldChar w:fldCharType="end"/>
        </w:r>
      </w:hyperlink>
    </w:p>
    <w:p w:rsidR="00876492" w:rsidRDefault="00EE2BF4">
      <w:pPr>
        <w:pStyle w:val="TOC3"/>
        <w:tabs>
          <w:tab w:val="right" w:leader="dot" w:pos="9350"/>
        </w:tabs>
        <w:rPr>
          <w:rFonts w:asciiTheme="minorHAnsi" w:eastAsiaTheme="minorEastAsia" w:hAnsiTheme="minorHAnsi" w:cstheme="minorBidi"/>
          <w:noProof/>
          <w:color w:val="auto"/>
        </w:rPr>
      </w:pPr>
      <w:hyperlink w:anchor="_Toc323000984" w:history="1">
        <w:r w:rsidR="00876492" w:rsidRPr="001423D3">
          <w:rPr>
            <w:rStyle w:val="Hyperlink"/>
            <w:rFonts w:cstheme="minorHAnsi"/>
            <w:noProof/>
          </w:rPr>
          <w:t>Development Environment</w:t>
        </w:r>
        <w:r w:rsidR="00876492">
          <w:rPr>
            <w:noProof/>
            <w:webHidden/>
          </w:rPr>
          <w:tab/>
        </w:r>
        <w:r w:rsidR="00876492">
          <w:rPr>
            <w:noProof/>
            <w:webHidden/>
          </w:rPr>
          <w:fldChar w:fldCharType="begin"/>
        </w:r>
        <w:r w:rsidR="00876492">
          <w:rPr>
            <w:noProof/>
            <w:webHidden/>
          </w:rPr>
          <w:instrText xml:space="preserve"> PAGEREF _Toc323000984 \h </w:instrText>
        </w:r>
        <w:r w:rsidR="00876492">
          <w:rPr>
            <w:noProof/>
            <w:webHidden/>
          </w:rPr>
        </w:r>
        <w:r w:rsidR="00876492">
          <w:rPr>
            <w:noProof/>
            <w:webHidden/>
          </w:rPr>
          <w:fldChar w:fldCharType="separate"/>
        </w:r>
        <w:r>
          <w:rPr>
            <w:noProof/>
            <w:webHidden/>
          </w:rPr>
          <w:t>13</w:t>
        </w:r>
        <w:r w:rsidR="00876492">
          <w:rPr>
            <w:noProof/>
            <w:webHidden/>
          </w:rPr>
          <w:fldChar w:fldCharType="end"/>
        </w:r>
      </w:hyperlink>
    </w:p>
    <w:p w:rsidR="00876492" w:rsidRDefault="00EE2BF4">
      <w:pPr>
        <w:pStyle w:val="TOC1"/>
        <w:tabs>
          <w:tab w:val="right" w:leader="dot" w:pos="9350"/>
        </w:tabs>
        <w:rPr>
          <w:rFonts w:asciiTheme="minorHAnsi" w:eastAsiaTheme="minorEastAsia" w:hAnsiTheme="minorHAnsi" w:cstheme="minorBidi"/>
          <w:noProof/>
          <w:color w:val="auto"/>
        </w:rPr>
      </w:pPr>
      <w:hyperlink w:anchor="_Toc323000985" w:history="1">
        <w:r w:rsidR="00876492" w:rsidRPr="001423D3">
          <w:rPr>
            <w:rStyle w:val="Hyperlink"/>
            <w:rFonts w:cstheme="minorHAnsi"/>
            <w:noProof/>
          </w:rPr>
          <w:t>Electrical Subsystems</w:t>
        </w:r>
        <w:r w:rsidR="00876492">
          <w:rPr>
            <w:noProof/>
            <w:webHidden/>
          </w:rPr>
          <w:tab/>
        </w:r>
        <w:r w:rsidR="00876492">
          <w:rPr>
            <w:noProof/>
            <w:webHidden/>
          </w:rPr>
          <w:fldChar w:fldCharType="begin"/>
        </w:r>
        <w:r w:rsidR="00876492">
          <w:rPr>
            <w:noProof/>
            <w:webHidden/>
          </w:rPr>
          <w:instrText xml:space="preserve"> PAGEREF _Toc323000985 \h </w:instrText>
        </w:r>
        <w:r w:rsidR="00876492">
          <w:rPr>
            <w:noProof/>
            <w:webHidden/>
          </w:rPr>
        </w:r>
        <w:r w:rsidR="00876492">
          <w:rPr>
            <w:noProof/>
            <w:webHidden/>
          </w:rPr>
          <w:fldChar w:fldCharType="separate"/>
        </w:r>
        <w:r>
          <w:rPr>
            <w:noProof/>
            <w:webHidden/>
          </w:rPr>
          <w:t>14</w:t>
        </w:r>
        <w:r w:rsidR="00876492">
          <w:rPr>
            <w:noProof/>
            <w:webHidden/>
          </w:rPr>
          <w:fldChar w:fldCharType="end"/>
        </w:r>
      </w:hyperlink>
    </w:p>
    <w:p w:rsidR="00876492" w:rsidRDefault="00EE2BF4">
      <w:pPr>
        <w:pStyle w:val="TOC2"/>
        <w:tabs>
          <w:tab w:val="right" w:leader="dot" w:pos="9350"/>
        </w:tabs>
        <w:rPr>
          <w:rFonts w:asciiTheme="minorHAnsi" w:eastAsiaTheme="minorEastAsia" w:hAnsiTheme="minorHAnsi" w:cstheme="minorBidi"/>
          <w:noProof/>
          <w:color w:val="auto"/>
        </w:rPr>
      </w:pPr>
      <w:hyperlink w:anchor="_Toc323000986" w:history="1">
        <w:r w:rsidR="00876492" w:rsidRPr="001423D3">
          <w:rPr>
            <w:rStyle w:val="Hyperlink"/>
            <w:rFonts w:cstheme="minorHAnsi"/>
            <w:noProof/>
          </w:rPr>
          <w:t>Overview of the Electrical Subsystem</w:t>
        </w:r>
        <w:r w:rsidR="00876492">
          <w:rPr>
            <w:noProof/>
            <w:webHidden/>
          </w:rPr>
          <w:tab/>
        </w:r>
        <w:r w:rsidR="00876492">
          <w:rPr>
            <w:noProof/>
            <w:webHidden/>
          </w:rPr>
          <w:fldChar w:fldCharType="begin"/>
        </w:r>
        <w:r w:rsidR="00876492">
          <w:rPr>
            <w:noProof/>
            <w:webHidden/>
          </w:rPr>
          <w:instrText xml:space="preserve"> PAGEREF _Toc323000986 \h </w:instrText>
        </w:r>
        <w:r w:rsidR="00876492">
          <w:rPr>
            <w:noProof/>
            <w:webHidden/>
          </w:rPr>
        </w:r>
        <w:r w:rsidR="00876492">
          <w:rPr>
            <w:noProof/>
            <w:webHidden/>
          </w:rPr>
          <w:fldChar w:fldCharType="separate"/>
        </w:r>
        <w:r>
          <w:rPr>
            <w:noProof/>
            <w:webHidden/>
          </w:rPr>
          <w:t>14</w:t>
        </w:r>
        <w:r w:rsidR="00876492">
          <w:rPr>
            <w:noProof/>
            <w:webHidden/>
          </w:rPr>
          <w:fldChar w:fldCharType="end"/>
        </w:r>
      </w:hyperlink>
    </w:p>
    <w:p w:rsidR="00876492" w:rsidRDefault="00EE2BF4">
      <w:pPr>
        <w:pStyle w:val="TOC2"/>
        <w:tabs>
          <w:tab w:val="right" w:leader="dot" w:pos="9350"/>
        </w:tabs>
        <w:rPr>
          <w:rFonts w:asciiTheme="minorHAnsi" w:eastAsiaTheme="minorEastAsia" w:hAnsiTheme="minorHAnsi" w:cstheme="minorBidi"/>
          <w:noProof/>
          <w:color w:val="auto"/>
        </w:rPr>
      </w:pPr>
      <w:hyperlink w:anchor="_Toc323000987" w:history="1">
        <w:r w:rsidR="00876492" w:rsidRPr="001423D3">
          <w:rPr>
            <w:rStyle w:val="Hyperlink"/>
            <w:rFonts w:cstheme="minorHAnsi"/>
            <w:noProof/>
          </w:rPr>
          <w:t>Electrical Design Decisions</w:t>
        </w:r>
        <w:r w:rsidR="00876492">
          <w:rPr>
            <w:noProof/>
            <w:webHidden/>
          </w:rPr>
          <w:tab/>
        </w:r>
        <w:r w:rsidR="00876492">
          <w:rPr>
            <w:noProof/>
            <w:webHidden/>
          </w:rPr>
          <w:fldChar w:fldCharType="begin"/>
        </w:r>
        <w:r w:rsidR="00876492">
          <w:rPr>
            <w:noProof/>
            <w:webHidden/>
          </w:rPr>
          <w:instrText xml:space="preserve"> PAGEREF _Toc323000987 \h </w:instrText>
        </w:r>
        <w:r w:rsidR="00876492">
          <w:rPr>
            <w:noProof/>
            <w:webHidden/>
          </w:rPr>
        </w:r>
        <w:r w:rsidR="00876492">
          <w:rPr>
            <w:noProof/>
            <w:webHidden/>
          </w:rPr>
          <w:fldChar w:fldCharType="separate"/>
        </w:r>
        <w:r>
          <w:rPr>
            <w:noProof/>
            <w:webHidden/>
          </w:rPr>
          <w:t>16</w:t>
        </w:r>
        <w:r w:rsidR="00876492">
          <w:rPr>
            <w:noProof/>
            <w:webHidden/>
          </w:rPr>
          <w:fldChar w:fldCharType="end"/>
        </w:r>
      </w:hyperlink>
    </w:p>
    <w:p w:rsidR="00876492" w:rsidRDefault="00EE2BF4">
      <w:pPr>
        <w:pStyle w:val="TOC3"/>
        <w:tabs>
          <w:tab w:val="right" w:leader="dot" w:pos="9350"/>
        </w:tabs>
        <w:rPr>
          <w:rFonts w:asciiTheme="minorHAnsi" w:eastAsiaTheme="minorEastAsia" w:hAnsiTheme="minorHAnsi" w:cstheme="minorBidi"/>
          <w:noProof/>
          <w:color w:val="auto"/>
        </w:rPr>
      </w:pPr>
      <w:hyperlink w:anchor="_Toc323000988" w:history="1">
        <w:r w:rsidR="00876492" w:rsidRPr="001423D3">
          <w:rPr>
            <w:rStyle w:val="Hyperlink"/>
            <w:rFonts w:cstheme="minorHAnsi"/>
            <w:noProof/>
          </w:rPr>
          <w:t>Power Supplies</w:t>
        </w:r>
        <w:r w:rsidR="00876492">
          <w:rPr>
            <w:noProof/>
            <w:webHidden/>
          </w:rPr>
          <w:tab/>
        </w:r>
        <w:r w:rsidR="00876492">
          <w:rPr>
            <w:noProof/>
            <w:webHidden/>
          </w:rPr>
          <w:fldChar w:fldCharType="begin"/>
        </w:r>
        <w:r w:rsidR="00876492">
          <w:rPr>
            <w:noProof/>
            <w:webHidden/>
          </w:rPr>
          <w:instrText xml:space="preserve"> PAGEREF _Toc323000988 \h </w:instrText>
        </w:r>
        <w:r w:rsidR="00876492">
          <w:rPr>
            <w:noProof/>
            <w:webHidden/>
          </w:rPr>
        </w:r>
        <w:r w:rsidR="00876492">
          <w:rPr>
            <w:noProof/>
            <w:webHidden/>
          </w:rPr>
          <w:fldChar w:fldCharType="separate"/>
        </w:r>
        <w:r>
          <w:rPr>
            <w:noProof/>
            <w:webHidden/>
          </w:rPr>
          <w:t>16</w:t>
        </w:r>
        <w:r w:rsidR="00876492">
          <w:rPr>
            <w:noProof/>
            <w:webHidden/>
          </w:rPr>
          <w:fldChar w:fldCharType="end"/>
        </w:r>
      </w:hyperlink>
    </w:p>
    <w:p w:rsidR="00876492" w:rsidRDefault="00EE2BF4">
      <w:pPr>
        <w:pStyle w:val="TOC3"/>
        <w:tabs>
          <w:tab w:val="right" w:leader="dot" w:pos="9350"/>
        </w:tabs>
        <w:rPr>
          <w:rFonts w:asciiTheme="minorHAnsi" w:eastAsiaTheme="minorEastAsia" w:hAnsiTheme="minorHAnsi" w:cstheme="minorBidi"/>
          <w:noProof/>
          <w:color w:val="auto"/>
        </w:rPr>
      </w:pPr>
      <w:hyperlink w:anchor="_Toc323000989" w:history="1">
        <w:r w:rsidR="00876492" w:rsidRPr="001423D3">
          <w:rPr>
            <w:rStyle w:val="Hyperlink"/>
            <w:rFonts w:cstheme="minorHAnsi"/>
            <w:noProof/>
          </w:rPr>
          <w:t>Environment Sensing</w:t>
        </w:r>
        <w:r w:rsidR="00876492">
          <w:rPr>
            <w:noProof/>
            <w:webHidden/>
          </w:rPr>
          <w:tab/>
        </w:r>
        <w:r w:rsidR="00876492">
          <w:rPr>
            <w:noProof/>
            <w:webHidden/>
          </w:rPr>
          <w:fldChar w:fldCharType="begin"/>
        </w:r>
        <w:r w:rsidR="00876492">
          <w:rPr>
            <w:noProof/>
            <w:webHidden/>
          </w:rPr>
          <w:instrText xml:space="preserve"> PAGEREF _Toc323000989 \h </w:instrText>
        </w:r>
        <w:r w:rsidR="00876492">
          <w:rPr>
            <w:noProof/>
            <w:webHidden/>
          </w:rPr>
        </w:r>
        <w:r w:rsidR="00876492">
          <w:rPr>
            <w:noProof/>
            <w:webHidden/>
          </w:rPr>
          <w:fldChar w:fldCharType="separate"/>
        </w:r>
        <w:r>
          <w:rPr>
            <w:noProof/>
            <w:webHidden/>
          </w:rPr>
          <w:t>17</w:t>
        </w:r>
        <w:r w:rsidR="00876492">
          <w:rPr>
            <w:noProof/>
            <w:webHidden/>
          </w:rPr>
          <w:fldChar w:fldCharType="end"/>
        </w:r>
      </w:hyperlink>
    </w:p>
    <w:p w:rsidR="00876492" w:rsidRDefault="00EE2BF4">
      <w:pPr>
        <w:pStyle w:val="TOC3"/>
        <w:tabs>
          <w:tab w:val="right" w:leader="dot" w:pos="9350"/>
        </w:tabs>
        <w:rPr>
          <w:rFonts w:asciiTheme="minorHAnsi" w:eastAsiaTheme="minorEastAsia" w:hAnsiTheme="minorHAnsi" w:cstheme="minorBidi"/>
          <w:noProof/>
          <w:color w:val="auto"/>
        </w:rPr>
      </w:pPr>
      <w:hyperlink w:anchor="_Toc323000990" w:history="1">
        <w:r w:rsidR="00876492" w:rsidRPr="001423D3">
          <w:rPr>
            <w:rStyle w:val="Hyperlink"/>
            <w:rFonts w:cstheme="minorHAnsi"/>
            <w:noProof/>
          </w:rPr>
          <w:t>Light, Power and Safety Sensing</w:t>
        </w:r>
        <w:r w:rsidR="00876492">
          <w:rPr>
            <w:noProof/>
            <w:webHidden/>
          </w:rPr>
          <w:tab/>
        </w:r>
        <w:r w:rsidR="00876492">
          <w:rPr>
            <w:noProof/>
            <w:webHidden/>
          </w:rPr>
          <w:fldChar w:fldCharType="begin"/>
        </w:r>
        <w:r w:rsidR="00876492">
          <w:rPr>
            <w:noProof/>
            <w:webHidden/>
          </w:rPr>
          <w:instrText xml:space="preserve"> PAGEREF _Toc323000990 \h </w:instrText>
        </w:r>
        <w:r w:rsidR="00876492">
          <w:rPr>
            <w:noProof/>
            <w:webHidden/>
          </w:rPr>
        </w:r>
        <w:r w:rsidR="00876492">
          <w:rPr>
            <w:noProof/>
            <w:webHidden/>
          </w:rPr>
          <w:fldChar w:fldCharType="separate"/>
        </w:r>
        <w:r>
          <w:rPr>
            <w:noProof/>
            <w:webHidden/>
          </w:rPr>
          <w:t>18</w:t>
        </w:r>
        <w:r w:rsidR="00876492">
          <w:rPr>
            <w:noProof/>
            <w:webHidden/>
          </w:rPr>
          <w:fldChar w:fldCharType="end"/>
        </w:r>
      </w:hyperlink>
    </w:p>
    <w:p w:rsidR="00876492" w:rsidRDefault="00EE2BF4">
      <w:pPr>
        <w:pStyle w:val="TOC2"/>
        <w:tabs>
          <w:tab w:val="right" w:leader="dot" w:pos="9350"/>
        </w:tabs>
        <w:rPr>
          <w:rFonts w:asciiTheme="minorHAnsi" w:eastAsiaTheme="minorEastAsia" w:hAnsiTheme="minorHAnsi" w:cstheme="minorBidi"/>
          <w:noProof/>
          <w:color w:val="auto"/>
        </w:rPr>
      </w:pPr>
      <w:hyperlink w:anchor="_Toc323000991" w:history="1">
        <w:r w:rsidR="00876492" w:rsidRPr="001423D3">
          <w:rPr>
            <w:rStyle w:val="Hyperlink"/>
            <w:rFonts w:cstheme="minorHAnsi"/>
            <w:noProof/>
          </w:rPr>
          <w:t>Electrical Component Details</w:t>
        </w:r>
        <w:r w:rsidR="00876492">
          <w:rPr>
            <w:noProof/>
            <w:webHidden/>
          </w:rPr>
          <w:tab/>
        </w:r>
        <w:r w:rsidR="00876492">
          <w:rPr>
            <w:noProof/>
            <w:webHidden/>
          </w:rPr>
          <w:fldChar w:fldCharType="begin"/>
        </w:r>
        <w:r w:rsidR="00876492">
          <w:rPr>
            <w:noProof/>
            <w:webHidden/>
          </w:rPr>
          <w:instrText xml:space="preserve"> PAGEREF _Toc323000991 \h </w:instrText>
        </w:r>
        <w:r w:rsidR="00876492">
          <w:rPr>
            <w:noProof/>
            <w:webHidden/>
          </w:rPr>
        </w:r>
        <w:r w:rsidR="00876492">
          <w:rPr>
            <w:noProof/>
            <w:webHidden/>
          </w:rPr>
          <w:fldChar w:fldCharType="separate"/>
        </w:r>
        <w:r>
          <w:rPr>
            <w:noProof/>
            <w:webHidden/>
          </w:rPr>
          <w:t>19</w:t>
        </w:r>
        <w:r w:rsidR="00876492">
          <w:rPr>
            <w:noProof/>
            <w:webHidden/>
          </w:rPr>
          <w:fldChar w:fldCharType="end"/>
        </w:r>
      </w:hyperlink>
    </w:p>
    <w:p w:rsidR="00876492" w:rsidRDefault="00EE2BF4">
      <w:pPr>
        <w:pStyle w:val="TOC3"/>
        <w:tabs>
          <w:tab w:val="right" w:leader="dot" w:pos="9350"/>
        </w:tabs>
        <w:rPr>
          <w:rFonts w:asciiTheme="minorHAnsi" w:eastAsiaTheme="minorEastAsia" w:hAnsiTheme="minorHAnsi" w:cstheme="minorBidi"/>
          <w:noProof/>
          <w:color w:val="auto"/>
        </w:rPr>
      </w:pPr>
      <w:hyperlink w:anchor="_Toc323000992" w:history="1">
        <w:r w:rsidR="00876492" w:rsidRPr="001423D3">
          <w:rPr>
            <w:rStyle w:val="Hyperlink"/>
            <w:rFonts w:cstheme="minorHAnsi"/>
            <w:noProof/>
          </w:rPr>
          <w:t>Power Supplies</w:t>
        </w:r>
        <w:r w:rsidR="00876492">
          <w:rPr>
            <w:noProof/>
            <w:webHidden/>
          </w:rPr>
          <w:tab/>
        </w:r>
        <w:r w:rsidR="00876492">
          <w:rPr>
            <w:noProof/>
            <w:webHidden/>
          </w:rPr>
          <w:fldChar w:fldCharType="begin"/>
        </w:r>
        <w:r w:rsidR="00876492">
          <w:rPr>
            <w:noProof/>
            <w:webHidden/>
          </w:rPr>
          <w:instrText xml:space="preserve"> PAGEREF _Toc323000992 \h </w:instrText>
        </w:r>
        <w:r w:rsidR="00876492">
          <w:rPr>
            <w:noProof/>
            <w:webHidden/>
          </w:rPr>
        </w:r>
        <w:r w:rsidR="00876492">
          <w:rPr>
            <w:noProof/>
            <w:webHidden/>
          </w:rPr>
          <w:fldChar w:fldCharType="separate"/>
        </w:r>
        <w:r>
          <w:rPr>
            <w:noProof/>
            <w:webHidden/>
          </w:rPr>
          <w:t>19</w:t>
        </w:r>
        <w:r w:rsidR="00876492">
          <w:rPr>
            <w:noProof/>
            <w:webHidden/>
          </w:rPr>
          <w:fldChar w:fldCharType="end"/>
        </w:r>
      </w:hyperlink>
    </w:p>
    <w:p w:rsidR="00876492" w:rsidRDefault="00EE2BF4">
      <w:pPr>
        <w:pStyle w:val="TOC3"/>
        <w:tabs>
          <w:tab w:val="right" w:leader="dot" w:pos="9350"/>
        </w:tabs>
        <w:rPr>
          <w:rFonts w:asciiTheme="minorHAnsi" w:eastAsiaTheme="minorEastAsia" w:hAnsiTheme="minorHAnsi" w:cstheme="minorBidi"/>
          <w:noProof/>
          <w:color w:val="auto"/>
        </w:rPr>
      </w:pPr>
      <w:hyperlink w:anchor="_Toc323000993" w:history="1">
        <w:r w:rsidR="00876492" w:rsidRPr="001423D3">
          <w:rPr>
            <w:rStyle w:val="Hyperlink"/>
            <w:rFonts w:cstheme="minorHAnsi"/>
            <w:noProof/>
          </w:rPr>
          <w:t>Lidar Module</w:t>
        </w:r>
        <w:r w:rsidR="00876492">
          <w:rPr>
            <w:noProof/>
            <w:webHidden/>
          </w:rPr>
          <w:tab/>
        </w:r>
        <w:r w:rsidR="00876492">
          <w:rPr>
            <w:noProof/>
            <w:webHidden/>
          </w:rPr>
          <w:fldChar w:fldCharType="begin"/>
        </w:r>
        <w:r w:rsidR="00876492">
          <w:rPr>
            <w:noProof/>
            <w:webHidden/>
          </w:rPr>
          <w:instrText xml:space="preserve"> PAGEREF _Toc323000993 \h </w:instrText>
        </w:r>
        <w:r w:rsidR="00876492">
          <w:rPr>
            <w:noProof/>
            <w:webHidden/>
          </w:rPr>
        </w:r>
        <w:r w:rsidR="00876492">
          <w:rPr>
            <w:noProof/>
            <w:webHidden/>
          </w:rPr>
          <w:fldChar w:fldCharType="separate"/>
        </w:r>
        <w:r>
          <w:rPr>
            <w:noProof/>
            <w:webHidden/>
          </w:rPr>
          <w:t>20</w:t>
        </w:r>
        <w:r w:rsidR="00876492">
          <w:rPr>
            <w:noProof/>
            <w:webHidden/>
          </w:rPr>
          <w:fldChar w:fldCharType="end"/>
        </w:r>
      </w:hyperlink>
    </w:p>
    <w:p w:rsidR="00876492" w:rsidRDefault="00EE2BF4">
      <w:pPr>
        <w:pStyle w:val="TOC3"/>
        <w:tabs>
          <w:tab w:val="right" w:leader="dot" w:pos="9350"/>
        </w:tabs>
        <w:rPr>
          <w:rFonts w:asciiTheme="minorHAnsi" w:eastAsiaTheme="minorEastAsia" w:hAnsiTheme="minorHAnsi" w:cstheme="minorBidi"/>
          <w:noProof/>
          <w:color w:val="auto"/>
        </w:rPr>
      </w:pPr>
      <w:hyperlink w:anchor="_Toc323000994" w:history="1">
        <w:r w:rsidR="00876492" w:rsidRPr="001423D3">
          <w:rPr>
            <w:rStyle w:val="Hyperlink"/>
            <w:rFonts w:cstheme="minorHAnsi"/>
            <w:noProof/>
          </w:rPr>
          <w:t>Environmental Sensors</w:t>
        </w:r>
        <w:r w:rsidR="00876492">
          <w:rPr>
            <w:noProof/>
            <w:webHidden/>
          </w:rPr>
          <w:tab/>
        </w:r>
        <w:r w:rsidR="00876492">
          <w:rPr>
            <w:noProof/>
            <w:webHidden/>
          </w:rPr>
          <w:fldChar w:fldCharType="begin"/>
        </w:r>
        <w:r w:rsidR="00876492">
          <w:rPr>
            <w:noProof/>
            <w:webHidden/>
          </w:rPr>
          <w:instrText xml:space="preserve"> PAGEREF _Toc323000994 \h </w:instrText>
        </w:r>
        <w:r w:rsidR="00876492">
          <w:rPr>
            <w:noProof/>
            <w:webHidden/>
          </w:rPr>
        </w:r>
        <w:r w:rsidR="00876492">
          <w:rPr>
            <w:noProof/>
            <w:webHidden/>
          </w:rPr>
          <w:fldChar w:fldCharType="separate"/>
        </w:r>
        <w:r>
          <w:rPr>
            <w:noProof/>
            <w:webHidden/>
          </w:rPr>
          <w:t>20</w:t>
        </w:r>
        <w:r w:rsidR="00876492">
          <w:rPr>
            <w:noProof/>
            <w:webHidden/>
          </w:rPr>
          <w:fldChar w:fldCharType="end"/>
        </w:r>
      </w:hyperlink>
    </w:p>
    <w:p w:rsidR="00876492" w:rsidRDefault="00EE2BF4">
      <w:pPr>
        <w:pStyle w:val="TOC2"/>
        <w:tabs>
          <w:tab w:val="right" w:leader="dot" w:pos="9350"/>
        </w:tabs>
        <w:rPr>
          <w:rFonts w:asciiTheme="minorHAnsi" w:eastAsiaTheme="minorEastAsia" w:hAnsiTheme="minorHAnsi" w:cstheme="minorBidi"/>
          <w:noProof/>
          <w:color w:val="auto"/>
        </w:rPr>
      </w:pPr>
      <w:hyperlink w:anchor="_Toc323000995" w:history="1">
        <w:r w:rsidR="00876492" w:rsidRPr="001423D3">
          <w:rPr>
            <w:rStyle w:val="Hyperlink"/>
            <w:rFonts w:cstheme="minorHAnsi"/>
            <w:noProof/>
          </w:rPr>
          <w:t>Electrical system verification</w:t>
        </w:r>
        <w:r w:rsidR="00876492">
          <w:rPr>
            <w:noProof/>
            <w:webHidden/>
          </w:rPr>
          <w:tab/>
        </w:r>
        <w:r w:rsidR="00876492">
          <w:rPr>
            <w:noProof/>
            <w:webHidden/>
          </w:rPr>
          <w:fldChar w:fldCharType="begin"/>
        </w:r>
        <w:r w:rsidR="00876492">
          <w:rPr>
            <w:noProof/>
            <w:webHidden/>
          </w:rPr>
          <w:instrText xml:space="preserve"> PAGEREF _Toc323000995 \h </w:instrText>
        </w:r>
        <w:r w:rsidR="00876492">
          <w:rPr>
            <w:noProof/>
            <w:webHidden/>
          </w:rPr>
        </w:r>
        <w:r w:rsidR="00876492">
          <w:rPr>
            <w:noProof/>
            <w:webHidden/>
          </w:rPr>
          <w:fldChar w:fldCharType="separate"/>
        </w:r>
        <w:r>
          <w:rPr>
            <w:noProof/>
            <w:webHidden/>
          </w:rPr>
          <w:t>20</w:t>
        </w:r>
        <w:r w:rsidR="00876492">
          <w:rPr>
            <w:noProof/>
            <w:webHidden/>
          </w:rPr>
          <w:fldChar w:fldCharType="end"/>
        </w:r>
      </w:hyperlink>
    </w:p>
    <w:p w:rsidR="00876492" w:rsidRDefault="00EE2BF4">
      <w:pPr>
        <w:pStyle w:val="TOC1"/>
        <w:tabs>
          <w:tab w:val="right" w:leader="dot" w:pos="9350"/>
        </w:tabs>
        <w:rPr>
          <w:rFonts w:asciiTheme="minorHAnsi" w:eastAsiaTheme="minorEastAsia" w:hAnsiTheme="minorHAnsi" w:cstheme="minorBidi"/>
          <w:noProof/>
          <w:color w:val="auto"/>
        </w:rPr>
      </w:pPr>
      <w:hyperlink w:anchor="_Toc323000996" w:history="1">
        <w:r w:rsidR="00876492" w:rsidRPr="001423D3">
          <w:rPr>
            <w:rStyle w:val="Hyperlink"/>
            <w:rFonts w:cstheme="minorHAnsi"/>
            <w:noProof/>
          </w:rPr>
          <w:t>Mechanical Subsystem</w:t>
        </w:r>
        <w:r w:rsidR="00876492">
          <w:rPr>
            <w:noProof/>
            <w:webHidden/>
          </w:rPr>
          <w:tab/>
        </w:r>
        <w:r w:rsidR="00876492">
          <w:rPr>
            <w:noProof/>
            <w:webHidden/>
          </w:rPr>
          <w:fldChar w:fldCharType="begin"/>
        </w:r>
        <w:r w:rsidR="00876492">
          <w:rPr>
            <w:noProof/>
            <w:webHidden/>
          </w:rPr>
          <w:instrText xml:space="preserve"> PAGEREF _Toc323000996 \h </w:instrText>
        </w:r>
        <w:r w:rsidR="00876492">
          <w:rPr>
            <w:noProof/>
            <w:webHidden/>
          </w:rPr>
        </w:r>
        <w:r w:rsidR="00876492">
          <w:rPr>
            <w:noProof/>
            <w:webHidden/>
          </w:rPr>
          <w:fldChar w:fldCharType="separate"/>
        </w:r>
        <w:r>
          <w:rPr>
            <w:noProof/>
            <w:webHidden/>
          </w:rPr>
          <w:t>21</w:t>
        </w:r>
        <w:r w:rsidR="00876492">
          <w:rPr>
            <w:noProof/>
            <w:webHidden/>
          </w:rPr>
          <w:fldChar w:fldCharType="end"/>
        </w:r>
      </w:hyperlink>
    </w:p>
    <w:p w:rsidR="00876492" w:rsidRDefault="00EE2BF4">
      <w:pPr>
        <w:pStyle w:val="TOC2"/>
        <w:tabs>
          <w:tab w:val="right" w:leader="dot" w:pos="9350"/>
        </w:tabs>
        <w:rPr>
          <w:rFonts w:asciiTheme="minorHAnsi" w:eastAsiaTheme="minorEastAsia" w:hAnsiTheme="minorHAnsi" w:cstheme="minorBidi"/>
          <w:noProof/>
          <w:color w:val="auto"/>
        </w:rPr>
      </w:pPr>
      <w:hyperlink w:anchor="_Toc323000997" w:history="1">
        <w:r w:rsidR="00876492" w:rsidRPr="001423D3">
          <w:rPr>
            <w:rStyle w:val="Hyperlink"/>
            <w:rFonts w:cstheme="minorHAnsi"/>
            <w:noProof/>
          </w:rPr>
          <w:t>Introduction to the Mechanical Subsystem</w:t>
        </w:r>
        <w:r w:rsidR="00876492">
          <w:rPr>
            <w:noProof/>
            <w:webHidden/>
          </w:rPr>
          <w:tab/>
        </w:r>
        <w:r w:rsidR="00876492">
          <w:rPr>
            <w:noProof/>
            <w:webHidden/>
          </w:rPr>
          <w:fldChar w:fldCharType="begin"/>
        </w:r>
        <w:r w:rsidR="00876492">
          <w:rPr>
            <w:noProof/>
            <w:webHidden/>
          </w:rPr>
          <w:instrText xml:space="preserve"> PAGEREF _Toc323000997 \h </w:instrText>
        </w:r>
        <w:r w:rsidR="00876492">
          <w:rPr>
            <w:noProof/>
            <w:webHidden/>
          </w:rPr>
        </w:r>
        <w:r w:rsidR="00876492">
          <w:rPr>
            <w:noProof/>
            <w:webHidden/>
          </w:rPr>
          <w:fldChar w:fldCharType="separate"/>
        </w:r>
        <w:r>
          <w:rPr>
            <w:noProof/>
            <w:webHidden/>
          </w:rPr>
          <w:t>21</w:t>
        </w:r>
        <w:r w:rsidR="00876492">
          <w:rPr>
            <w:noProof/>
            <w:webHidden/>
          </w:rPr>
          <w:fldChar w:fldCharType="end"/>
        </w:r>
      </w:hyperlink>
    </w:p>
    <w:p w:rsidR="00876492" w:rsidRDefault="00EE2BF4">
      <w:pPr>
        <w:pStyle w:val="TOC3"/>
        <w:tabs>
          <w:tab w:val="right" w:leader="dot" w:pos="9350"/>
        </w:tabs>
        <w:rPr>
          <w:rFonts w:asciiTheme="minorHAnsi" w:eastAsiaTheme="minorEastAsia" w:hAnsiTheme="minorHAnsi" w:cstheme="minorBidi"/>
          <w:noProof/>
          <w:color w:val="auto"/>
        </w:rPr>
      </w:pPr>
      <w:hyperlink w:anchor="_Toc323000998" w:history="1">
        <w:r w:rsidR="00876492" w:rsidRPr="001423D3">
          <w:rPr>
            <w:rStyle w:val="Hyperlink"/>
            <w:rFonts w:cstheme="minorHAnsi"/>
            <w:noProof/>
          </w:rPr>
          <w:t>An Overview of the Mechanics of Materials</w:t>
        </w:r>
        <w:r w:rsidR="00876492">
          <w:rPr>
            <w:noProof/>
            <w:webHidden/>
          </w:rPr>
          <w:tab/>
        </w:r>
        <w:r w:rsidR="00876492">
          <w:rPr>
            <w:noProof/>
            <w:webHidden/>
          </w:rPr>
          <w:fldChar w:fldCharType="begin"/>
        </w:r>
        <w:r w:rsidR="00876492">
          <w:rPr>
            <w:noProof/>
            <w:webHidden/>
          </w:rPr>
          <w:instrText xml:space="preserve"> PAGEREF _Toc323000998 \h </w:instrText>
        </w:r>
        <w:r w:rsidR="00876492">
          <w:rPr>
            <w:noProof/>
            <w:webHidden/>
          </w:rPr>
        </w:r>
        <w:r w:rsidR="00876492">
          <w:rPr>
            <w:noProof/>
            <w:webHidden/>
          </w:rPr>
          <w:fldChar w:fldCharType="separate"/>
        </w:r>
        <w:r>
          <w:rPr>
            <w:noProof/>
            <w:webHidden/>
          </w:rPr>
          <w:t>21</w:t>
        </w:r>
        <w:r w:rsidR="00876492">
          <w:rPr>
            <w:noProof/>
            <w:webHidden/>
          </w:rPr>
          <w:fldChar w:fldCharType="end"/>
        </w:r>
      </w:hyperlink>
    </w:p>
    <w:p w:rsidR="00876492" w:rsidRDefault="00EE2BF4">
      <w:pPr>
        <w:pStyle w:val="TOC2"/>
        <w:tabs>
          <w:tab w:val="right" w:leader="dot" w:pos="9350"/>
        </w:tabs>
        <w:rPr>
          <w:rFonts w:asciiTheme="minorHAnsi" w:eastAsiaTheme="minorEastAsia" w:hAnsiTheme="minorHAnsi" w:cstheme="minorBidi"/>
          <w:noProof/>
          <w:color w:val="auto"/>
        </w:rPr>
      </w:pPr>
      <w:hyperlink w:anchor="_Toc323000999" w:history="1">
        <w:r w:rsidR="00876492" w:rsidRPr="001423D3">
          <w:rPr>
            <w:rStyle w:val="Hyperlink"/>
            <w:rFonts w:cstheme="minorHAnsi"/>
            <w:noProof/>
          </w:rPr>
          <w:t>Mechanical Design Decisions</w:t>
        </w:r>
        <w:r w:rsidR="00876492">
          <w:rPr>
            <w:noProof/>
            <w:webHidden/>
          </w:rPr>
          <w:tab/>
        </w:r>
        <w:r w:rsidR="00876492">
          <w:rPr>
            <w:noProof/>
            <w:webHidden/>
          </w:rPr>
          <w:fldChar w:fldCharType="begin"/>
        </w:r>
        <w:r w:rsidR="00876492">
          <w:rPr>
            <w:noProof/>
            <w:webHidden/>
          </w:rPr>
          <w:instrText xml:space="preserve"> PAGEREF _Toc323000999 \h </w:instrText>
        </w:r>
        <w:r w:rsidR="00876492">
          <w:rPr>
            <w:noProof/>
            <w:webHidden/>
          </w:rPr>
        </w:r>
        <w:r w:rsidR="00876492">
          <w:rPr>
            <w:noProof/>
            <w:webHidden/>
          </w:rPr>
          <w:fldChar w:fldCharType="separate"/>
        </w:r>
        <w:r>
          <w:rPr>
            <w:noProof/>
            <w:webHidden/>
          </w:rPr>
          <w:t>22</w:t>
        </w:r>
        <w:r w:rsidR="00876492">
          <w:rPr>
            <w:noProof/>
            <w:webHidden/>
          </w:rPr>
          <w:fldChar w:fldCharType="end"/>
        </w:r>
      </w:hyperlink>
    </w:p>
    <w:p w:rsidR="00876492" w:rsidRDefault="00EE2BF4">
      <w:pPr>
        <w:pStyle w:val="TOC3"/>
        <w:tabs>
          <w:tab w:val="right" w:leader="dot" w:pos="9350"/>
        </w:tabs>
        <w:rPr>
          <w:rFonts w:asciiTheme="minorHAnsi" w:eastAsiaTheme="minorEastAsia" w:hAnsiTheme="minorHAnsi" w:cstheme="minorBidi"/>
          <w:noProof/>
          <w:color w:val="auto"/>
        </w:rPr>
      </w:pPr>
      <w:hyperlink w:anchor="_Toc323001000" w:history="1">
        <w:r w:rsidR="00876492" w:rsidRPr="001423D3">
          <w:rPr>
            <w:rStyle w:val="Hyperlink"/>
            <w:rFonts w:cstheme="minorHAnsi"/>
            <w:noProof/>
          </w:rPr>
          <w:t>Motor Selection</w:t>
        </w:r>
        <w:r w:rsidR="00876492">
          <w:rPr>
            <w:noProof/>
            <w:webHidden/>
          </w:rPr>
          <w:tab/>
        </w:r>
        <w:r w:rsidR="00876492">
          <w:rPr>
            <w:noProof/>
            <w:webHidden/>
          </w:rPr>
          <w:fldChar w:fldCharType="begin"/>
        </w:r>
        <w:r w:rsidR="00876492">
          <w:rPr>
            <w:noProof/>
            <w:webHidden/>
          </w:rPr>
          <w:instrText xml:space="preserve"> PAGEREF _Toc323001000 \h </w:instrText>
        </w:r>
        <w:r w:rsidR="00876492">
          <w:rPr>
            <w:noProof/>
            <w:webHidden/>
          </w:rPr>
        </w:r>
        <w:r w:rsidR="00876492">
          <w:rPr>
            <w:noProof/>
            <w:webHidden/>
          </w:rPr>
          <w:fldChar w:fldCharType="separate"/>
        </w:r>
        <w:r>
          <w:rPr>
            <w:noProof/>
            <w:webHidden/>
          </w:rPr>
          <w:t>22</w:t>
        </w:r>
        <w:r w:rsidR="00876492">
          <w:rPr>
            <w:noProof/>
            <w:webHidden/>
          </w:rPr>
          <w:fldChar w:fldCharType="end"/>
        </w:r>
      </w:hyperlink>
    </w:p>
    <w:p w:rsidR="00876492" w:rsidRDefault="00EE2BF4">
      <w:pPr>
        <w:pStyle w:val="TOC3"/>
        <w:tabs>
          <w:tab w:val="right" w:leader="dot" w:pos="9350"/>
        </w:tabs>
        <w:rPr>
          <w:rFonts w:asciiTheme="minorHAnsi" w:eastAsiaTheme="minorEastAsia" w:hAnsiTheme="minorHAnsi" w:cstheme="minorBidi"/>
          <w:noProof/>
          <w:color w:val="auto"/>
        </w:rPr>
      </w:pPr>
      <w:hyperlink w:anchor="_Toc323001001" w:history="1">
        <w:r w:rsidR="00876492" w:rsidRPr="001423D3">
          <w:rPr>
            <w:rStyle w:val="Hyperlink"/>
            <w:rFonts w:cstheme="minorHAnsi"/>
            <w:noProof/>
          </w:rPr>
          <w:t>Wheel Selection</w:t>
        </w:r>
        <w:r w:rsidR="00876492">
          <w:rPr>
            <w:noProof/>
            <w:webHidden/>
          </w:rPr>
          <w:tab/>
        </w:r>
        <w:r w:rsidR="00876492">
          <w:rPr>
            <w:noProof/>
            <w:webHidden/>
          </w:rPr>
          <w:fldChar w:fldCharType="begin"/>
        </w:r>
        <w:r w:rsidR="00876492">
          <w:rPr>
            <w:noProof/>
            <w:webHidden/>
          </w:rPr>
          <w:instrText xml:space="preserve"> PAGEREF _Toc323001001 \h </w:instrText>
        </w:r>
        <w:r w:rsidR="00876492">
          <w:rPr>
            <w:noProof/>
            <w:webHidden/>
          </w:rPr>
        </w:r>
        <w:r w:rsidR="00876492">
          <w:rPr>
            <w:noProof/>
            <w:webHidden/>
          </w:rPr>
          <w:fldChar w:fldCharType="separate"/>
        </w:r>
        <w:r>
          <w:rPr>
            <w:noProof/>
            <w:webHidden/>
          </w:rPr>
          <w:t>23</w:t>
        </w:r>
        <w:r w:rsidR="00876492">
          <w:rPr>
            <w:noProof/>
            <w:webHidden/>
          </w:rPr>
          <w:fldChar w:fldCharType="end"/>
        </w:r>
      </w:hyperlink>
    </w:p>
    <w:p w:rsidR="00876492" w:rsidRDefault="00EE2BF4">
      <w:pPr>
        <w:pStyle w:val="TOC3"/>
        <w:tabs>
          <w:tab w:val="right" w:leader="dot" w:pos="9350"/>
        </w:tabs>
        <w:rPr>
          <w:rFonts w:asciiTheme="minorHAnsi" w:eastAsiaTheme="minorEastAsia" w:hAnsiTheme="minorHAnsi" w:cstheme="minorBidi"/>
          <w:noProof/>
          <w:color w:val="auto"/>
        </w:rPr>
      </w:pPr>
      <w:hyperlink w:anchor="_Toc323001002" w:history="1">
        <w:r w:rsidR="00876492" w:rsidRPr="001423D3">
          <w:rPr>
            <w:rStyle w:val="Hyperlink"/>
            <w:rFonts w:cstheme="minorHAnsi"/>
            <w:noProof/>
          </w:rPr>
          <w:t>Rocker-Bogie Suspension System</w:t>
        </w:r>
        <w:r w:rsidR="00876492">
          <w:rPr>
            <w:noProof/>
            <w:webHidden/>
          </w:rPr>
          <w:tab/>
        </w:r>
        <w:r w:rsidR="00876492">
          <w:rPr>
            <w:noProof/>
            <w:webHidden/>
          </w:rPr>
          <w:fldChar w:fldCharType="begin"/>
        </w:r>
        <w:r w:rsidR="00876492">
          <w:rPr>
            <w:noProof/>
            <w:webHidden/>
          </w:rPr>
          <w:instrText xml:space="preserve"> PAGEREF _Toc323001002 \h </w:instrText>
        </w:r>
        <w:r w:rsidR="00876492">
          <w:rPr>
            <w:noProof/>
            <w:webHidden/>
          </w:rPr>
        </w:r>
        <w:r w:rsidR="00876492">
          <w:rPr>
            <w:noProof/>
            <w:webHidden/>
          </w:rPr>
          <w:fldChar w:fldCharType="separate"/>
        </w:r>
        <w:r>
          <w:rPr>
            <w:noProof/>
            <w:webHidden/>
          </w:rPr>
          <w:t>24</w:t>
        </w:r>
        <w:r w:rsidR="00876492">
          <w:rPr>
            <w:noProof/>
            <w:webHidden/>
          </w:rPr>
          <w:fldChar w:fldCharType="end"/>
        </w:r>
      </w:hyperlink>
    </w:p>
    <w:p w:rsidR="00876492" w:rsidRDefault="00EE2BF4">
      <w:pPr>
        <w:pStyle w:val="TOC3"/>
        <w:tabs>
          <w:tab w:val="right" w:leader="dot" w:pos="9350"/>
        </w:tabs>
        <w:rPr>
          <w:rFonts w:asciiTheme="minorHAnsi" w:eastAsiaTheme="minorEastAsia" w:hAnsiTheme="minorHAnsi" w:cstheme="minorBidi"/>
          <w:noProof/>
          <w:color w:val="auto"/>
        </w:rPr>
      </w:pPr>
      <w:hyperlink w:anchor="_Toc323001003" w:history="1">
        <w:r w:rsidR="00876492" w:rsidRPr="001423D3">
          <w:rPr>
            <w:rStyle w:val="Hyperlink"/>
            <w:rFonts w:cstheme="minorHAnsi"/>
            <w:noProof/>
          </w:rPr>
          <w:t>Performance Evaluation</w:t>
        </w:r>
        <w:r w:rsidR="00876492">
          <w:rPr>
            <w:noProof/>
            <w:webHidden/>
          </w:rPr>
          <w:tab/>
        </w:r>
        <w:r w:rsidR="00876492">
          <w:rPr>
            <w:noProof/>
            <w:webHidden/>
          </w:rPr>
          <w:fldChar w:fldCharType="begin"/>
        </w:r>
        <w:r w:rsidR="00876492">
          <w:rPr>
            <w:noProof/>
            <w:webHidden/>
          </w:rPr>
          <w:instrText xml:space="preserve"> PAGEREF _Toc323001003 \h </w:instrText>
        </w:r>
        <w:r w:rsidR="00876492">
          <w:rPr>
            <w:noProof/>
            <w:webHidden/>
          </w:rPr>
        </w:r>
        <w:r w:rsidR="00876492">
          <w:rPr>
            <w:noProof/>
            <w:webHidden/>
          </w:rPr>
          <w:fldChar w:fldCharType="separate"/>
        </w:r>
        <w:r>
          <w:rPr>
            <w:noProof/>
            <w:webHidden/>
          </w:rPr>
          <w:t>25</w:t>
        </w:r>
        <w:r w:rsidR="00876492">
          <w:rPr>
            <w:noProof/>
            <w:webHidden/>
          </w:rPr>
          <w:fldChar w:fldCharType="end"/>
        </w:r>
      </w:hyperlink>
    </w:p>
    <w:p w:rsidR="00876492" w:rsidRDefault="00EE2BF4">
      <w:pPr>
        <w:pStyle w:val="TOC1"/>
        <w:tabs>
          <w:tab w:val="right" w:leader="dot" w:pos="9350"/>
        </w:tabs>
        <w:rPr>
          <w:rFonts w:asciiTheme="minorHAnsi" w:eastAsiaTheme="minorEastAsia" w:hAnsiTheme="minorHAnsi" w:cstheme="minorBidi"/>
          <w:noProof/>
          <w:color w:val="auto"/>
        </w:rPr>
      </w:pPr>
      <w:hyperlink w:anchor="_Toc323001004" w:history="1">
        <w:r w:rsidR="00876492" w:rsidRPr="001423D3">
          <w:rPr>
            <w:rStyle w:val="Hyperlink"/>
            <w:rFonts w:cstheme="minorHAnsi"/>
            <w:noProof/>
          </w:rPr>
          <w:t>Project Management Summary</w:t>
        </w:r>
        <w:r w:rsidR="00876492">
          <w:rPr>
            <w:noProof/>
            <w:webHidden/>
          </w:rPr>
          <w:tab/>
        </w:r>
        <w:r w:rsidR="00876492">
          <w:rPr>
            <w:noProof/>
            <w:webHidden/>
          </w:rPr>
          <w:fldChar w:fldCharType="begin"/>
        </w:r>
        <w:r w:rsidR="00876492">
          <w:rPr>
            <w:noProof/>
            <w:webHidden/>
          </w:rPr>
          <w:instrText xml:space="preserve"> PAGEREF _Toc323001004 \h </w:instrText>
        </w:r>
        <w:r w:rsidR="00876492">
          <w:rPr>
            <w:noProof/>
            <w:webHidden/>
          </w:rPr>
        </w:r>
        <w:r w:rsidR="00876492">
          <w:rPr>
            <w:noProof/>
            <w:webHidden/>
          </w:rPr>
          <w:fldChar w:fldCharType="separate"/>
        </w:r>
        <w:r>
          <w:rPr>
            <w:noProof/>
            <w:webHidden/>
          </w:rPr>
          <w:t>25</w:t>
        </w:r>
        <w:r w:rsidR="00876492">
          <w:rPr>
            <w:noProof/>
            <w:webHidden/>
          </w:rPr>
          <w:fldChar w:fldCharType="end"/>
        </w:r>
      </w:hyperlink>
    </w:p>
    <w:p w:rsidR="00876492" w:rsidRDefault="00EE2BF4">
      <w:pPr>
        <w:pStyle w:val="TOC2"/>
        <w:tabs>
          <w:tab w:val="right" w:leader="dot" w:pos="9350"/>
        </w:tabs>
        <w:rPr>
          <w:rFonts w:asciiTheme="minorHAnsi" w:eastAsiaTheme="minorEastAsia" w:hAnsiTheme="minorHAnsi" w:cstheme="minorBidi"/>
          <w:noProof/>
          <w:color w:val="auto"/>
        </w:rPr>
      </w:pPr>
      <w:hyperlink w:anchor="_Toc323001005" w:history="1">
        <w:r w:rsidR="00876492" w:rsidRPr="001423D3">
          <w:rPr>
            <w:rStyle w:val="Hyperlink"/>
            <w:rFonts w:cstheme="minorHAnsi"/>
            <w:noProof/>
          </w:rPr>
          <w:t>Schedule Discussion</w:t>
        </w:r>
        <w:r w:rsidR="00876492">
          <w:rPr>
            <w:noProof/>
            <w:webHidden/>
          </w:rPr>
          <w:tab/>
        </w:r>
        <w:r w:rsidR="00876492">
          <w:rPr>
            <w:noProof/>
            <w:webHidden/>
          </w:rPr>
          <w:fldChar w:fldCharType="begin"/>
        </w:r>
        <w:r w:rsidR="00876492">
          <w:rPr>
            <w:noProof/>
            <w:webHidden/>
          </w:rPr>
          <w:instrText xml:space="preserve"> PAGEREF _Toc323001005 \h </w:instrText>
        </w:r>
        <w:r w:rsidR="00876492">
          <w:rPr>
            <w:noProof/>
            <w:webHidden/>
          </w:rPr>
        </w:r>
        <w:r w:rsidR="00876492">
          <w:rPr>
            <w:noProof/>
            <w:webHidden/>
          </w:rPr>
          <w:fldChar w:fldCharType="separate"/>
        </w:r>
        <w:r>
          <w:rPr>
            <w:noProof/>
            <w:webHidden/>
          </w:rPr>
          <w:t>25</w:t>
        </w:r>
        <w:r w:rsidR="00876492">
          <w:rPr>
            <w:noProof/>
            <w:webHidden/>
          </w:rPr>
          <w:fldChar w:fldCharType="end"/>
        </w:r>
      </w:hyperlink>
    </w:p>
    <w:p w:rsidR="00876492" w:rsidRDefault="00EE2BF4">
      <w:pPr>
        <w:pStyle w:val="TOC2"/>
        <w:tabs>
          <w:tab w:val="right" w:leader="dot" w:pos="9350"/>
        </w:tabs>
        <w:rPr>
          <w:rFonts w:asciiTheme="minorHAnsi" w:eastAsiaTheme="minorEastAsia" w:hAnsiTheme="minorHAnsi" w:cstheme="minorBidi"/>
          <w:noProof/>
          <w:color w:val="auto"/>
        </w:rPr>
      </w:pPr>
      <w:hyperlink w:anchor="_Toc323001006" w:history="1">
        <w:r w:rsidR="00876492" w:rsidRPr="001423D3">
          <w:rPr>
            <w:rStyle w:val="Hyperlink"/>
            <w:rFonts w:cstheme="minorHAnsi"/>
            <w:noProof/>
          </w:rPr>
          <w:t>Financial Update and Discussion</w:t>
        </w:r>
        <w:r w:rsidR="00876492">
          <w:rPr>
            <w:noProof/>
            <w:webHidden/>
          </w:rPr>
          <w:tab/>
        </w:r>
        <w:r w:rsidR="00876492">
          <w:rPr>
            <w:noProof/>
            <w:webHidden/>
          </w:rPr>
          <w:fldChar w:fldCharType="begin"/>
        </w:r>
        <w:r w:rsidR="00876492">
          <w:rPr>
            <w:noProof/>
            <w:webHidden/>
          </w:rPr>
          <w:instrText xml:space="preserve"> PAGEREF _Toc323001006 \h </w:instrText>
        </w:r>
        <w:r w:rsidR="00876492">
          <w:rPr>
            <w:noProof/>
            <w:webHidden/>
          </w:rPr>
        </w:r>
        <w:r w:rsidR="00876492">
          <w:rPr>
            <w:noProof/>
            <w:webHidden/>
          </w:rPr>
          <w:fldChar w:fldCharType="separate"/>
        </w:r>
        <w:r>
          <w:rPr>
            <w:noProof/>
            <w:webHidden/>
          </w:rPr>
          <w:t>26</w:t>
        </w:r>
        <w:r w:rsidR="00876492">
          <w:rPr>
            <w:noProof/>
            <w:webHidden/>
          </w:rPr>
          <w:fldChar w:fldCharType="end"/>
        </w:r>
      </w:hyperlink>
    </w:p>
    <w:p w:rsidR="00876492" w:rsidRDefault="00EE2BF4">
      <w:pPr>
        <w:pStyle w:val="TOC1"/>
        <w:tabs>
          <w:tab w:val="right" w:leader="dot" w:pos="9350"/>
        </w:tabs>
        <w:rPr>
          <w:rFonts w:asciiTheme="minorHAnsi" w:eastAsiaTheme="minorEastAsia" w:hAnsiTheme="minorHAnsi" w:cstheme="minorBidi"/>
          <w:noProof/>
          <w:color w:val="auto"/>
        </w:rPr>
      </w:pPr>
      <w:hyperlink w:anchor="_Toc323001007" w:history="1">
        <w:r w:rsidR="00876492" w:rsidRPr="001423D3">
          <w:rPr>
            <w:rStyle w:val="Hyperlink"/>
            <w:rFonts w:cstheme="minorHAnsi"/>
            <w:noProof/>
          </w:rPr>
          <w:t>Appendices</w:t>
        </w:r>
        <w:r w:rsidR="00876492">
          <w:rPr>
            <w:noProof/>
            <w:webHidden/>
          </w:rPr>
          <w:tab/>
        </w:r>
        <w:r w:rsidR="00876492">
          <w:rPr>
            <w:noProof/>
            <w:webHidden/>
          </w:rPr>
          <w:fldChar w:fldCharType="begin"/>
        </w:r>
        <w:r w:rsidR="00876492">
          <w:rPr>
            <w:noProof/>
            <w:webHidden/>
          </w:rPr>
          <w:instrText xml:space="preserve"> PAGEREF _Toc323001007 \h </w:instrText>
        </w:r>
        <w:r w:rsidR="00876492">
          <w:rPr>
            <w:noProof/>
            <w:webHidden/>
          </w:rPr>
        </w:r>
        <w:r w:rsidR="00876492">
          <w:rPr>
            <w:noProof/>
            <w:webHidden/>
          </w:rPr>
          <w:fldChar w:fldCharType="separate"/>
        </w:r>
        <w:r>
          <w:rPr>
            <w:noProof/>
            <w:webHidden/>
          </w:rPr>
          <w:t>27</w:t>
        </w:r>
        <w:r w:rsidR="00876492">
          <w:rPr>
            <w:noProof/>
            <w:webHidden/>
          </w:rPr>
          <w:fldChar w:fldCharType="end"/>
        </w:r>
      </w:hyperlink>
    </w:p>
    <w:p w:rsidR="00876492" w:rsidRDefault="00EE2BF4">
      <w:pPr>
        <w:pStyle w:val="TOC2"/>
        <w:tabs>
          <w:tab w:val="right" w:leader="dot" w:pos="9350"/>
        </w:tabs>
        <w:rPr>
          <w:rFonts w:asciiTheme="minorHAnsi" w:eastAsiaTheme="minorEastAsia" w:hAnsiTheme="minorHAnsi" w:cstheme="minorBidi"/>
          <w:noProof/>
          <w:color w:val="auto"/>
        </w:rPr>
      </w:pPr>
      <w:hyperlink w:anchor="_Toc323001008" w:history="1">
        <w:r w:rsidR="00876492" w:rsidRPr="001423D3">
          <w:rPr>
            <w:rStyle w:val="Hyperlink"/>
            <w:rFonts w:cstheme="minorHAnsi"/>
            <w:noProof/>
          </w:rPr>
          <w:t>Appendix A:  Neato XV-11 Lidar Module Extraction</w:t>
        </w:r>
        <w:r w:rsidR="00876492">
          <w:rPr>
            <w:noProof/>
            <w:webHidden/>
          </w:rPr>
          <w:tab/>
        </w:r>
        <w:r w:rsidR="00876492">
          <w:rPr>
            <w:noProof/>
            <w:webHidden/>
          </w:rPr>
          <w:fldChar w:fldCharType="begin"/>
        </w:r>
        <w:r w:rsidR="00876492">
          <w:rPr>
            <w:noProof/>
            <w:webHidden/>
          </w:rPr>
          <w:instrText xml:space="preserve"> PAGEREF _Toc323001008 \h </w:instrText>
        </w:r>
        <w:r w:rsidR="00876492">
          <w:rPr>
            <w:noProof/>
            <w:webHidden/>
          </w:rPr>
        </w:r>
        <w:r w:rsidR="00876492">
          <w:rPr>
            <w:noProof/>
            <w:webHidden/>
          </w:rPr>
          <w:fldChar w:fldCharType="separate"/>
        </w:r>
        <w:r>
          <w:rPr>
            <w:noProof/>
            <w:webHidden/>
          </w:rPr>
          <w:t>27</w:t>
        </w:r>
        <w:r w:rsidR="00876492">
          <w:rPr>
            <w:noProof/>
            <w:webHidden/>
          </w:rPr>
          <w:fldChar w:fldCharType="end"/>
        </w:r>
      </w:hyperlink>
    </w:p>
    <w:p w:rsidR="00876492" w:rsidRDefault="00EE2BF4">
      <w:pPr>
        <w:pStyle w:val="TOC2"/>
        <w:tabs>
          <w:tab w:val="right" w:leader="dot" w:pos="9350"/>
        </w:tabs>
        <w:rPr>
          <w:rFonts w:asciiTheme="minorHAnsi" w:eastAsiaTheme="minorEastAsia" w:hAnsiTheme="minorHAnsi" w:cstheme="minorBidi"/>
          <w:noProof/>
          <w:color w:val="auto"/>
        </w:rPr>
      </w:pPr>
      <w:hyperlink w:anchor="_Toc323001009" w:history="1">
        <w:r w:rsidR="00876492" w:rsidRPr="001423D3">
          <w:rPr>
            <w:rStyle w:val="Hyperlink"/>
            <w:rFonts w:cstheme="minorHAnsi"/>
            <w:noProof/>
          </w:rPr>
          <w:t>Appendix B:  Solar Panel Assembly and Construction</w:t>
        </w:r>
        <w:r w:rsidR="00876492">
          <w:rPr>
            <w:noProof/>
            <w:webHidden/>
          </w:rPr>
          <w:tab/>
        </w:r>
        <w:r w:rsidR="00876492">
          <w:rPr>
            <w:noProof/>
            <w:webHidden/>
          </w:rPr>
          <w:fldChar w:fldCharType="begin"/>
        </w:r>
        <w:r w:rsidR="00876492">
          <w:rPr>
            <w:noProof/>
            <w:webHidden/>
          </w:rPr>
          <w:instrText xml:space="preserve"> PAGEREF _Toc323001009 \h </w:instrText>
        </w:r>
        <w:r w:rsidR="00876492">
          <w:rPr>
            <w:noProof/>
            <w:webHidden/>
          </w:rPr>
        </w:r>
        <w:r w:rsidR="00876492">
          <w:rPr>
            <w:noProof/>
            <w:webHidden/>
          </w:rPr>
          <w:fldChar w:fldCharType="separate"/>
        </w:r>
        <w:r>
          <w:rPr>
            <w:noProof/>
            <w:webHidden/>
          </w:rPr>
          <w:t>27</w:t>
        </w:r>
        <w:r w:rsidR="00876492">
          <w:rPr>
            <w:noProof/>
            <w:webHidden/>
          </w:rPr>
          <w:fldChar w:fldCharType="end"/>
        </w:r>
      </w:hyperlink>
    </w:p>
    <w:p w:rsidR="00876492" w:rsidRDefault="00EE2BF4">
      <w:pPr>
        <w:pStyle w:val="TOC2"/>
        <w:tabs>
          <w:tab w:val="right" w:leader="dot" w:pos="9350"/>
        </w:tabs>
        <w:rPr>
          <w:rFonts w:asciiTheme="minorHAnsi" w:eastAsiaTheme="minorEastAsia" w:hAnsiTheme="minorHAnsi" w:cstheme="minorBidi"/>
          <w:noProof/>
          <w:color w:val="auto"/>
        </w:rPr>
      </w:pPr>
      <w:hyperlink w:anchor="_Toc323001010" w:history="1">
        <w:r w:rsidR="00876492" w:rsidRPr="001423D3">
          <w:rPr>
            <w:rStyle w:val="Hyperlink"/>
            <w:rFonts w:cstheme="minorHAnsi"/>
            <w:noProof/>
          </w:rPr>
          <w:t>Appendix C:  Electrical Assembly and Construction</w:t>
        </w:r>
        <w:r w:rsidR="00876492">
          <w:rPr>
            <w:noProof/>
            <w:webHidden/>
          </w:rPr>
          <w:tab/>
        </w:r>
        <w:r w:rsidR="00876492">
          <w:rPr>
            <w:noProof/>
            <w:webHidden/>
          </w:rPr>
          <w:fldChar w:fldCharType="begin"/>
        </w:r>
        <w:r w:rsidR="00876492">
          <w:rPr>
            <w:noProof/>
            <w:webHidden/>
          </w:rPr>
          <w:instrText xml:space="preserve"> PAGEREF _Toc323001010 \h </w:instrText>
        </w:r>
        <w:r w:rsidR="00876492">
          <w:rPr>
            <w:noProof/>
            <w:webHidden/>
          </w:rPr>
        </w:r>
        <w:r w:rsidR="00876492">
          <w:rPr>
            <w:noProof/>
            <w:webHidden/>
          </w:rPr>
          <w:fldChar w:fldCharType="separate"/>
        </w:r>
        <w:r>
          <w:rPr>
            <w:noProof/>
            <w:webHidden/>
          </w:rPr>
          <w:t>29</w:t>
        </w:r>
        <w:r w:rsidR="00876492">
          <w:rPr>
            <w:noProof/>
            <w:webHidden/>
          </w:rPr>
          <w:fldChar w:fldCharType="end"/>
        </w:r>
      </w:hyperlink>
    </w:p>
    <w:p w:rsidR="00876492" w:rsidRDefault="00EE2BF4">
      <w:pPr>
        <w:pStyle w:val="TOC2"/>
        <w:tabs>
          <w:tab w:val="right" w:leader="dot" w:pos="9350"/>
        </w:tabs>
        <w:rPr>
          <w:rFonts w:asciiTheme="minorHAnsi" w:eastAsiaTheme="minorEastAsia" w:hAnsiTheme="minorHAnsi" w:cstheme="minorBidi"/>
          <w:noProof/>
          <w:color w:val="auto"/>
        </w:rPr>
      </w:pPr>
      <w:hyperlink w:anchor="_Toc323001011" w:history="1">
        <w:r w:rsidR="00876492" w:rsidRPr="001423D3">
          <w:rPr>
            <w:rStyle w:val="Hyperlink"/>
            <w:rFonts w:cstheme="minorHAnsi"/>
            <w:noProof/>
          </w:rPr>
          <w:t>Appendix D:  Mechanical Assembly and Construction</w:t>
        </w:r>
        <w:r w:rsidR="00876492">
          <w:rPr>
            <w:noProof/>
            <w:webHidden/>
          </w:rPr>
          <w:tab/>
        </w:r>
        <w:r w:rsidR="00876492">
          <w:rPr>
            <w:noProof/>
            <w:webHidden/>
          </w:rPr>
          <w:fldChar w:fldCharType="begin"/>
        </w:r>
        <w:r w:rsidR="00876492">
          <w:rPr>
            <w:noProof/>
            <w:webHidden/>
          </w:rPr>
          <w:instrText xml:space="preserve"> PAGEREF _Toc323001011 \h </w:instrText>
        </w:r>
        <w:r w:rsidR="00876492">
          <w:rPr>
            <w:noProof/>
            <w:webHidden/>
          </w:rPr>
        </w:r>
        <w:r w:rsidR="00876492">
          <w:rPr>
            <w:noProof/>
            <w:webHidden/>
          </w:rPr>
          <w:fldChar w:fldCharType="separate"/>
        </w:r>
        <w:r>
          <w:rPr>
            <w:noProof/>
            <w:webHidden/>
          </w:rPr>
          <w:t>33</w:t>
        </w:r>
        <w:r w:rsidR="00876492">
          <w:rPr>
            <w:noProof/>
            <w:webHidden/>
          </w:rPr>
          <w:fldChar w:fldCharType="end"/>
        </w:r>
      </w:hyperlink>
    </w:p>
    <w:p w:rsidR="00876492" w:rsidRDefault="00EE2BF4">
      <w:pPr>
        <w:pStyle w:val="TOC2"/>
        <w:tabs>
          <w:tab w:val="right" w:leader="dot" w:pos="9350"/>
        </w:tabs>
        <w:rPr>
          <w:rFonts w:asciiTheme="minorHAnsi" w:eastAsiaTheme="minorEastAsia" w:hAnsiTheme="minorHAnsi" w:cstheme="minorBidi"/>
          <w:noProof/>
          <w:color w:val="auto"/>
        </w:rPr>
      </w:pPr>
      <w:hyperlink w:anchor="_Toc323001012" w:history="1">
        <w:r w:rsidR="00876492" w:rsidRPr="001423D3">
          <w:rPr>
            <w:rStyle w:val="Hyperlink"/>
            <w:rFonts w:cstheme="minorHAnsi"/>
            <w:noProof/>
          </w:rPr>
          <w:t>Apendix E: Complete Schedule</w:t>
        </w:r>
        <w:r w:rsidR="00876492">
          <w:rPr>
            <w:noProof/>
            <w:webHidden/>
          </w:rPr>
          <w:tab/>
        </w:r>
        <w:r w:rsidR="00876492">
          <w:rPr>
            <w:noProof/>
            <w:webHidden/>
          </w:rPr>
          <w:fldChar w:fldCharType="begin"/>
        </w:r>
        <w:r w:rsidR="00876492">
          <w:rPr>
            <w:noProof/>
            <w:webHidden/>
          </w:rPr>
          <w:instrText xml:space="preserve"> PAGEREF _Toc323001012 \h </w:instrText>
        </w:r>
        <w:r w:rsidR="00876492">
          <w:rPr>
            <w:noProof/>
            <w:webHidden/>
          </w:rPr>
        </w:r>
        <w:r w:rsidR="00876492">
          <w:rPr>
            <w:noProof/>
            <w:webHidden/>
          </w:rPr>
          <w:fldChar w:fldCharType="separate"/>
        </w:r>
        <w:r>
          <w:rPr>
            <w:noProof/>
            <w:webHidden/>
          </w:rPr>
          <w:t>37</w:t>
        </w:r>
        <w:r w:rsidR="00876492">
          <w:rPr>
            <w:noProof/>
            <w:webHidden/>
          </w:rPr>
          <w:fldChar w:fldCharType="end"/>
        </w:r>
      </w:hyperlink>
    </w:p>
    <w:p w:rsidR="00876492" w:rsidRDefault="00EE2BF4">
      <w:pPr>
        <w:pStyle w:val="TOC2"/>
        <w:tabs>
          <w:tab w:val="right" w:leader="dot" w:pos="9350"/>
        </w:tabs>
        <w:rPr>
          <w:rFonts w:asciiTheme="minorHAnsi" w:eastAsiaTheme="minorEastAsia" w:hAnsiTheme="minorHAnsi" w:cstheme="minorBidi"/>
          <w:noProof/>
          <w:color w:val="auto"/>
        </w:rPr>
      </w:pPr>
      <w:hyperlink w:anchor="_Toc323001013" w:history="1">
        <w:r w:rsidR="00876492" w:rsidRPr="001423D3">
          <w:rPr>
            <w:rStyle w:val="Hyperlink"/>
            <w:noProof/>
          </w:rPr>
          <w:t>Appendix F: Software Architecture Diagrams</w:t>
        </w:r>
        <w:r w:rsidR="00876492">
          <w:rPr>
            <w:noProof/>
            <w:webHidden/>
          </w:rPr>
          <w:tab/>
        </w:r>
        <w:r w:rsidR="00876492">
          <w:rPr>
            <w:noProof/>
            <w:webHidden/>
          </w:rPr>
          <w:fldChar w:fldCharType="begin"/>
        </w:r>
        <w:r w:rsidR="00876492">
          <w:rPr>
            <w:noProof/>
            <w:webHidden/>
          </w:rPr>
          <w:instrText xml:space="preserve"> PAGEREF _Toc323001013 \h </w:instrText>
        </w:r>
        <w:r w:rsidR="00876492">
          <w:rPr>
            <w:noProof/>
            <w:webHidden/>
          </w:rPr>
        </w:r>
        <w:r w:rsidR="00876492">
          <w:rPr>
            <w:noProof/>
            <w:webHidden/>
          </w:rPr>
          <w:fldChar w:fldCharType="separate"/>
        </w:r>
        <w:r>
          <w:rPr>
            <w:noProof/>
            <w:webHidden/>
          </w:rPr>
          <w:t>38</w:t>
        </w:r>
        <w:r w:rsidR="00876492">
          <w:rPr>
            <w:noProof/>
            <w:webHidden/>
          </w:rPr>
          <w:fldChar w:fldCharType="end"/>
        </w:r>
      </w:hyperlink>
    </w:p>
    <w:p w:rsidR="005303B6" w:rsidRPr="00925334" w:rsidRDefault="005303B6">
      <w:pPr>
        <w:rPr>
          <w:rFonts w:asciiTheme="minorHAnsi" w:hAnsiTheme="minorHAnsi" w:cstheme="minorHAnsi"/>
        </w:rPr>
      </w:pPr>
      <w:r w:rsidRPr="00925334">
        <w:rPr>
          <w:rFonts w:asciiTheme="minorHAnsi" w:hAnsiTheme="minorHAnsi" w:cstheme="minorHAnsi"/>
          <w:b/>
          <w:bCs/>
          <w:noProof/>
        </w:rPr>
        <w:fldChar w:fldCharType="end"/>
      </w:r>
    </w:p>
    <w:p w:rsidR="00874838" w:rsidRPr="00925334" w:rsidRDefault="00874838" w:rsidP="00874838">
      <w:pPr>
        <w:rPr>
          <w:rFonts w:asciiTheme="minorHAnsi" w:eastAsia="Times New Roman" w:hAnsiTheme="minorHAnsi" w:cstheme="minorHAnsi"/>
          <w:b/>
          <w:bCs/>
          <w:i/>
          <w:iCs/>
        </w:rPr>
      </w:pPr>
    </w:p>
    <w:p w:rsidR="005303B6" w:rsidRPr="00925334" w:rsidRDefault="00874838" w:rsidP="00874838">
      <w:pPr>
        <w:pStyle w:val="Heading1"/>
        <w:rPr>
          <w:rFonts w:asciiTheme="minorHAnsi" w:hAnsiTheme="minorHAnsi" w:cstheme="minorHAnsi"/>
        </w:rPr>
      </w:pPr>
      <w:r w:rsidRPr="00925334">
        <w:rPr>
          <w:rFonts w:asciiTheme="minorHAnsi" w:hAnsiTheme="minorHAnsi" w:cstheme="minorHAnsi"/>
        </w:rPr>
        <w:br w:type="page"/>
      </w:r>
      <w:bookmarkStart w:id="0" w:name="_Toc323000967"/>
      <w:r w:rsidRPr="00925334">
        <w:rPr>
          <w:rFonts w:asciiTheme="minorHAnsi" w:hAnsiTheme="minorHAnsi" w:cstheme="minorHAnsi"/>
        </w:rPr>
        <w:lastRenderedPageBreak/>
        <w:t>I</w:t>
      </w:r>
      <w:r w:rsidR="005303B6" w:rsidRPr="00925334">
        <w:rPr>
          <w:rFonts w:asciiTheme="minorHAnsi" w:hAnsiTheme="minorHAnsi" w:cstheme="minorHAnsi"/>
        </w:rPr>
        <w:t>ntroduction</w:t>
      </w:r>
      <w:bookmarkEnd w:id="0"/>
    </w:p>
    <w:p w:rsidR="005303B6" w:rsidRPr="00925334" w:rsidRDefault="005303B6" w:rsidP="00874838">
      <w:pPr>
        <w:pStyle w:val="Heading2"/>
        <w:rPr>
          <w:rFonts w:asciiTheme="minorHAnsi" w:hAnsiTheme="minorHAnsi" w:cstheme="minorHAnsi"/>
        </w:rPr>
      </w:pPr>
      <w:bookmarkStart w:id="1" w:name="_Toc323000968"/>
      <w:r w:rsidRPr="00925334">
        <w:rPr>
          <w:rFonts w:asciiTheme="minorHAnsi" w:hAnsiTheme="minorHAnsi" w:cstheme="minorHAnsi"/>
        </w:rPr>
        <w:t>Challenge Definition</w:t>
      </w:r>
      <w:bookmarkEnd w:id="1"/>
    </w:p>
    <w:p w:rsidR="005303B6" w:rsidRPr="00925334" w:rsidRDefault="005303B6" w:rsidP="00F46A3A">
      <w:pPr>
        <w:ind w:firstLine="720"/>
        <w:rPr>
          <w:rFonts w:asciiTheme="minorHAnsi" w:eastAsia="Times New Roman" w:hAnsiTheme="minorHAnsi" w:cstheme="minorHAnsi"/>
          <w:b/>
          <w:bCs/>
        </w:rPr>
      </w:pPr>
      <w:r w:rsidRPr="00925334">
        <w:rPr>
          <w:rFonts w:asciiTheme="minorHAnsi" w:eastAsia="Times New Roman" w:hAnsiTheme="minorHAnsi" w:cstheme="minorHAnsi"/>
          <w:b/>
          <w:bCs/>
        </w:rPr>
        <w:t xml:space="preserve">The Night Rover is the initial phase for pursuing the NASA Night Rover Centennial Challenge which is to develop an autonomous robotic vehicle that can travel continuously through three Earth day/night cycles. </w:t>
      </w:r>
      <w:r w:rsidRPr="00925334">
        <w:rPr>
          <w:rFonts w:asciiTheme="minorHAnsi" w:eastAsia="Times New Roman" w:hAnsiTheme="minorHAnsi" w:cstheme="minorHAnsi"/>
        </w:rPr>
        <w:t xml:space="preserve"> The motivation for this competition is to improve low-cost means of implementing solar power for rovers </w:t>
      </w:r>
      <w:proofErr w:type="gramStart"/>
      <w:r w:rsidRPr="00925334">
        <w:rPr>
          <w:rFonts w:asciiTheme="minorHAnsi" w:eastAsia="Times New Roman" w:hAnsiTheme="minorHAnsi" w:cstheme="minorHAnsi"/>
        </w:rPr>
        <w:t>which</w:t>
      </w:r>
      <w:proofErr w:type="gramEnd"/>
      <w:r w:rsidRPr="00925334">
        <w:rPr>
          <w:rFonts w:asciiTheme="minorHAnsi" w:eastAsia="Times New Roman" w:hAnsiTheme="minorHAnsi" w:cstheme="minorHAnsi"/>
        </w:rPr>
        <w:t xml:space="preserve"> must survive long periods of darkness, in which they must rely on batteries, fuel cells, or complete shutdown to survive.  NASA has often lost rovers through failure to restart after shutdown, and better operation of solar power storage would allow increased productivity of these lower-cost vehicles.  </w:t>
      </w:r>
    </w:p>
    <w:p w:rsidR="005303B6" w:rsidRPr="00925334" w:rsidRDefault="005303B6" w:rsidP="00F46A3A">
      <w:pPr>
        <w:ind w:firstLine="720"/>
        <w:rPr>
          <w:rFonts w:asciiTheme="minorHAnsi" w:eastAsia="Times New Roman" w:hAnsiTheme="minorHAnsi" w:cstheme="minorHAnsi"/>
        </w:rPr>
      </w:pPr>
      <w:r w:rsidRPr="00925334">
        <w:rPr>
          <w:rFonts w:asciiTheme="minorHAnsi" w:eastAsia="Times New Roman" w:hAnsiTheme="minorHAnsi" w:cstheme="minorHAnsi"/>
        </w:rPr>
        <w:t>Missions to the moon present several problems for solar power. Due to the harmonic orbit of the Moon, it experiences a day/night cycle in excess of 28 Earth days. The period of darkness lasting over 14 Earth-days is an extremely different environment than any NASA rover has experienced on Earth or Mars - each having just over 12 hours of darkness per day.</w:t>
      </w:r>
    </w:p>
    <w:p w:rsidR="005303B6" w:rsidRPr="00925334" w:rsidRDefault="005303B6" w:rsidP="00F46A3A">
      <w:pPr>
        <w:ind w:firstLine="720"/>
        <w:rPr>
          <w:rFonts w:asciiTheme="minorHAnsi" w:eastAsia="Times New Roman" w:hAnsiTheme="minorHAnsi" w:cstheme="minorHAnsi"/>
        </w:rPr>
      </w:pPr>
      <w:r w:rsidRPr="00925334">
        <w:rPr>
          <w:rFonts w:asciiTheme="minorHAnsi" w:eastAsia="Times New Roman" w:hAnsiTheme="minorHAnsi" w:cstheme="minorHAnsi"/>
        </w:rPr>
        <w:t xml:space="preserve">In response to this problem, NASA has announced a Centennial Challenge open to the general public from </w:t>
      </w:r>
      <w:proofErr w:type="gramStart"/>
      <w:r w:rsidRPr="00925334">
        <w:rPr>
          <w:rFonts w:asciiTheme="minorHAnsi" w:eastAsia="Times New Roman" w:hAnsiTheme="minorHAnsi" w:cstheme="minorHAnsi"/>
        </w:rPr>
        <w:t>Spring</w:t>
      </w:r>
      <w:proofErr w:type="gramEnd"/>
      <w:r w:rsidRPr="00925334">
        <w:rPr>
          <w:rFonts w:asciiTheme="minorHAnsi" w:eastAsia="Times New Roman" w:hAnsiTheme="minorHAnsi" w:cstheme="minorHAnsi"/>
        </w:rPr>
        <w:t xml:space="preserve"> 2012 to Spring 2013 to investigate possible solutions to the problem of the Moon’s extended darkness. The NASA Night Rover competition encourages industry members, research scientists, and students to build mobile systems capable of harvesting and storing energy for extended use during day/night cycles. The winning entry in the NASA challenge is measured by the maximum distance traveled over a 3 day period, while success for the Intel Cornell Cup will consist of efficient and full operation over a single day/night cycle. </w:t>
      </w:r>
    </w:p>
    <w:p w:rsidR="005303B6" w:rsidRPr="00925334" w:rsidRDefault="005303B6" w:rsidP="00F46A3A">
      <w:pPr>
        <w:ind w:firstLine="720"/>
        <w:rPr>
          <w:rFonts w:asciiTheme="minorHAnsi" w:eastAsia="Times New Roman" w:hAnsiTheme="minorHAnsi" w:cstheme="minorHAnsi"/>
        </w:rPr>
      </w:pPr>
      <w:r w:rsidRPr="00925334">
        <w:rPr>
          <w:rFonts w:asciiTheme="minorHAnsi" w:eastAsia="Times New Roman" w:hAnsiTheme="minorHAnsi" w:cstheme="minorHAnsi"/>
        </w:rPr>
        <w:t xml:space="preserve">Radiation hardening and power restrictions have limited NASA physically and economically in terms of computational power. Previous computational units sent into space provided up to 128MB of memory paired with a 22 MHz processor using as little as 10W. To encourage development of new computational systems in spacecraft, NASA has recently - in the past two decades - been sponsoring the use of conventional computers and microcontrollers in </w:t>
      </w:r>
      <w:proofErr w:type="spellStart"/>
      <w:r w:rsidRPr="00925334">
        <w:rPr>
          <w:rFonts w:asciiTheme="minorHAnsi" w:eastAsia="Times New Roman" w:hAnsiTheme="minorHAnsi" w:cstheme="minorHAnsi"/>
        </w:rPr>
        <w:t>nanosatellites</w:t>
      </w:r>
      <w:proofErr w:type="spellEnd"/>
      <w:r w:rsidRPr="00925334">
        <w:rPr>
          <w:rFonts w:asciiTheme="minorHAnsi" w:eastAsia="Times New Roman" w:hAnsiTheme="minorHAnsi" w:cstheme="minorHAnsi"/>
        </w:rPr>
        <w:t xml:space="preserve">, </w:t>
      </w:r>
      <w:proofErr w:type="spellStart"/>
      <w:r w:rsidRPr="00925334">
        <w:rPr>
          <w:rFonts w:asciiTheme="minorHAnsi" w:eastAsia="Times New Roman" w:hAnsiTheme="minorHAnsi" w:cstheme="minorHAnsi"/>
        </w:rPr>
        <w:t>CubeSats</w:t>
      </w:r>
      <w:proofErr w:type="spellEnd"/>
      <w:r w:rsidRPr="00925334">
        <w:rPr>
          <w:rFonts w:asciiTheme="minorHAnsi" w:eastAsia="Times New Roman" w:hAnsiTheme="minorHAnsi" w:cstheme="minorHAnsi"/>
        </w:rPr>
        <w:t>, and other small-scale space innovations. The computational specifications for previous NASA missions are small compared to 1GB of onboard memory, a 1.0 GHz clock speed and an average power usage of 3.3W provided by Intel’s Atom board. The Intel Cornell Cup submission will be a working model with the experimental peripherals for navigation and light sensing as well as the computationally complex algorithms allowed by the Atom architecture. The power consumption of the peripherals and the atom board will be used as an upper bound while the GT Night Rover team prepares to scale its design for full competition in the NASA Night Rover Centennial Challenge.</w:t>
      </w:r>
    </w:p>
    <w:p w:rsidR="005303B6" w:rsidRPr="00925334" w:rsidRDefault="005303B6" w:rsidP="00F46A3A">
      <w:pPr>
        <w:ind w:firstLine="720"/>
        <w:rPr>
          <w:rFonts w:asciiTheme="minorHAnsi" w:eastAsia="Times New Roman" w:hAnsiTheme="minorHAnsi" w:cstheme="minorHAnsi"/>
        </w:rPr>
      </w:pPr>
      <w:r w:rsidRPr="00925334">
        <w:rPr>
          <w:rFonts w:asciiTheme="minorHAnsi" w:eastAsia="Times New Roman" w:hAnsiTheme="minorHAnsi" w:cstheme="minorHAnsi"/>
        </w:rPr>
        <w:t xml:space="preserve">Testing for the Intel Cornell Cup will take place on the top level of a parking deck. The area will be level and enclosed with solid walls. This will provide the largest level, low traffic, well defined open area with minimal shadows within city limits. Initial testing will consist of a 24 hours period starting at sundown, allowing the batteries to be discharged and continuing to the following sundown, allowing the batteries to be fully charged during sunlight. The rover will be monitored by team members throughout the entire experiment with minimal human interaction only when necessary. </w:t>
      </w:r>
    </w:p>
    <w:p w:rsidR="005303B6" w:rsidRPr="00925334" w:rsidRDefault="005303B6" w:rsidP="00874838">
      <w:pPr>
        <w:pStyle w:val="Heading1"/>
        <w:rPr>
          <w:rFonts w:asciiTheme="minorHAnsi" w:hAnsiTheme="minorHAnsi" w:cstheme="minorHAnsi"/>
        </w:rPr>
      </w:pPr>
    </w:p>
    <w:p w:rsidR="005303B6" w:rsidRPr="00925334" w:rsidRDefault="005303B6" w:rsidP="00874838">
      <w:pPr>
        <w:pStyle w:val="Heading1"/>
        <w:rPr>
          <w:rFonts w:asciiTheme="minorHAnsi" w:hAnsiTheme="minorHAnsi" w:cstheme="minorHAnsi"/>
        </w:rPr>
      </w:pPr>
      <w:bookmarkStart w:id="2" w:name="_Toc323000969"/>
      <w:r w:rsidRPr="00925334">
        <w:rPr>
          <w:rFonts w:asciiTheme="minorHAnsi" w:hAnsiTheme="minorHAnsi" w:cstheme="minorHAnsi"/>
        </w:rPr>
        <w:t>Proposed Solution</w:t>
      </w:r>
      <w:bookmarkEnd w:id="2"/>
    </w:p>
    <w:p w:rsidR="00874838" w:rsidRPr="00925334" w:rsidRDefault="00874838" w:rsidP="00874838">
      <w:pPr>
        <w:pStyle w:val="Heading2"/>
        <w:rPr>
          <w:rFonts w:asciiTheme="minorHAnsi" w:hAnsiTheme="minorHAnsi" w:cstheme="minorHAnsi"/>
        </w:rPr>
      </w:pPr>
      <w:bookmarkStart w:id="3" w:name="_Toc323000970"/>
      <w:r w:rsidRPr="00925334">
        <w:rPr>
          <w:rFonts w:asciiTheme="minorHAnsi" w:hAnsiTheme="minorHAnsi" w:cstheme="minorHAnsi"/>
        </w:rPr>
        <w:t>General Overview</w:t>
      </w:r>
      <w:bookmarkEnd w:id="3"/>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Team GT Night Rover will produce:</w:t>
      </w:r>
    </w:p>
    <w:p w:rsidR="005303B6" w:rsidRPr="00925334" w:rsidRDefault="005303B6" w:rsidP="00874838">
      <w:pPr>
        <w:numPr>
          <w:ilvl w:val="0"/>
          <w:numId w:val="1"/>
        </w:numPr>
        <w:tabs>
          <w:tab w:val="num" w:pos="720"/>
        </w:tabs>
        <w:rPr>
          <w:rFonts w:asciiTheme="minorHAnsi" w:eastAsia="Times New Roman" w:hAnsiTheme="minorHAnsi" w:cstheme="minorHAnsi"/>
        </w:rPr>
      </w:pPr>
      <w:r w:rsidRPr="00925334">
        <w:rPr>
          <w:rFonts w:asciiTheme="minorHAnsi" w:eastAsia="Times New Roman" w:hAnsiTheme="minorHAnsi" w:cstheme="minorHAnsi"/>
        </w:rPr>
        <w:t>A functional robotic vehicle</w:t>
      </w:r>
    </w:p>
    <w:p w:rsidR="005303B6" w:rsidRPr="00925334" w:rsidRDefault="005303B6" w:rsidP="00874838">
      <w:pPr>
        <w:numPr>
          <w:ilvl w:val="1"/>
          <w:numId w:val="1"/>
        </w:numPr>
        <w:tabs>
          <w:tab w:val="num" w:pos="1440"/>
        </w:tabs>
        <w:rPr>
          <w:rFonts w:asciiTheme="minorHAnsi" w:eastAsia="Times New Roman" w:hAnsiTheme="minorHAnsi" w:cstheme="minorHAnsi"/>
        </w:rPr>
      </w:pPr>
      <w:r w:rsidRPr="00925334">
        <w:rPr>
          <w:rFonts w:asciiTheme="minorHAnsi" w:eastAsia="Times New Roman" w:hAnsiTheme="minorHAnsi" w:cstheme="minorHAnsi"/>
        </w:rPr>
        <w:t>The rover shall utilize electric Propulsion</w:t>
      </w:r>
    </w:p>
    <w:p w:rsidR="005303B6" w:rsidRPr="00925334" w:rsidRDefault="005303B6" w:rsidP="00874838">
      <w:pPr>
        <w:numPr>
          <w:ilvl w:val="1"/>
          <w:numId w:val="1"/>
        </w:numPr>
        <w:tabs>
          <w:tab w:val="num" w:pos="1440"/>
        </w:tabs>
        <w:rPr>
          <w:rFonts w:asciiTheme="minorHAnsi" w:eastAsia="Times New Roman" w:hAnsiTheme="minorHAnsi" w:cstheme="minorHAnsi"/>
        </w:rPr>
      </w:pPr>
      <w:r w:rsidRPr="00925334">
        <w:rPr>
          <w:rFonts w:asciiTheme="minorHAnsi" w:eastAsia="Times New Roman" w:hAnsiTheme="minorHAnsi" w:cstheme="minorHAnsi"/>
        </w:rPr>
        <w:t xml:space="preserve">The rover shall navigate using </w:t>
      </w:r>
      <w:proofErr w:type="spellStart"/>
      <w:r w:rsidRPr="00925334">
        <w:rPr>
          <w:rFonts w:asciiTheme="minorHAnsi" w:eastAsia="Times New Roman" w:hAnsiTheme="minorHAnsi" w:cstheme="minorHAnsi"/>
        </w:rPr>
        <w:t>Lidar</w:t>
      </w:r>
      <w:proofErr w:type="spellEnd"/>
    </w:p>
    <w:p w:rsidR="005303B6" w:rsidRPr="00925334" w:rsidRDefault="005303B6" w:rsidP="00874838">
      <w:pPr>
        <w:numPr>
          <w:ilvl w:val="1"/>
          <w:numId w:val="1"/>
        </w:numPr>
        <w:tabs>
          <w:tab w:val="num" w:pos="1440"/>
        </w:tabs>
        <w:rPr>
          <w:rFonts w:asciiTheme="minorHAnsi" w:eastAsia="Times New Roman" w:hAnsiTheme="minorHAnsi" w:cstheme="minorHAnsi"/>
        </w:rPr>
      </w:pPr>
      <w:r w:rsidRPr="00925334">
        <w:rPr>
          <w:rFonts w:asciiTheme="minorHAnsi" w:eastAsia="Times New Roman" w:hAnsiTheme="minorHAnsi" w:cstheme="minorHAnsi"/>
        </w:rPr>
        <w:t>The rover structure shall be low mass</w:t>
      </w:r>
    </w:p>
    <w:p w:rsidR="005303B6" w:rsidRPr="00925334" w:rsidRDefault="005303B6" w:rsidP="00874838">
      <w:pPr>
        <w:numPr>
          <w:ilvl w:val="0"/>
          <w:numId w:val="1"/>
        </w:numPr>
        <w:tabs>
          <w:tab w:val="num" w:pos="720"/>
        </w:tabs>
        <w:rPr>
          <w:rFonts w:asciiTheme="minorHAnsi" w:eastAsia="Times New Roman" w:hAnsiTheme="minorHAnsi" w:cstheme="minorHAnsi"/>
        </w:rPr>
      </w:pPr>
      <w:r w:rsidRPr="00925334">
        <w:rPr>
          <w:rFonts w:asciiTheme="minorHAnsi" w:eastAsia="Times New Roman" w:hAnsiTheme="minorHAnsi" w:cstheme="minorHAnsi"/>
        </w:rPr>
        <w:t>A system to efficiently collect and store solar power</w:t>
      </w:r>
    </w:p>
    <w:p w:rsidR="005303B6" w:rsidRPr="00925334" w:rsidRDefault="005303B6" w:rsidP="00874838">
      <w:pPr>
        <w:numPr>
          <w:ilvl w:val="0"/>
          <w:numId w:val="1"/>
        </w:numPr>
        <w:tabs>
          <w:tab w:val="num" w:pos="720"/>
        </w:tabs>
        <w:rPr>
          <w:rFonts w:asciiTheme="minorHAnsi" w:eastAsia="Times New Roman" w:hAnsiTheme="minorHAnsi" w:cstheme="minorHAnsi"/>
        </w:rPr>
      </w:pPr>
      <w:r w:rsidRPr="00925334">
        <w:rPr>
          <w:rFonts w:asciiTheme="minorHAnsi" w:eastAsia="Times New Roman" w:hAnsiTheme="minorHAnsi" w:cstheme="minorHAnsi"/>
        </w:rPr>
        <w:t>An autonomous control system for the robotic vehicle</w:t>
      </w:r>
    </w:p>
    <w:p w:rsidR="005303B6" w:rsidRPr="00925334" w:rsidRDefault="005303B6" w:rsidP="00874838">
      <w:pPr>
        <w:rPr>
          <w:rFonts w:asciiTheme="minorHAnsi" w:eastAsia="Times New Roman" w:hAnsiTheme="minorHAnsi" w:cstheme="minorHAnsi"/>
        </w:rPr>
      </w:pPr>
    </w:p>
    <w:p w:rsidR="005303B6" w:rsidRPr="00925334" w:rsidRDefault="005303B6" w:rsidP="00F46A3A">
      <w:pPr>
        <w:ind w:firstLine="360"/>
        <w:rPr>
          <w:rFonts w:asciiTheme="minorHAnsi" w:eastAsia="Times New Roman" w:hAnsiTheme="minorHAnsi" w:cstheme="minorHAnsi"/>
        </w:rPr>
      </w:pPr>
      <w:r w:rsidRPr="00925334">
        <w:rPr>
          <w:rFonts w:asciiTheme="minorHAnsi" w:eastAsia="Times New Roman" w:hAnsiTheme="minorHAnsi" w:cstheme="minorHAnsi"/>
        </w:rPr>
        <w:t>The intention of this project is to demonstrate a working model of solar energy collection and storage for autonomous vehicles that shall operate continuously over one day/night cycle.  These functionalities will be exhibited in videos of full experiments and brief demonstrations of the working system seeking stronger sources of light when shaded from direct sunlight.</w:t>
      </w:r>
    </w:p>
    <w:p w:rsidR="005303B6" w:rsidRPr="00925334" w:rsidRDefault="00F46A3A" w:rsidP="00874838">
      <w:pPr>
        <w:pStyle w:val="Heading2"/>
        <w:rPr>
          <w:rFonts w:asciiTheme="minorHAnsi" w:hAnsiTheme="minorHAnsi" w:cstheme="minorHAnsi"/>
        </w:rPr>
      </w:pPr>
      <w:bookmarkStart w:id="4" w:name="_Toc323000971"/>
      <w:r w:rsidRPr="00925334">
        <w:rPr>
          <w:rFonts w:asciiTheme="minorHAnsi" w:hAnsiTheme="minorHAnsi" w:cstheme="minorHAnsi"/>
        </w:rPr>
        <w:t xml:space="preserve">Solution </w:t>
      </w:r>
      <w:r w:rsidR="005303B6" w:rsidRPr="00925334">
        <w:rPr>
          <w:rFonts w:asciiTheme="minorHAnsi" w:hAnsiTheme="minorHAnsi" w:cstheme="minorHAnsi"/>
        </w:rPr>
        <w:t>Overview</w:t>
      </w:r>
      <w:bookmarkEnd w:id="4"/>
    </w:p>
    <w:p w:rsidR="005303B6" w:rsidRPr="00925334" w:rsidRDefault="005303B6" w:rsidP="00874838">
      <w:pPr>
        <w:pStyle w:val="Heading3"/>
        <w:rPr>
          <w:rFonts w:asciiTheme="minorHAnsi" w:hAnsiTheme="minorHAnsi" w:cstheme="minorHAnsi"/>
        </w:rPr>
      </w:pPr>
      <w:bookmarkStart w:id="5" w:name="_Toc323000972"/>
      <w:r w:rsidRPr="00925334">
        <w:rPr>
          <w:rFonts w:asciiTheme="minorHAnsi" w:hAnsiTheme="minorHAnsi" w:cstheme="minorHAnsi"/>
        </w:rPr>
        <w:t>Software Systems</w:t>
      </w:r>
      <w:bookmarkEnd w:id="5"/>
    </w:p>
    <w:p w:rsidR="005303B6" w:rsidRPr="00925334" w:rsidRDefault="005303B6" w:rsidP="00874838">
      <w:pPr>
        <w:spacing w:line="240" w:lineRule="auto"/>
        <w:rPr>
          <w:rFonts w:asciiTheme="minorHAnsi" w:eastAsia="Times New Roman" w:hAnsiTheme="minorHAnsi" w:cstheme="minorHAnsi"/>
        </w:rPr>
      </w:pPr>
    </w:p>
    <w:p w:rsidR="005303B6" w:rsidRPr="00925334" w:rsidRDefault="005303B6" w:rsidP="00F46A3A">
      <w:pPr>
        <w:spacing w:line="240" w:lineRule="auto"/>
        <w:ind w:firstLine="720"/>
        <w:rPr>
          <w:rFonts w:asciiTheme="minorHAnsi" w:eastAsia="Times New Roman" w:hAnsiTheme="minorHAnsi" w:cstheme="minorHAnsi"/>
        </w:rPr>
      </w:pPr>
      <w:r w:rsidRPr="00925334">
        <w:rPr>
          <w:rFonts w:asciiTheme="minorHAnsi" w:eastAsia="Times New Roman" w:hAnsiTheme="minorHAnsi" w:cstheme="minorHAnsi"/>
        </w:rPr>
        <w:t>This section will provide software development environments, software architecture as well as an overview of general implementation details.</w:t>
      </w:r>
    </w:p>
    <w:p w:rsidR="005303B6" w:rsidRPr="00925334" w:rsidRDefault="005303B6" w:rsidP="00874838">
      <w:pPr>
        <w:spacing w:line="240" w:lineRule="auto"/>
        <w:rPr>
          <w:rFonts w:asciiTheme="minorHAnsi" w:eastAsia="Times New Roman" w:hAnsiTheme="minorHAnsi" w:cstheme="minorHAnsi"/>
        </w:rPr>
      </w:pPr>
    </w:p>
    <w:p w:rsidR="005303B6" w:rsidRPr="00925334" w:rsidRDefault="005303B6" w:rsidP="00874838">
      <w:pPr>
        <w:pStyle w:val="Heading4"/>
        <w:rPr>
          <w:rFonts w:asciiTheme="minorHAnsi" w:hAnsiTheme="minorHAnsi" w:cstheme="minorHAnsi"/>
        </w:rPr>
      </w:pPr>
      <w:r w:rsidRPr="00925334">
        <w:rPr>
          <w:rFonts w:asciiTheme="minorHAnsi" w:hAnsiTheme="minorHAnsi" w:cstheme="minorHAnsi"/>
        </w:rPr>
        <w:t>Software Overview</w:t>
      </w:r>
    </w:p>
    <w:p w:rsidR="005303B6" w:rsidRPr="00925334" w:rsidRDefault="005303B6" w:rsidP="00874838">
      <w:pPr>
        <w:spacing w:line="240" w:lineRule="auto"/>
        <w:rPr>
          <w:rFonts w:asciiTheme="minorHAnsi" w:eastAsia="Times New Roman" w:hAnsiTheme="minorHAnsi" w:cstheme="minorHAnsi"/>
        </w:rPr>
      </w:pPr>
    </w:p>
    <w:p w:rsidR="005303B6" w:rsidRPr="00925334" w:rsidRDefault="005303B6" w:rsidP="00F46A3A">
      <w:pPr>
        <w:spacing w:line="240" w:lineRule="auto"/>
        <w:ind w:firstLine="720"/>
        <w:rPr>
          <w:rFonts w:asciiTheme="minorHAnsi" w:eastAsia="Times New Roman" w:hAnsiTheme="minorHAnsi" w:cstheme="minorHAnsi"/>
        </w:rPr>
      </w:pPr>
      <w:r w:rsidRPr="00925334">
        <w:rPr>
          <w:rFonts w:asciiTheme="minorHAnsi" w:eastAsia="Times New Roman" w:hAnsiTheme="minorHAnsi" w:cstheme="minorHAnsi"/>
        </w:rPr>
        <w:t xml:space="preserve">Software functionality is simplified into low level functionality, high level functionality using a custom serial protocol for communication, debugging, and monitoring functionality using BSD sockets with an android front end and a web server with a </w:t>
      </w:r>
      <w:proofErr w:type="spellStart"/>
      <w:r w:rsidRPr="00925334">
        <w:rPr>
          <w:rFonts w:asciiTheme="minorHAnsi" w:eastAsia="Times New Roman" w:hAnsiTheme="minorHAnsi" w:cstheme="minorHAnsi"/>
        </w:rPr>
        <w:t>javascript</w:t>
      </w:r>
      <w:proofErr w:type="spellEnd"/>
      <w:r w:rsidRPr="00925334">
        <w:rPr>
          <w:rFonts w:asciiTheme="minorHAnsi" w:eastAsia="Times New Roman" w:hAnsiTheme="minorHAnsi" w:cstheme="minorHAnsi"/>
        </w:rPr>
        <w:t xml:space="preserve"> front end. Java was chosen to implement navigation and path planning for its portability and fast object oriented prototyping. Built-in Java libraries along with the RXTX library for communication provided a fast paced development environment for the high level functionality.</w:t>
      </w:r>
    </w:p>
    <w:p w:rsidR="005303B6" w:rsidRPr="00925334" w:rsidRDefault="005303B6" w:rsidP="00874838">
      <w:pPr>
        <w:spacing w:line="240" w:lineRule="auto"/>
        <w:rPr>
          <w:rFonts w:asciiTheme="minorHAnsi" w:eastAsia="Times New Roman" w:hAnsiTheme="minorHAnsi" w:cstheme="minorHAnsi"/>
        </w:rPr>
      </w:pPr>
    </w:p>
    <w:p w:rsidR="005303B6" w:rsidRPr="00925334" w:rsidRDefault="00235271" w:rsidP="005303B6">
      <w:pPr>
        <w:spacing w:line="240" w:lineRule="auto"/>
        <w:jc w:val="center"/>
        <w:rPr>
          <w:rFonts w:asciiTheme="minorHAnsi" w:eastAsia="Times New Roman" w:hAnsiTheme="minorHAnsi" w:cstheme="minorHAnsi"/>
        </w:rPr>
      </w:pPr>
      <w:r>
        <w:rPr>
          <w:rFonts w:asciiTheme="minorHAnsi" w:hAnsiTheme="minorHAnsi" w:cstheme="minorHAnsi"/>
          <w:noProof/>
          <w:sz w:val="27"/>
          <w:szCs w:val="27"/>
          <w:vertAlign w:val="subscript"/>
        </w:rPr>
        <w:lastRenderedPageBreak/>
        <w:drawing>
          <wp:inline distT="0" distB="0" distL="0" distR="0">
            <wp:extent cx="2814761" cy="1839518"/>
            <wp:effectExtent l="0" t="0" r="508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Over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4260" cy="1839190"/>
                    </a:xfrm>
                    <a:prstGeom prst="rect">
                      <a:avLst/>
                    </a:prstGeom>
                  </pic:spPr>
                </pic:pic>
              </a:graphicData>
            </a:graphic>
          </wp:inline>
        </w:drawing>
      </w:r>
      <w:r w:rsidR="00E07FFE">
        <w:rPr>
          <w:rFonts w:asciiTheme="minorHAnsi" w:eastAsia="Times New Roman" w:hAnsiTheme="minorHAnsi" w:cstheme="minorHAnsi"/>
        </w:rPr>
        <w:t xml:space="preserve">            </w:t>
      </w:r>
      <w:r w:rsidR="00972699" w:rsidRPr="00925334">
        <w:rPr>
          <w:rFonts w:asciiTheme="minorHAnsi" w:hAnsiTheme="minorHAnsi" w:cstheme="minorHAnsi"/>
          <w:noProof/>
          <w:sz w:val="27"/>
          <w:szCs w:val="27"/>
          <w:vertAlign w:val="subscript"/>
        </w:rPr>
        <w:drawing>
          <wp:inline distT="0" distB="0" distL="0" distR="0" wp14:anchorId="4D91C17F" wp14:editId="6BB91108">
            <wp:extent cx="2743200" cy="1729260"/>
            <wp:effectExtent l="0" t="0" r="0" b="4445"/>
            <wp:docPr id="1" name="Picture 1" descr="uwHHpegRzNP4eOwAePKWIALDJLbxhO8YutdQkkI2TWNp4dXsn4PlGgK0DhrosOJYTeecAr9Yhg6TTd0Vt4gv_zO5ThtiwI4yc0MGlwD_4XfauW7m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wHHpegRzNP4eOwAePKWIALDJLbxhO8YutdQkkI2TWNp4dXsn4PlGgK0DhrosOJYTeecAr9Yhg6TTd0Vt4gv_zO5ThtiwI4yc0MGlwD_4XfauW7m1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469" cy="1729430"/>
                    </a:xfrm>
                    <a:prstGeom prst="rect">
                      <a:avLst/>
                    </a:prstGeom>
                    <a:noFill/>
                    <a:ln>
                      <a:noFill/>
                    </a:ln>
                  </pic:spPr>
                </pic:pic>
              </a:graphicData>
            </a:graphic>
          </wp:inline>
        </w:drawing>
      </w:r>
    </w:p>
    <w:p w:rsidR="005303B6" w:rsidRPr="00925334" w:rsidRDefault="005303B6" w:rsidP="00874838">
      <w:pPr>
        <w:spacing w:line="240" w:lineRule="auto"/>
        <w:rPr>
          <w:rFonts w:asciiTheme="minorHAnsi" w:eastAsia="Times New Roman" w:hAnsiTheme="minorHAnsi" w:cstheme="minorHAnsi"/>
          <w:b/>
          <w:bCs/>
        </w:rPr>
      </w:pPr>
      <w:proofErr w:type="gramStart"/>
      <w:r w:rsidRPr="00925334">
        <w:rPr>
          <w:rFonts w:asciiTheme="minorHAnsi" w:eastAsia="Times New Roman" w:hAnsiTheme="minorHAnsi" w:cstheme="minorHAnsi"/>
          <w:b/>
          <w:bCs/>
        </w:rPr>
        <w:t xml:space="preserve">Figure </w:t>
      </w:r>
      <w:r w:rsidR="00F46A3A" w:rsidRPr="00925334">
        <w:rPr>
          <w:rFonts w:asciiTheme="minorHAnsi" w:eastAsia="Times New Roman" w:hAnsiTheme="minorHAnsi" w:cstheme="minorHAnsi"/>
          <w:b/>
          <w:bCs/>
        </w:rPr>
        <w:t>1</w:t>
      </w:r>
      <w:r w:rsidRPr="00925334">
        <w:rPr>
          <w:rFonts w:asciiTheme="minorHAnsi" w:eastAsia="Times New Roman" w:hAnsiTheme="minorHAnsi" w:cstheme="minorHAnsi"/>
          <w:b/>
          <w:bCs/>
        </w:rPr>
        <w:t>.</w:t>
      </w:r>
      <w:proofErr w:type="gramEnd"/>
      <w:r w:rsidRPr="00925334">
        <w:rPr>
          <w:rFonts w:asciiTheme="minorHAnsi" w:eastAsia="Times New Roman" w:hAnsiTheme="minorHAnsi" w:cstheme="minorHAnsi"/>
          <w:b/>
          <w:bCs/>
        </w:rPr>
        <w:t xml:space="preserve"> </w:t>
      </w:r>
      <w:r w:rsidRPr="00925334">
        <w:rPr>
          <w:rFonts w:asciiTheme="minorHAnsi" w:eastAsia="Times New Roman" w:hAnsiTheme="minorHAnsi" w:cstheme="minorHAnsi"/>
        </w:rPr>
        <w:t xml:space="preserve"> Diagram of the software </w:t>
      </w:r>
      <w:r w:rsidR="00235271">
        <w:rPr>
          <w:rFonts w:asciiTheme="minorHAnsi" w:eastAsia="Times New Roman" w:hAnsiTheme="minorHAnsi" w:cstheme="minorHAnsi"/>
        </w:rPr>
        <w:t xml:space="preserve">overview, followed by a diagram of the </w:t>
      </w:r>
      <w:r w:rsidRPr="00925334">
        <w:rPr>
          <w:rFonts w:asciiTheme="minorHAnsi" w:eastAsia="Times New Roman" w:hAnsiTheme="minorHAnsi" w:cstheme="minorHAnsi"/>
        </w:rPr>
        <w:t>stack with overlay on top of the hardware it overlaps.</w:t>
      </w:r>
    </w:p>
    <w:p w:rsidR="005303B6" w:rsidRPr="00925334" w:rsidRDefault="005303B6" w:rsidP="00874838">
      <w:pPr>
        <w:spacing w:line="240" w:lineRule="auto"/>
        <w:rPr>
          <w:rFonts w:asciiTheme="minorHAnsi" w:eastAsia="Times New Roman" w:hAnsiTheme="minorHAnsi" w:cstheme="minorHAnsi"/>
        </w:rPr>
      </w:pP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Three </w:t>
      </w:r>
      <w:proofErr w:type="spellStart"/>
      <w:r w:rsidRPr="00925334">
        <w:rPr>
          <w:rFonts w:asciiTheme="minorHAnsi" w:eastAsia="Times New Roman" w:hAnsiTheme="minorHAnsi" w:cstheme="minorHAnsi"/>
        </w:rPr>
        <w:t>Arduino</w:t>
      </w:r>
      <w:proofErr w:type="spellEnd"/>
      <w:r w:rsidRPr="00925334">
        <w:rPr>
          <w:rFonts w:asciiTheme="minorHAnsi" w:eastAsia="Times New Roman" w:hAnsiTheme="minorHAnsi" w:cstheme="minorHAnsi"/>
        </w:rPr>
        <w:t xml:space="preserve"> compatible microcontrollers were used to interface lower level hardware. An </w:t>
      </w:r>
      <w:proofErr w:type="spellStart"/>
      <w:r w:rsidRPr="00925334">
        <w:rPr>
          <w:rFonts w:asciiTheme="minorHAnsi" w:eastAsia="Times New Roman" w:hAnsiTheme="minorHAnsi" w:cstheme="minorHAnsi"/>
        </w:rPr>
        <w:t>Arduino</w:t>
      </w:r>
      <w:proofErr w:type="spellEnd"/>
      <w:r w:rsidRPr="00925334">
        <w:rPr>
          <w:rFonts w:asciiTheme="minorHAnsi" w:eastAsia="Times New Roman" w:hAnsiTheme="minorHAnsi" w:cstheme="minorHAnsi"/>
        </w:rPr>
        <w:t xml:space="preserve"> Mega was used to interface a </w:t>
      </w:r>
      <w:proofErr w:type="spellStart"/>
      <w:r w:rsidRPr="00925334">
        <w:rPr>
          <w:rFonts w:asciiTheme="minorHAnsi" w:eastAsia="Times New Roman" w:hAnsiTheme="minorHAnsi" w:cstheme="minorHAnsi"/>
        </w:rPr>
        <w:t>lidar</w:t>
      </w:r>
      <w:proofErr w:type="spellEnd"/>
      <w:r w:rsidRPr="00925334">
        <w:rPr>
          <w:rFonts w:asciiTheme="minorHAnsi" w:eastAsia="Times New Roman" w:hAnsiTheme="minorHAnsi" w:cstheme="minorHAnsi"/>
        </w:rPr>
        <w:t xml:space="preserve"> module, while two </w:t>
      </w:r>
      <w:proofErr w:type="spellStart"/>
      <w:r w:rsidRPr="00925334">
        <w:rPr>
          <w:rFonts w:asciiTheme="minorHAnsi" w:eastAsia="Times New Roman" w:hAnsiTheme="minorHAnsi" w:cstheme="minorHAnsi"/>
        </w:rPr>
        <w:t>DFRduino</w:t>
      </w:r>
      <w:proofErr w:type="spellEnd"/>
      <w:r w:rsidRPr="00925334">
        <w:rPr>
          <w:rFonts w:asciiTheme="minorHAnsi" w:eastAsia="Times New Roman" w:hAnsiTheme="minorHAnsi" w:cstheme="minorHAnsi"/>
        </w:rPr>
        <w:t xml:space="preserve"> were used to measure analog inputs from environmental sensors as well as to control the motors for locomotion and </w:t>
      </w:r>
      <w:proofErr w:type="spellStart"/>
      <w:r w:rsidRPr="00925334">
        <w:rPr>
          <w:rFonts w:asciiTheme="minorHAnsi" w:eastAsia="Times New Roman" w:hAnsiTheme="minorHAnsi" w:cstheme="minorHAnsi"/>
        </w:rPr>
        <w:t>lidar</w:t>
      </w:r>
      <w:proofErr w:type="spellEnd"/>
      <w:r w:rsidRPr="00925334">
        <w:rPr>
          <w:rFonts w:asciiTheme="minorHAnsi" w:eastAsia="Times New Roman" w:hAnsiTheme="minorHAnsi" w:cstheme="minorHAnsi"/>
        </w:rPr>
        <w:t xml:space="preserve"> rotation.</w:t>
      </w: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ab/>
      </w:r>
    </w:p>
    <w:p w:rsidR="005303B6" w:rsidRPr="00925334" w:rsidRDefault="005303B6" w:rsidP="00874838">
      <w:pPr>
        <w:pStyle w:val="Heading4"/>
        <w:rPr>
          <w:rFonts w:asciiTheme="minorHAnsi" w:hAnsiTheme="minorHAnsi" w:cstheme="minorHAnsi"/>
        </w:rPr>
      </w:pPr>
      <w:r w:rsidRPr="00925334">
        <w:rPr>
          <w:rFonts w:asciiTheme="minorHAnsi" w:hAnsiTheme="minorHAnsi" w:cstheme="minorHAnsi"/>
        </w:rPr>
        <w:t>Hardware Setup</w:t>
      </w:r>
    </w:p>
    <w:p w:rsidR="005303B6" w:rsidRPr="00925334" w:rsidRDefault="005303B6" w:rsidP="00874838">
      <w:pPr>
        <w:spacing w:line="240" w:lineRule="auto"/>
        <w:rPr>
          <w:rFonts w:asciiTheme="minorHAnsi" w:eastAsia="Times New Roman" w:hAnsiTheme="minorHAnsi" w:cstheme="minorHAnsi"/>
          <w:i/>
          <w:iCs/>
        </w:rPr>
      </w:pPr>
    </w:p>
    <w:p w:rsidR="005303B6" w:rsidRPr="00925334" w:rsidRDefault="005303B6" w:rsidP="00F46A3A">
      <w:pPr>
        <w:spacing w:line="240" w:lineRule="auto"/>
        <w:ind w:firstLine="720"/>
        <w:rPr>
          <w:rFonts w:asciiTheme="minorHAnsi" w:eastAsia="Times New Roman" w:hAnsiTheme="minorHAnsi" w:cstheme="minorHAnsi"/>
        </w:rPr>
      </w:pPr>
      <w:r w:rsidRPr="00925334">
        <w:rPr>
          <w:rFonts w:asciiTheme="minorHAnsi" w:eastAsia="Times New Roman" w:hAnsiTheme="minorHAnsi" w:cstheme="minorHAnsi"/>
        </w:rPr>
        <w:t xml:space="preserve">As in the proposal, the Intel Atom board remains the primary computer for this project although cameras were not included in our final solution, thus the computational tasks required of the board no longer include computer vision algorithms. A discussion of why this was decided can be found in the “Environment Sensing” subsection of electrical design decisions. The atom </w:t>
      </w:r>
      <w:proofErr w:type="gramStart"/>
      <w:r w:rsidRPr="00925334">
        <w:rPr>
          <w:rFonts w:asciiTheme="minorHAnsi" w:eastAsia="Times New Roman" w:hAnsiTheme="minorHAnsi" w:cstheme="minorHAnsi"/>
        </w:rPr>
        <w:t>board  does</w:t>
      </w:r>
      <w:proofErr w:type="gramEnd"/>
      <w:r w:rsidRPr="00925334">
        <w:rPr>
          <w:rFonts w:asciiTheme="minorHAnsi" w:eastAsia="Times New Roman" w:hAnsiTheme="minorHAnsi" w:cstheme="minorHAnsi"/>
        </w:rPr>
        <w:t xml:space="preserve"> receive and send data to microcontrollers in charge of </w:t>
      </w:r>
      <w:proofErr w:type="spellStart"/>
      <w:r w:rsidRPr="00925334">
        <w:rPr>
          <w:rFonts w:asciiTheme="minorHAnsi" w:eastAsia="Times New Roman" w:hAnsiTheme="minorHAnsi" w:cstheme="minorHAnsi"/>
        </w:rPr>
        <w:t>lidar</w:t>
      </w:r>
      <w:proofErr w:type="spellEnd"/>
      <w:r w:rsidRPr="00925334">
        <w:rPr>
          <w:rFonts w:asciiTheme="minorHAnsi" w:eastAsia="Times New Roman" w:hAnsiTheme="minorHAnsi" w:cstheme="minorHAnsi"/>
        </w:rPr>
        <w:t xml:space="preserve">, IR, current sensing, and motor control. These microcontrollers execute tasks handed down to them by the Atom board </w:t>
      </w:r>
      <w:proofErr w:type="gramStart"/>
      <w:r w:rsidRPr="00925334">
        <w:rPr>
          <w:rFonts w:asciiTheme="minorHAnsi" w:eastAsia="Times New Roman" w:hAnsiTheme="minorHAnsi" w:cstheme="minorHAnsi"/>
        </w:rPr>
        <w:t>and  report</w:t>
      </w:r>
      <w:proofErr w:type="gramEnd"/>
      <w:r w:rsidRPr="00925334">
        <w:rPr>
          <w:rFonts w:asciiTheme="minorHAnsi" w:eastAsia="Times New Roman" w:hAnsiTheme="minorHAnsi" w:cstheme="minorHAnsi"/>
        </w:rPr>
        <w:t xml:space="preserve"> results back to the board. Thus the Atom board still acts as the main computation force constructing graphs of its environment and path planning on said graphs before sending commands down to the microcontrollers.</w:t>
      </w:r>
    </w:p>
    <w:p w:rsidR="005303B6" w:rsidRPr="00925334" w:rsidRDefault="005303B6" w:rsidP="00874838">
      <w:pPr>
        <w:spacing w:line="240" w:lineRule="auto"/>
        <w:rPr>
          <w:rFonts w:asciiTheme="minorHAnsi" w:eastAsia="Times New Roman" w:hAnsiTheme="minorHAnsi" w:cstheme="minorHAnsi"/>
        </w:rPr>
      </w:pPr>
    </w:p>
    <w:p w:rsidR="005303B6" w:rsidRPr="00925334" w:rsidRDefault="005303B6" w:rsidP="00F46A3A">
      <w:pPr>
        <w:ind w:firstLine="720"/>
        <w:rPr>
          <w:rFonts w:asciiTheme="minorHAnsi" w:eastAsia="Times New Roman" w:hAnsiTheme="minorHAnsi" w:cstheme="minorHAnsi"/>
        </w:rPr>
      </w:pPr>
      <w:r w:rsidRPr="00925334">
        <w:rPr>
          <w:rFonts w:asciiTheme="minorHAnsi" w:eastAsia="Times New Roman" w:hAnsiTheme="minorHAnsi" w:cstheme="minorHAnsi"/>
        </w:rPr>
        <w:t xml:space="preserve">To develop on the Night Rover the atom board startup process needed to be changed. This resulted in hardware as well as software changes. On the hardware side, a replacement for the spinning disk hard drive was needed. This was done because the nature of a moving rover makes constraints such as power consumption, shock resistance, and heat dispersion problems hard to handle. These problems offset the advantage of higher disk capacity. The first problem of mentioned of power consumption is a constraint that can’t be engineered around such as heat control and shock resistance. As the night </w:t>
      </w:r>
      <w:proofErr w:type="gramStart"/>
      <w:r w:rsidRPr="00925334">
        <w:rPr>
          <w:rFonts w:asciiTheme="minorHAnsi" w:eastAsia="Times New Roman" w:hAnsiTheme="minorHAnsi" w:cstheme="minorHAnsi"/>
        </w:rPr>
        <w:t>rover intends to path plan and then sleep</w:t>
      </w:r>
      <w:proofErr w:type="gramEnd"/>
      <w:r w:rsidRPr="00925334">
        <w:rPr>
          <w:rFonts w:asciiTheme="minorHAnsi" w:eastAsia="Times New Roman" w:hAnsiTheme="minorHAnsi" w:cstheme="minorHAnsi"/>
        </w:rPr>
        <w:t xml:space="preserve"> the atom board, the atom board causes an increase of “spin up”. Spin up is the process of spinning the </w:t>
      </w:r>
      <w:proofErr w:type="gramStart"/>
      <w:r w:rsidRPr="00925334">
        <w:rPr>
          <w:rFonts w:asciiTheme="minorHAnsi" w:eastAsia="Times New Roman" w:hAnsiTheme="minorHAnsi" w:cstheme="minorHAnsi"/>
        </w:rPr>
        <w:t>drive up to either read or write</w:t>
      </w:r>
      <w:proofErr w:type="gramEnd"/>
      <w:r w:rsidRPr="00925334">
        <w:rPr>
          <w:rFonts w:asciiTheme="minorHAnsi" w:eastAsia="Times New Roman" w:hAnsiTheme="minorHAnsi" w:cstheme="minorHAnsi"/>
        </w:rPr>
        <w:t xml:space="preserve"> data faster than the drive can at its current speed.  Increasing the spinning </w:t>
      </w:r>
      <w:proofErr w:type="gramStart"/>
      <w:r w:rsidRPr="00925334">
        <w:rPr>
          <w:rFonts w:asciiTheme="minorHAnsi" w:eastAsia="Times New Roman" w:hAnsiTheme="minorHAnsi" w:cstheme="minorHAnsi"/>
        </w:rPr>
        <w:t>speed  results</w:t>
      </w:r>
      <w:proofErr w:type="gramEnd"/>
      <w:r w:rsidRPr="00925334">
        <w:rPr>
          <w:rFonts w:asciiTheme="minorHAnsi" w:eastAsia="Times New Roman" w:hAnsiTheme="minorHAnsi" w:cstheme="minorHAnsi"/>
        </w:rPr>
        <w:t xml:space="preserve"> in more power directed to the </w:t>
      </w:r>
      <w:proofErr w:type="spellStart"/>
      <w:r w:rsidRPr="00925334">
        <w:rPr>
          <w:rFonts w:asciiTheme="minorHAnsi" w:eastAsia="Times New Roman" w:hAnsiTheme="minorHAnsi" w:cstheme="minorHAnsi"/>
        </w:rPr>
        <w:t>the</w:t>
      </w:r>
      <w:proofErr w:type="spellEnd"/>
      <w:r w:rsidRPr="00925334">
        <w:rPr>
          <w:rFonts w:asciiTheme="minorHAnsi" w:eastAsia="Times New Roman" w:hAnsiTheme="minorHAnsi" w:cstheme="minorHAnsi"/>
        </w:rPr>
        <w:t xml:space="preserve"> hard drive motor which  increases overall power consumption. There are solutions to the spin up when using </w:t>
      </w:r>
      <w:proofErr w:type="spellStart"/>
      <w:r w:rsidRPr="00925334">
        <w:rPr>
          <w:rFonts w:asciiTheme="minorHAnsi" w:eastAsia="Times New Roman" w:hAnsiTheme="minorHAnsi" w:cstheme="minorHAnsi"/>
        </w:rPr>
        <w:t>linux</w:t>
      </w:r>
      <w:proofErr w:type="spellEnd"/>
      <w:r w:rsidRPr="00925334">
        <w:rPr>
          <w:rFonts w:asciiTheme="minorHAnsi" w:eastAsia="Times New Roman" w:hAnsiTheme="minorHAnsi" w:cstheme="minorHAnsi"/>
        </w:rPr>
        <w:t xml:space="preserve">, such as calling </w:t>
      </w:r>
      <w:proofErr w:type="spellStart"/>
      <w:r w:rsidRPr="00925334">
        <w:rPr>
          <w:rFonts w:asciiTheme="minorHAnsi" w:eastAsia="Times New Roman" w:hAnsiTheme="minorHAnsi" w:cstheme="minorHAnsi"/>
        </w:rPr>
        <w:t>bdflush</w:t>
      </w:r>
      <w:proofErr w:type="spellEnd"/>
      <w:r w:rsidRPr="00925334">
        <w:rPr>
          <w:rFonts w:asciiTheme="minorHAnsi" w:eastAsia="Times New Roman" w:hAnsiTheme="minorHAnsi" w:cstheme="minorHAnsi"/>
        </w:rPr>
        <w:t xml:space="preserve"> and </w:t>
      </w:r>
      <w:proofErr w:type="spellStart"/>
      <w:r w:rsidRPr="00925334">
        <w:rPr>
          <w:rFonts w:asciiTheme="minorHAnsi" w:eastAsia="Times New Roman" w:hAnsiTheme="minorHAnsi" w:cstheme="minorHAnsi"/>
        </w:rPr>
        <w:t>kupdate</w:t>
      </w:r>
      <w:proofErr w:type="spellEnd"/>
      <w:r w:rsidRPr="00925334">
        <w:rPr>
          <w:rFonts w:asciiTheme="minorHAnsi" w:eastAsia="Times New Roman" w:hAnsiTheme="minorHAnsi" w:cstheme="minorHAnsi"/>
        </w:rPr>
        <w:t xml:space="preserve"> kernels but these solutions go beyond the scope of this project as it would need to be known when to use them. There are also utilities that can be used such as </w:t>
      </w:r>
      <w:proofErr w:type="spellStart"/>
      <w:r w:rsidRPr="00925334">
        <w:rPr>
          <w:rFonts w:asciiTheme="minorHAnsi" w:eastAsia="Times New Roman" w:hAnsiTheme="minorHAnsi" w:cstheme="minorHAnsi"/>
        </w:rPr>
        <w:t>hd</w:t>
      </w:r>
      <w:proofErr w:type="spellEnd"/>
      <w:r w:rsidRPr="00925334">
        <w:rPr>
          <w:rFonts w:asciiTheme="minorHAnsi" w:eastAsia="Times New Roman" w:hAnsiTheme="minorHAnsi" w:cstheme="minorHAnsi"/>
        </w:rPr>
        <w:t xml:space="preserve">-idle, but that is intended for external hard drives. Second is the problem of shock control. Laptops today have active hard drive protection that parks disk heads if a machine is dropped, these laptops have a way of detecting when a laptop is about to be dropped to park these drives. There have also been solutions of </w:t>
      </w:r>
      <w:r w:rsidRPr="00925334">
        <w:rPr>
          <w:rFonts w:asciiTheme="minorHAnsi" w:eastAsia="Times New Roman" w:hAnsiTheme="minorHAnsi" w:cstheme="minorHAnsi"/>
        </w:rPr>
        <w:lastRenderedPageBreak/>
        <w:t xml:space="preserve">using hard drives in robotic applications that make use of a built-in accelerometers in the drives but not all hard drive possess this accelerometer[5]. Even if a disk with a built-in accelerometer was available, the night rover is using a server OS typically found in desktops which does not contain the required systems to interface with the accelerometer. Implementing a detection system ourselves would have diverted resources away from more critical code and hardware design issues, so a detection system was not implemented. Other than the problem of drive drops is the problem of disk skips which result from just moving a hard drive. </w:t>
      </w:r>
      <w:proofErr w:type="gramStart"/>
      <w:r w:rsidRPr="00925334">
        <w:rPr>
          <w:rFonts w:asciiTheme="minorHAnsi" w:eastAsia="Times New Roman" w:hAnsiTheme="minorHAnsi" w:cstheme="minorHAnsi"/>
        </w:rPr>
        <w:t>disk</w:t>
      </w:r>
      <w:proofErr w:type="gramEnd"/>
      <w:r w:rsidRPr="00925334">
        <w:rPr>
          <w:rFonts w:asciiTheme="minorHAnsi" w:eastAsia="Times New Roman" w:hAnsiTheme="minorHAnsi" w:cstheme="minorHAnsi"/>
        </w:rPr>
        <w:t xml:space="preserve"> skips cause computation to run slower, which is another reason a replacement for a spinning device was considered. Third, Spinning hard drives have a problem of adding heat to their environment, especially during spin </w:t>
      </w:r>
      <w:proofErr w:type="gramStart"/>
      <w:r w:rsidRPr="00925334">
        <w:rPr>
          <w:rFonts w:asciiTheme="minorHAnsi" w:eastAsia="Times New Roman" w:hAnsiTheme="minorHAnsi" w:cstheme="minorHAnsi"/>
        </w:rPr>
        <w:t>up[</w:t>
      </w:r>
      <w:proofErr w:type="gramEnd"/>
      <w:r w:rsidRPr="00925334">
        <w:rPr>
          <w:rFonts w:asciiTheme="minorHAnsi" w:eastAsia="Times New Roman" w:hAnsiTheme="minorHAnsi" w:cstheme="minorHAnsi"/>
        </w:rPr>
        <w:t xml:space="preserve">6].  Since the electronics of the rover are in a closed body environment and the current models of the </w:t>
      </w:r>
      <w:proofErr w:type="spellStart"/>
      <w:proofErr w:type="gramStart"/>
      <w:r w:rsidRPr="00925334">
        <w:rPr>
          <w:rFonts w:asciiTheme="minorHAnsi" w:eastAsia="Times New Roman" w:hAnsiTheme="minorHAnsi" w:cstheme="minorHAnsi"/>
        </w:rPr>
        <w:t>intel</w:t>
      </w:r>
      <w:proofErr w:type="spellEnd"/>
      <w:proofErr w:type="gramEnd"/>
      <w:r w:rsidRPr="00925334">
        <w:rPr>
          <w:rFonts w:asciiTheme="minorHAnsi" w:eastAsia="Times New Roman" w:hAnsiTheme="minorHAnsi" w:cstheme="minorHAnsi"/>
        </w:rPr>
        <w:t xml:space="preserve"> atom board already suffer from heat related issues, It was decided to look for alternative solutions. Solutions considered were replacing with a solid state drive, an </w:t>
      </w:r>
      <w:proofErr w:type="spellStart"/>
      <w:proofErr w:type="gramStart"/>
      <w:r w:rsidRPr="00925334">
        <w:rPr>
          <w:rFonts w:asciiTheme="minorHAnsi" w:eastAsia="Times New Roman" w:hAnsiTheme="minorHAnsi" w:cstheme="minorHAnsi"/>
        </w:rPr>
        <w:t>sd</w:t>
      </w:r>
      <w:proofErr w:type="spellEnd"/>
      <w:proofErr w:type="gramEnd"/>
      <w:r w:rsidRPr="00925334">
        <w:rPr>
          <w:rFonts w:asciiTheme="minorHAnsi" w:eastAsia="Times New Roman" w:hAnsiTheme="minorHAnsi" w:cstheme="minorHAnsi"/>
        </w:rPr>
        <w:t xml:space="preserve"> card, or a </w:t>
      </w:r>
      <w:proofErr w:type="spellStart"/>
      <w:r w:rsidRPr="00925334">
        <w:rPr>
          <w:rFonts w:asciiTheme="minorHAnsi" w:eastAsia="Times New Roman" w:hAnsiTheme="minorHAnsi" w:cstheme="minorHAnsi"/>
        </w:rPr>
        <w:t>usb</w:t>
      </w:r>
      <w:proofErr w:type="spellEnd"/>
      <w:r w:rsidRPr="00925334">
        <w:rPr>
          <w:rFonts w:asciiTheme="minorHAnsi" w:eastAsia="Times New Roman" w:hAnsiTheme="minorHAnsi" w:cstheme="minorHAnsi"/>
        </w:rPr>
        <w:t xml:space="preserve"> drive. The solid state drive solution although they have the benefit of being faster are not more power efficient and are also much more expensive and thus were thrown out of  further consideration. The next replacement idea was </w:t>
      </w:r>
      <w:proofErr w:type="spellStart"/>
      <w:r w:rsidRPr="00925334">
        <w:rPr>
          <w:rFonts w:asciiTheme="minorHAnsi" w:eastAsia="Times New Roman" w:hAnsiTheme="minorHAnsi" w:cstheme="minorHAnsi"/>
        </w:rPr>
        <w:t>usb</w:t>
      </w:r>
      <w:proofErr w:type="spellEnd"/>
      <w:r w:rsidRPr="00925334">
        <w:rPr>
          <w:rFonts w:asciiTheme="minorHAnsi" w:eastAsia="Times New Roman" w:hAnsiTheme="minorHAnsi" w:cstheme="minorHAnsi"/>
        </w:rPr>
        <w:t xml:space="preserve"> drives. These turn out to be more power efficient than hard drives, but also suffer from the same problem that </w:t>
      </w:r>
      <w:proofErr w:type="spellStart"/>
      <w:r w:rsidRPr="00925334">
        <w:rPr>
          <w:rFonts w:asciiTheme="minorHAnsi" w:eastAsia="Times New Roman" w:hAnsiTheme="minorHAnsi" w:cstheme="minorHAnsi"/>
        </w:rPr>
        <w:t>ssds</w:t>
      </w:r>
      <w:proofErr w:type="spellEnd"/>
      <w:r w:rsidRPr="00925334">
        <w:rPr>
          <w:rFonts w:asciiTheme="minorHAnsi" w:eastAsia="Times New Roman" w:hAnsiTheme="minorHAnsi" w:cstheme="minorHAnsi"/>
        </w:rPr>
        <w:t xml:space="preserve"> do of read/write power costs not being signiﬁcantly greater than idle costs. Therefore if we were to scale equal gigabyte size </w:t>
      </w:r>
      <w:proofErr w:type="spellStart"/>
      <w:r w:rsidRPr="00925334">
        <w:rPr>
          <w:rFonts w:asciiTheme="minorHAnsi" w:eastAsia="Times New Roman" w:hAnsiTheme="minorHAnsi" w:cstheme="minorHAnsi"/>
        </w:rPr>
        <w:t>hd</w:t>
      </w:r>
      <w:proofErr w:type="spellEnd"/>
      <w:r w:rsidRPr="00925334">
        <w:rPr>
          <w:rFonts w:asciiTheme="minorHAnsi" w:eastAsia="Times New Roman" w:hAnsiTheme="minorHAnsi" w:cstheme="minorHAnsi"/>
        </w:rPr>
        <w:t xml:space="preserve"> to </w:t>
      </w:r>
      <w:proofErr w:type="spellStart"/>
      <w:r w:rsidRPr="00925334">
        <w:rPr>
          <w:rFonts w:asciiTheme="minorHAnsi" w:eastAsia="Times New Roman" w:hAnsiTheme="minorHAnsi" w:cstheme="minorHAnsi"/>
        </w:rPr>
        <w:t>usb</w:t>
      </w:r>
      <w:proofErr w:type="spellEnd"/>
      <w:r w:rsidRPr="00925334">
        <w:rPr>
          <w:rFonts w:asciiTheme="minorHAnsi" w:eastAsia="Times New Roman" w:hAnsiTheme="minorHAnsi" w:cstheme="minorHAnsi"/>
        </w:rPr>
        <w:t xml:space="preserve"> flash, it is possible that there might not be a power consumption decrease, since hard drives can decrease power consumption by spinning down during idle states. As this research is beyond the scope of this project it was not tested. </w:t>
      </w:r>
      <w:proofErr w:type="spellStart"/>
      <w:r w:rsidRPr="00925334">
        <w:rPr>
          <w:rFonts w:asciiTheme="minorHAnsi" w:eastAsia="Times New Roman" w:hAnsiTheme="minorHAnsi" w:cstheme="minorHAnsi"/>
        </w:rPr>
        <w:t>Usb</w:t>
      </w:r>
      <w:proofErr w:type="spellEnd"/>
      <w:r w:rsidRPr="00925334">
        <w:rPr>
          <w:rFonts w:asciiTheme="minorHAnsi" w:eastAsia="Times New Roman" w:hAnsiTheme="minorHAnsi" w:cstheme="minorHAnsi"/>
        </w:rPr>
        <w:t xml:space="preserve"> drives were used largely for testing but were not used in the final night rover product, because of the limited number of </w:t>
      </w:r>
      <w:proofErr w:type="spellStart"/>
      <w:r w:rsidRPr="00925334">
        <w:rPr>
          <w:rFonts w:asciiTheme="minorHAnsi" w:eastAsia="Times New Roman" w:hAnsiTheme="minorHAnsi" w:cstheme="minorHAnsi"/>
        </w:rPr>
        <w:t>usb</w:t>
      </w:r>
      <w:proofErr w:type="spellEnd"/>
      <w:r w:rsidRPr="00925334">
        <w:rPr>
          <w:rFonts w:asciiTheme="minorHAnsi" w:eastAsia="Times New Roman" w:hAnsiTheme="minorHAnsi" w:cstheme="minorHAnsi"/>
        </w:rPr>
        <w:t xml:space="preserve"> ports available for </w:t>
      </w:r>
      <w:proofErr w:type="spellStart"/>
      <w:r w:rsidRPr="00925334">
        <w:rPr>
          <w:rFonts w:asciiTheme="minorHAnsi" w:eastAsia="Times New Roman" w:hAnsiTheme="minorHAnsi" w:cstheme="minorHAnsi"/>
        </w:rPr>
        <w:t>wifi</w:t>
      </w:r>
      <w:proofErr w:type="spellEnd"/>
      <w:r w:rsidRPr="00925334">
        <w:rPr>
          <w:rFonts w:asciiTheme="minorHAnsi" w:eastAsia="Times New Roman" w:hAnsiTheme="minorHAnsi" w:cstheme="minorHAnsi"/>
        </w:rPr>
        <w:t xml:space="preserve">, and the microcontrollers. </w:t>
      </w:r>
      <w:proofErr w:type="gramStart"/>
      <w:r w:rsidRPr="00925334">
        <w:rPr>
          <w:rFonts w:asciiTheme="minorHAnsi" w:eastAsia="Times New Roman" w:hAnsiTheme="minorHAnsi" w:cstheme="minorHAnsi"/>
        </w:rPr>
        <w:t>an</w:t>
      </w:r>
      <w:proofErr w:type="gramEnd"/>
      <w:r w:rsidRPr="00925334">
        <w:rPr>
          <w:rFonts w:asciiTheme="minorHAnsi" w:eastAsia="Times New Roman" w:hAnsiTheme="minorHAnsi" w:cstheme="minorHAnsi"/>
        </w:rPr>
        <w:t xml:space="preserve"> SD card was used instead. A problem the Night rover team ran into was high </w:t>
      </w:r>
      <w:proofErr w:type="spellStart"/>
      <w:r w:rsidRPr="00925334">
        <w:rPr>
          <w:rFonts w:asciiTheme="minorHAnsi" w:eastAsia="Times New Roman" w:hAnsiTheme="minorHAnsi" w:cstheme="minorHAnsi"/>
        </w:rPr>
        <w:t>iowait</w:t>
      </w:r>
      <w:proofErr w:type="spellEnd"/>
      <w:r w:rsidRPr="00925334">
        <w:rPr>
          <w:rFonts w:asciiTheme="minorHAnsi" w:eastAsia="Times New Roman" w:hAnsiTheme="minorHAnsi" w:cstheme="minorHAnsi"/>
        </w:rPr>
        <w:t xml:space="preserve"> times if the </w:t>
      </w:r>
      <w:proofErr w:type="spellStart"/>
      <w:proofErr w:type="gramStart"/>
      <w:r w:rsidRPr="00925334">
        <w:rPr>
          <w:rFonts w:asciiTheme="minorHAnsi" w:eastAsia="Times New Roman" w:hAnsiTheme="minorHAnsi" w:cstheme="minorHAnsi"/>
        </w:rPr>
        <w:t>sd</w:t>
      </w:r>
      <w:proofErr w:type="spellEnd"/>
      <w:proofErr w:type="gramEnd"/>
      <w:r w:rsidRPr="00925334">
        <w:rPr>
          <w:rFonts w:asciiTheme="minorHAnsi" w:eastAsia="Times New Roman" w:hAnsiTheme="minorHAnsi" w:cstheme="minorHAnsi"/>
        </w:rPr>
        <w:t xml:space="preserve"> or </w:t>
      </w:r>
      <w:proofErr w:type="spellStart"/>
      <w:r w:rsidRPr="00925334">
        <w:rPr>
          <w:rFonts w:asciiTheme="minorHAnsi" w:eastAsia="Times New Roman" w:hAnsiTheme="minorHAnsi" w:cstheme="minorHAnsi"/>
        </w:rPr>
        <w:t>usb</w:t>
      </w:r>
      <w:proofErr w:type="spellEnd"/>
      <w:r w:rsidRPr="00925334">
        <w:rPr>
          <w:rFonts w:asciiTheme="minorHAnsi" w:eastAsia="Times New Roman" w:hAnsiTheme="minorHAnsi" w:cstheme="minorHAnsi"/>
        </w:rPr>
        <w:t xml:space="preserve"> drives had read/write speeds under 22 </w:t>
      </w:r>
      <w:proofErr w:type="spellStart"/>
      <w:r w:rsidRPr="00925334">
        <w:rPr>
          <w:rFonts w:asciiTheme="minorHAnsi" w:eastAsia="Times New Roman" w:hAnsiTheme="minorHAnsi" w:cstheme="minorHAnsi"/>
        </w:rPr>
        <w:t>mb</w:t>
      </w:r>
      <w:proofErr w:type="spellEnd"/>
      <w:r w:rsidRPr="00925334">
        <w:rPr>
          <w:rFonts w:asciiTheme="minorHAnsi" w:eastAsia="Times New Roman" w:hAnsiTheme="minorHAnsi" w:cstheme="minorHAnsi"/>
        </w:rPr>
        <w:t xml:space="preserve">/s but this was averted by using above said speed. </w:t>
      </w:r>
    </w:p>
    <w:p w:rsidR="005303B6" w:rsidRPr="00925334" w:rsidRDefault="00972699" w:rsidP="005303B6">
      <w:pPr>
        <w:jc w:val="center"/>
        <w:rPr>
          <w:rFonts w:asciiTheme="minorHAnsi" w:eastAsia="Times New Roman" w:hAnsiTheme="minorHAnsi" w:cstheme="minorHAnsi"/>
        </w:rPr>
      </w:pPr>
      <w:r w:rsidRPr="00925334">
        <w:rPr>
          <w:rFonts w:asciiTheme="minorHAnsi" w:hAnsiTheme="minorHAnsi" w:cstheme="minorHAnsi"/>
          <w:noProof/>
          <w:sz w:val="27"/>
          <w:szCs w:val="27"/>
        </w:rPr>
        <w:drawing>
          <wp:inline distT="0" distB="0" distL="0" distR="0" wp14:anchorId="35CF4F53" wp14:editId="6D2300E3">
            <wp:extent cx="1630045" cy="2226310"/>
            <wp:effectExtent l="0" t="0" r="8255" b="2540"/>
            <wp:docPr id="2" name="Picture 2" descr="fZ-1Ry5fsHr1tjqolJjvzDjGNmT24dMzvOOb8493_QTIpRuJs6IlBimnWyz6DArvRYBoVmfdzD-aD8cXllJEnQZACZf5EdaLdnZeZ2wSw634O0L1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Z-1Ry5fsHr1tjqolJjvzDjGNmT24dMzvOOb8493_QTIpRuJs6IlBimnWyz6DArvRYBoVmfdzD-aD8cXllJEnQZACZf5EdaLdnZeZ2wSw634O0L1k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0045" cy="2226310"/>
                    </a:xfrm>
                    <a:prstGeom prst="rect">
                      <a:avLst/>
                    </a:prstGeom>
                    <a:noFill/>
                    <a:ln>
                      <a:noFill/>
                    </a:ln>
                  </pic:spPr>
                </pic:pic>
              </a:graphicData>
            </a:graphic>
          </wp:inline>
        </w:drawing>
      </w:r>
    </w:p>
    <w:p w:rsidR="005303B6" w:rsidRPr="00925334" w:rsidRDefault="00F46A3A" w:rsidP="00874838">
      <w:pPr>
        <w:rPr>
          <w:rFonts w:asciiTheme="minorHAnsi" w:eastAsia="Times New Roman" w:hAnsiTheme="minorHAnsi" w:cstheme="minorHAnsi"/>
          <w:b/>
          <w:bCs/>
        </w:rPr>
      </w:pPr>
      <w:proofErr w:type="gramStart"/>
      <w:r w:rsidRPr="00925334">
        <w:rPr>
          <w:rFonts w:asciiTheme="minorHAnsi" w:eastAsia="Times New Roman" w:hAnsiTheme="minorHAnsi" w:cstheme="minorHAnsi"/>
          <w:b/>
          <w:bCs/>
        </w:rPr>
        <w:t>Figure 2</w:t>
      </w:r>
      <w:r w:rsidR="005303B6" w:rsidRPr="00925334">
        <w:rPr>
          <w:rFonts w:asciiTheme="minorHAnsi" w:eastAsia="Times New Roman" w:hAnsiTheme="minorHAnsi" w:cstheme="minorHAnsi"/>
          <w:b/>
          <w:bCs/>
        </w:rPr>
        <w:t>.</w:t>
      </w:r>
      <w:proofErr w:type="gramEnd"/>
      <w:r w:rsidR="005303B6" w:rsidRPr="00925334">
        <w:rPr>
          <w:rFonts w:asciiTheme="minorHAnsi" w:eastAsia="Times New Roman" w:hAnsiTheme="minorHAnsi" w:cstheme="minorHAnsi"/>
          <w:b/>
          <w:bCs/>
        </w:rPr>
        <w:t xml:space="preserve"> </w:t>
      </w:r>
      <w:r w:rsidR="005303B6" w:rsidRPr="00925334">
        <w:rPr>
          <w:rFonts w:asciiTheme="minorHAnsi" w:eastAsia="Times New Roman" w:hAnsiTheme="minorHAnsi" w:cstheme="minorHAnsi"/>
        </w:rPr>
        <w:t xml:space="preserve"> SD card used to boot from.</w:t>
      </w:r>
    </w:p>
    <w:p w:rsidR="005303B6" w:rsidRPr="00925334" w:rsidRDefault="005303B6" w:rsidP="00874838">
      <w:pPr>
        <w:pStyle w:val="Heading4"/>
        <w:rPr>
          <w:rFonts w:asciiTheme="minorHAnsi" w:hAnsiTheme="minorHAnsi" w:cstheme="minorHAnsi"/>
        </w:rPr>
      </w:pPr>
      <w:r w:rsidRPr="00925334">
        <w:rPr>
          <w:rFonts w:asciiTheme="minorHAnsi" w:hAnsiTheme="minorHAnsi" w:cstheme="minorHAnsi"/>
        </w:rPr>
        <w:t>OS installation &amp; software setup:</w:t>
      </w:r>
    </w:p>
    <w:p w:rsidR="005303B6" w:rsidRPr="00925334" w:rsidRDefault="005303B6" w:rsidP="00874838">
      <w:pPr>
        <w:rPr>
          <w:rFonts w:asciiTheme="minorHAnsi" w:eastAsia="Times New Roman" w:hAnsiTheme="minorHAnsi" w:cstheme="minorHAnsi"/>
        </w:rPr>
      </w:pPr>
    </w:p>
    <w:p w:rsidR="005303B6" w:rsidRPr="00925334" w:rsidRDefault="005303B6" w:rsidP="00F46A3A">
      <w:pPr>
        <w:ind w:firstLine="720"/>
        <w:rPr>
          <w:rFonts w:asciiTheme="minorHAnsi" w:eastAsia="Times New Roman" w:hAnsiTheme="minorHAnsi" w:cstheme="minorHAnsi"/>
        </w:rPr>
      </w:pPr>
      <w:r w:rsidRPr="00925334">
        <w:rPr>
          <w:rFonts w:asciiTheme="minorHAnsi" w:eastAsia="Times New Roman" w:hAnsiTheme="minorHAnsi" w:cstheme="minorHAnsi"/>
        </w:rPr>
        <w:t xml:space="preserve">The software systems started with modifications to the atom board startup process. This was done to replace the UEFI </w:t>
      </w:r>
      <w:proofErr w:type="gramStart"/>
      <w:r w:rsidRPr="00925334">
        <w:rPr>
          <w:rFonts w:asciiTheme="minorHAnsi" w:eastAsia="Times New Roman" w:hAnsiTheme="minorHAnsi" w:cstheme="minorHAnsi"/>
        </w:rPr>
        <w:t>with a</w:t>
      </w:r>
      <w:proofErr w:type="gramEnd"/>
      <w:r w:rsidRPr="00925334">
        <w:rPr>
          <w:rFonts w:asciiTheme="minorHAnsi" w:eastAsia="Times New Roman" w:hAnsiTheme="minorHAnsi" w:cstheme="minorHAnsi"/>
        </w:rPr>
        <w:t xml:space="preserve"> Bios. Using the instructions from the</w:t>
      </w:r>
      <w:r w:rsidRPr="00925334">
        <w:rPr>
          <w:rFonts w:asciiTheme="minorHAnsi" w:eastAsia="Times New Roman" w:hAnsiTheme="minorHAnsi" w:cstheme="minorHAnsi"/>
          <w:i/>
          <w:iCs/>
        </w:rPr>
        <w:t xml:space="preserve"> BLDK </w:t>
      </w:r>
      <w:proofErr w:type="spellStart"/>
      <w:r w:rsidRPr="00925334">
        <w:rPr>
          <w:rFonts w:asciiTheme="minorHAnsi" w:eastAsia="Times New Roman" w:hAnsiTheme="minorHAnsi" w:cstheme="minorHAnsi"/>
          <w:i/>
          <w:iCs/>
        </w:rPr>
        <w:t>Inforce</w:t>
      </w:r>
      <w:proofErr w:type="spellEnd"/>
      <w:r w:rsidRPr="00925334">
        <w:rPr>
          <w:rFonts w:asciiTheme="minorHAnsi" w:eastAsia="Times New Roman" w:hAnsiTheme="minorHAnsi" w:cstheme="minorHAnsi"/>
          <w:i/>
          <w:iCs/>
        </w:rPr>
        <w:t xml:space="preserve"> User Guide v0.3_1</w:t>
      </w:r>
      <w:r w:rsidRPr="00925334">
        <w:rPr>
          <w:rFonts w:asciiTheme="minorHAnsi" w:eastAsia="Times New Roman" w:hAnsiTheme="minorHAnsi" w:cstheme="minorHAnsi"/>
        </w:rPr>
        <w:t xml:space="preserve"> </w:t>
      </w:r>
      <w:proofErr w:type="gramStart"/>
      <w:r w:rsidRPr="00925334">
        <w:rPr>
          <w:rFonts w:asciiTheme="minorHAnsi" w:eastAsia="Times New Roman" w:hAnsiTheme="minorHAnsi" w:cstheme="minorHAnsi"/>
        </w:rPr>
        <w:t>a legacy</w:t>
      </w:r>
      <w:proofErr w:type="gramEnd"/>
      <w:r w:rsidRPr="00925334">
        <w:rPr>
          <w:rFonts w:asciiTheme="minorHAnsi" w:eastAsia="Times New Roman" w:hAnsiTheme="minorHAnsi" w:cstheme="minorHAnsi"/>
        </w:rPr>
        <w:t xml:space="preserve"> bios was set up. Installing </w:t>
      </w:r>
      <w:proofErr w:type="spellStart"/>
      <w:r w:rsidRPr="00925334">
        <w:rPr>
          <w:rFonts w:asciiTheme="minorHAnsi" w:eastAsia="Times New Roman" w:hAnsiTheme="minorHAnsi" w:cstheme="minorHAnsi"/>
        </w:rPr>
        <w:t>ubuntu</w:t>
      </w:r>
      <w:proofErr w:type="spellEnd"/>
      <w:r w:rsidRPr="00925334">
        <w:rPr>
          <w:rFonts w:asciiTheme="minorHAnsi" w:eastAsia="Times New Roman" w:hAnsiTheme="minorHAnsi" w:cstheme="minorHAnsi"/>
        </w:rPr>
        <w:t xml:space="preserve"> server was </w:t>
      </w:r>
      <w:proofErr w:type="gramStart"/>
      <w:r w:rsidRPr="00925334">
        <w:rPr>
          <w:rFonts w:asciiTheme="minorHAnsi" w:eastAsia="Times New Roman" w:hAnsiTheme="minorHAnsi" w:cstheme="minorHAnsi"/>
        </w:rPr>
        <w:t>done  using</w:t>
      </w:r>
      <w:proofErr w:type="gramEnd"/>
      <w:r w:rsidRPr="00925334">
        <w:rPr>
          <w:rFonts w:asciiTheme="minorHAnsi" w:eastAsia="Times New Roman" w:hAnsiTheme="minorHAnsi" w:cstheme="minorHAnsi"/>
        </w:rPr>
        <w:t xml:space="preserve"> the Universal USB Installer 1.8.7.9.  This </w:t>
      </w:r>
      <w:r w:rsidRPr="00925334">
        <w:rPr>
          <w:rFonts w:asciiTheme="minorHAnsi" w:eastAsia="Times New Roman" w:hAnsiTheme="minorHAnsi" w:cstheme="minorHAnsi"/>
        </w:rPr>
        <w:lastRenderedPageBreak/>
        <w:t xml:space="preserve">turns </w:t>
      </w:r>
      <w:proofErr w:type="gramStart"/>
      <w:r w:rsidRPr="00925334">
        <w:rPr>
          <w:rFonts w:asciiTheme="minorHAnsi" w:eastAsia="Times New Roman" w:hAnsiTheme="minorHAnsi" w:cstheme="minorHAnsi"/>
        </w:rPr>
        <w:t>a</w:t>
      </w:r>
      <w:proofErr w:type="gramEnd"/>
      <w:r w:rsidRPr="00925334">
        <w:rPr>
          <w:rFonts w:asciiTheme="minorHAnsi" w:eastAsia="Times New Roman" w:hAnsiTheme="minorHAnsi" w:cstheme="minorHAnsi"/>
        </w:rPr>
        <w:t xml:space="preserve"> </w:t>
      </w:r>
      <w:proofErr w:type="spellStart"/>
      <w:r w:rsidRPr="00925334">
        <w:rPr>
          <w:rFonts w:asciiTheme="minorHAnsi" w:eastAsia="Times New Roman" w:hAnsiTheme="minorHAnsi" w:cstheme="minorHAnsi"/>
        </w:rPr>
        <w:t>usb</w:t>
      </w:r>
      <w:proofErr w:type="spellEnd"/>
      <w:r w:rsidRPr="00925334">
        <w:rPr>
          <w:rFonts w:asciiTheme="minorHAnsi" w:eastAsia="Times New Roman" w:hAnsiTheme="minorHAnsi" w:cstheme="minorHAnsi"/>
        </w:rPr>
        <w:t xml:space="preserve"> thumb drive in a bootable drive capable of installing </w:t>
      </w:r>
      <w:proofErr w:type="spellStart"/>
      <w:r w:rsidRPr="00925334">
        <w:rPr>
          <w:rFonts w:asciiTheme="minorHAnsi" w:eastAsia="Times New Roman" w:hAnsiTheme="minorHAnsi" w:cstheme="minorHAnsi"/>
        </w:rPr>
        <w:t>ubuntu</w:t>
      </w:r>
      <w:proofErr w:type="spellEnd"/>
      <w:r w:rsidRPr="00925334">
        <w:rPr>
          <w:rFonts w:asciiTheme="minorHAnsi" w:eastAsia="Times New Roman" w:hAnsiTheme="minorHAnsi" w:cstheme="minorHAnsi"/>
        </w:rPr>
        <w:t xml:space="preserve"> server onto an </w:t>
      </w:r>
      <w:proofErr w:type="spellStart"/>
      <w:r w:rsidRPr="00925334">
        <w:rPr>
          <w:rFonts w:asciiTheme="minorHAnsi" w:eastAsia="Times New Roman" w:hAnsiTheme="minorHAnsi" w:cstheme="minorHAnsi"/>
        </w:rPr>
        <w:t>sd</w:t>
      </w:r>
      <w:proofErr w:type="spellEnd"/>
      <w:r w:rsidRPr="00925334">
        <w:rPr>
          <w:rFonts w:asciiTheme="minorHAnsi" w:eastAsia="Times New Roman" w:hAnsiTheme="minorHAnsi" w:cstheme="minorHAnsi"/>
        </w:rPr>
        <w:t xml:space="preserve"> card. The next step is to Set boot priority in the bios to </w:t>
      </w:r>
      <w:proofErr w:type="spellStart"/>
      <w:r w:rsidRPr="00925334">
        <w:rPr>
          <w:rFonts w:asciiTheme="minorHAnsi" w:eastAsia="Times New Roman" w:hAnsiTheme="minorHAnsi" w:cstheme="minorHAnsi"/>
        </w:rPr>
        <w:t>usb</w:t>
      </w:r>
      <w:proofErr w:type="spellEnd"/>
      <w:r w:rsidRPr="00925334">
        <w:rPr>
          <w:rFonts w:asciiTheme="minorHAnsi" w:eastAsia="Times New Roman" w:hAnsiTheme="minorHAnsi" w:cstheme="minorHAnsi"/>
        </w:rPr>
        <w:t xml:space="preserve"> drive. Now Ubuntu server </w:t>
      </w:r>
      <w:proofErr w:type="gramStart"/>
      <w:r w:rsidRPr="00925334">
        <w:rPr>
          <w:rFonts w:asciiTheme="minorHAnsi" w:eastAsia="Times New Roman" w:hAnsiTheme="minorHAnsi" w:cstheme="minorHAnsi"/>
        </w:rPr>
        <w:t>is  ready</w:t>
      </w:r>
      <w:proofErr w:type="gramEnd"/>
      <w:r w:rsidRPr="00925334">
        <w:rPr>
          <w:rFonts w:asciiTheme="minorHAnsi" w:eastAsia="Times New Roman" w:hAnsiTheme="minorHAnsi" w:cstheme="minorHAnsi"/>
        </w:rPr>
        <w:t xml:space="preserve"> for installation. After seeing the bios splash screen the next screen will be the </w:t>
      </w:r>
      <w:proofErr w:type="spellStart"/>
      <w:r w:rsidRPr="00925334">
        <w:rPr>
          <w:rFonts w:asciiTheme="minorHAnsi" w:eastAsia="Times New Roman" w:hAnsiTheme="minorHAnsi" w:cstheme="minorHAnsi"/>
        </w:rPr>
        <w:t>ubuntu</w:t>
      </w:r>
      <w:proofErr w:type="spellEnd"/>
      <w:r w:rsidRPr="00925334">
        <w:rPr>
          <w:rFonts w:asciiTheme="minorHAnsi" w:eastAsia="Times New Roman" w:hAnsiTheme="minorHAnsi" w:cstheme="minorHAnsi"/>
        </w:rPr>
        <w:t xml:space="preserve"> installation screen. </w:t>
      </w:r>
      <w:proofErr w:type="gramStart"/>
      <w:r w:rsidRPr="00925334">
        <w:rPr>
          <w:rFonts w:asciiTheme="minorHAnsi" w:eastAsia="Times New Roman" w:hAnsiTheme="minorHAnsi" w:cstheme="minorHAnsi"/>
        </w:rPr>
        <w:t xml:space="preserve">After  </w:t>
      </w:r>
      <w:proofErr w:type="spellStart"/>
      <w:r w:rsidRPr="00925334">
        <w:rPr>
          <w:rFonts w:asciiTheme="minorHAnsi" w:eastAsia="Times New Roman" w:hAnsiTheme="minorHAnsi" w:cstheme="minorHAnsi"/>
        </w:rPr>
        <w:t>ubuntu</w:t>
      </w:r>
      <w:proofErr w:type="spellEnd"/>
      <w:proofErr w:type="gramEnd"/>
      <w:r w:rsidRPr="00925334">
        <w:rPr>
          <w:rFonts w:asciiTheme="minorHAnsi" w:eastAsia="Times New Roman" w:hAnsiTheme="minorHAnsi" w:cstheme="minorHAnsi"/>
        </w:rPr>
        <w:t xml:space="preserve"> finishes its installation, update the software, A </w:t>
      </w:r>
      <w:proofErr w:type="spellStart"/>
      <w:r w:rsidRPr="00925334">
        <w:rPr>
          <w:rFonts w:asciiTheme="minorHAnsi" w:eastAsia="Times New Roman" w:hAnsiTheme="minorHAnsi" w:cstheme="minorHAnsi"/>
        </w:rPr>
        <w:t>usb</w:t>
      </w:r>
      <w:proofErr w:type="spellEnd"/>
      <w:r w:rsidRPr="00925334">
        <w:rPr>
          <w:rFonts w:asciiTheme="minorHAnsi" w:eastAsia="Times New Roman" w:hAnsiTheme="minorHAnsi" w:cstheme="minorHAnsi"/>
        </w:rPr>
        <w:t xml:space="preserve"> networking device might be needed.  3rd party software the atom board will need is sensors, </w:t>
      </w:r>
      <w:proofErr w:type="spellStart"/>
      <w:r w:rsidRPr="00925334">
        <w:rPr>
          <w:rFonts w:asciiTheme="minorHAnsi" w:eastAsia="Times New Roman" w:hAnsiTheme="minorHAnsi" w:cstheme="minorHAnsi"/>
        </w:rPr>
        <w:t>mpstat</w:t>
      </w:r>
      <w:proofErr w:type="spellEnd"/>
      <w:r w:rsidRPr="00925334">
        <w:rPr>
          <w:rFonts w:asciiTheme="minorHAnsi" w:eastAsia="Times New Roman" w:hAnsiTheme="minorHAnsi" w:cstheme="minorHAnsi"/>
        </w:rPr>
        <w:t xml:space="preserve">, </w:t>
      </w:r>
      <w:proofErr w:type="spellStart"/>
      <w:r w:rsidRPr="00925334">
        <w:rPr>
          <w:rFonts w:asciiTheme="minorHAnsi" w:eastAsia="Times New Roman" w:hAnsiTheme="minorHAnsi" w:cstheme="minorHAnsi"/>
        </w:rPr>
        <w:t>collectd</w:t>
      </w:r>
      <w:proofErr w:type="spellEnd"/>
      <w:r w:rsidRPr="00925334">
        <w:rPr>
          <w:rFonts w:asciiTheme="minorHAnsi" w:eastAsia="Times New Roman" w:hAnsiTheme="minorHAnsi" w:cstheme="minorHAnsi"/>
        </w:rPr>
        <w:t xml:space="preserve">, Java, </w:t>
      </w:r>
      <w:proofErr w:type="spellStart"/>
      <w:proofErr w:type="gramStart"/>
      <w:r w:rsidRPr="00925334">
        <w:rPr>
          <w:rFonts w:asciiTheme="minorHAnsi" w:eastAsia="Times New Roman" w:hAnsiTheme="minorHAnsi" w:cstheme="minorHAnsi"/>
        </w:rPr>
        <w:t>ssh</w:t>
      </w:r>
      <w:proofErr w:type="spellEnd"/>
      <w:proofErr w:type="gramEnd"/>
      <w:r w:rsidRPr="00925334">
        <w:rPr>
          <w:rFonts w:asciiTheme="minorHAnsi" w:eastAsia="Times New Roman" w:hAnsiTheme="minorHAnsi" w:cstheme="minorHAnsi"/>
        </w:rPr>
        <w:t xml:space="preserve">, &amp; </w:t>
      </w:r>
      <w:r w:rsidRPr="00925334">
        <w:rPr>
          <w:rFonts w:asciiTheme="minorHAnsi" w:eastAsia="Times New Roman" w:hAnsiTheme="minorHAnsi" w:cstheme="minorHAnsi"/>
          <w:shd w:val="solid" w:color="FFFFFF" w:fill="FFFFFF"/>
        </w:rPr>
        <w:t xml:space="preserve">twisted.  All of this software will be used to monitor code performance on the atom board. Sensors provides temperature information for different parts of the board, </w:t>
      </w:r>
      <w:proofErr w:type="spellStart"/>
      <w:r w:rsidRPr="00925334">
        <w:rPr>
          <w:rFonts w:asciiTheme="minorHAnsi" w:eastAsia="Times New Roman" w:hAnsiTheme="minorHAnsi" w:cstheme="minorHAnsi"/>
          <w:shd w:val="solid" w:color="FFFFFF" w:fill="FFFFFF"/>
        </w:rPr>
        <w:t>mpstat</w:t>
      </w:r>
      <w:proofErr w:type="spellEnd"/>
      <w:r w:rsidRPr="00925334">
        <w:rPr>
          <w:rFonts w:asciiTheme="minorHAnsi" w:eastAsia="Times New Roman" w:hAnsiTheme="minorHAnsi" w:cstheme="minorHAnsi"/>
          <w:shd w:val="solid" w:color="FFFFFF" w:fill="FFFFFF"/>
        </w:rPr>
        <w:t xml:space="preserve"> provides </w:t>
      </w:r>
      <w:proofErr w:type="spellStart"/>
      <w:r w:rsidRPr="00925334">
        <w:rPr>
          <w:rFonts w:asciiTheme="minorHAnsi" w:eastAsia="Times New Roman" w:hAnsiTheme="minorHAnsi" w:cstheme="minorHAnsi"/>
          <w:shd w:val="solid" w:color="FFFFFF" w:fill="FFFFFF"/>
        </w:rPr>
        <w:t>cpu</w:t>
      </w:r>
      <w:proofErr w:type="spellEnd"/>
      <w:r w:rsidRPr="00925334">
        <w:rPr>
          <w:rFonts w:asciiTheme="minorHAnsi" w:eastAsia="Times New Roman" w:hAnsiTheme="minorHAnsi" w:cstheme="minorHAnsi"/>
          <w:shd w:val="solid" w:color="FFFFFF" w:fill="FFFFFF"/>
        </w:rPr>
        <w:t xml:space="preserve">, memory, and file </w:t>
      </w:r>
      <w:proofErr w:type="spellStart"/>
      <w:proofErr w:type="gramStart"/>
      <w:r w:rsidRPr="00925334">
        <w:rPr>
          <w:rFonts w:asciiTheme="minorHAnsi" w:eastAsia="Times New Roman" w:hAnsiTheme="minorHAnsi" w:cstheme="minorHAnsi"/>
          <w:shd w:val="solid" w:color="FFFFFF" w:fill="FFFFFF"/>
        </w:rPr>
        <w:t>io</w:t>
      </w:r>
      <w:proofErr w:type="spellEnd"/>
      <w:r w:rsidRPr="00925334">
        <w:rPr>
          <w:rFonts w:asciiTheme="minorHAnsi" w:eastAsia="Times New Roman" w:hAnsiTheme="minorHAnsi" w:cstheme="minorHAnsi"/>
          <w:shd w:val="solid" w:color="FFFFFF" w:fill="FFFFFF"/>
        </w:rPr>
        <w:t xml:space="preserve">  usage</w:t>
      </w:r>
      <w:proofErr w:type="gramEnd"/>
      <w:r w:rsidRPr="00925334">
        <w:rPr>
          <w:rFonts w:asciiTheme="minorHAnsi" w:eastAsia="Times New Roman" w:hAnsiTheme="minorHAnsi" w:cstheme="minorHAnsi"/>
          <w:shd w:val="solid" w:color="FFFFFF" w:fill="FFFFFF"/>
        </w:rPr>
        <w:t xml:space="preserve"> information. </w:t>
      </w:r>
      <w:proofErr w:type="spellStart"/>
      <w:proofErr w:type="gramStart"/>
      <w:r w:rsidRPr="00925334">
        <w:rPr>
          <w:rFonts w:asciiTheme="minorHAnsi" w:eastAsia="Times New Roman" w:hAnsiTheme="minorHAnsi" w:cstheme="minorHAnsi"/>
          <w:shd w:val="solid" w:color="FFFFFF" w:fill="FFFFFF"/>
        </w:rPr>
        <w:t>collectd</w:t>
      </w:r>
      <w:proofErr w:type="spellEnd"/>
      <w:r w:rsidRPr="00925334">
        <w:rPr>
          <w:rFonts w:asciiTheme="minorHAnsi" w:eastAsia="Times New Roman" w:hAnsiTheme="minorHAnsi" w:cstheme="minorHAnsi"/>
          <w:shd w:val="solid" w:color="FFFFFF" w:fill="FFFFFF"/>
        </w:rPr>
        <w:t xml:space="preserve">  is</w:t>
      </w:r>
      <w:proofErr w:type="gramEnd"/>
      <w:r w:rsidRPr="00925334">
        <w:rPr>
          <w:rFonts w:asciiTheme="minorHAnsi" w:eastAsia="Times New Roman" w:hAnsiTheme="minorHAnsi" w:cstheme="minorHAnsi"/>
          <w:shd w:val="solid" w:color="FFFFFF" w:fill="FFFFFF"/>
        </w:rPr>
        <w:t xml:space="preserve"> a service that gathers performance information of different parts of the board and stores them as RRD files, which is an open source data logging format. </w:t>
      </w:r>
      <w:proofErr w:type="spellStart"/>
      <w:r w:rsidRPr="00925334">
        <w:rPr>
          <w:rFonts w:asciiTheme="minorHAnsi" w:eastAsia="Times New Roman" w:hAnsiTheme="minorHAnsi" w:cstheme="minorHAnsi"/>
          <w:shd w:val="solid" w:color="FFFFFF" w:fill="FFFFFF"/>
        </w:rPr>
        <w:t>Javascript</w:t>
      </w:r>
      <w:proofErr w:type="spellEnd"/>
      <w:r w:rsidRPr="00925334">
        <w:rPr>
          <w:rFonts w:asciiTheme="minorHAnsi" w:eastAsia="Times New Roman" w:hAnsiTheme="minorHAnsi" w:cstheme="minorHAnsi"/>
          <w:shd w:val="solid" w:color="FFFFFF" w:fill="FFFFFF"/>
        </w:rPr>
        <w:t xml:space="preserve"> graphing user interface is then used to parse the data and display using a lightweight python based web server known as </w:t>
      </w:r>
      <w:proofErr w:type="spellStart"/>
      <w:r w:rsidRPr="00925334">
        <w:rPr>
          <w:rFonts w:asciiTheme="minorHAnsi" w:eastAsia="Times New Roman" w:hAnsiTheme="minorHAnsi" w:cstheme="minorHAnsi"/>
          <w:shd w:val="solid" w:color="FFFFFF" w:fill="FFFFFF"/>
        </w:rPr>
        <w:t>Twistd</w:t>
      </w:r>
      <w:proofErr w:type="spellEnd"/>
      <w:r w:rsidRPr="00925334">
        <w:rPr>
          <w:rFonts w:asciiTheme="minorHAnsi" w:eastAsia="Times New Roman" w:hAnsiTheme="minorHAnsi" w:cstheme="minorHAnsi"/>
          <w:shd w:val="solid" w:color="FFFFFF" w:fill="FFFFFF"/>
        </w:rPr>
        <w:t xml:space="preserve">. The Java runtime environment is needed to </w:t>
      </w:r>
      <w:proofErr w:type="gramStart"/>
      <w:r w:rsidRPr="00925334">
        <w:rPr>
          <w:rFonts w:asciiTheme="minorHAnsi" w:eastAsia="Times New Roman" w:hAnsiTheme="minorHAnsi" w:cstheme="minorHAnsi"/>
          <w:shd w:val="solid" w:color="FFFFFF" w:fill="FFFFFF"/>
        </w:rPr>
        <w:t>run  the</w:t>
      </w:r>
      <w:proofErr w:type="gramEnd"/>
      <w:r w:rsidRPr="00925334">
        <w:rPr>
          <w:rFonts w:asciiTheme="minorHAnsi" w:eastAsia="Times New Roman" w:hAnsiTheme="minorHAnsi" w:cstheme="minorHAnsi"/>
          <w:shd w:val="solid" w:color="FFFFFF" w:fill="FFFFFF"/>
        </w:rPr>
        <w:t xml:space="preserve"> night rover graph construction, path planning, serial communication, and  networking code. SSH was used to directly connect to the Atom board and setup the development environment and to make changes to the software setup as needed. Detailed </w:t>
      </w:r>
      <w:proofErr w:type="gramStart"/>
      <w:r w:rsidRPr="00925334">
        <w:rPr>
          <w:rFonts w:asciiTheme="minorHAnsi" w:eastAsia="Times New Roman" w:hAnsiTheme="minorHAnsi" w:cstheme="minorHAnsi"/>
          <w:shd w:val="solid" w:color="FFFFFF" w:fill="FFFFFF"/>
        </w:rPr>
        <w:t>Instructions  on</w:t>
      </w:r>
      <w:proofErr w:type="gramEnd"/>
      <w:r w:rsidRPr="00925334">
        <w:rPr>
          <w:rFonts w:asciiTheme="minorHAnsi" w:eastAsia="Times New Roman" w:hAnsiTheme="minorHAnsi" w:cstheme="minorHAnsi"/>
          <w:shd w:val="solid" w:color="FFFFFF" w:fill="FFFFFF"/>
        </w:rPr>
        <w:t xml:space="preserve"> how to install the bios, OS, and development environment can be found in the technical documentation below.</w:t>
      </w:r>
    </w:p>
    <w:p w:rsidR="005303B6" w:rsidRPr="00925334" w:rsidRDefault="005303B6" w:rsidP="00874838">
      <w:pPr>
        <w:rPr>
          <w:rFonts w:asciiTheme="minorHAnsi" w:eastAsia="Times New Roman" w:hAnsiTheme="minorHAnsi" w:cstheme="minorHAnsi"/>
        </w:rPr>
      </w:pPr>
    </w:p>
    <w:p w:rsidR="005303B6" w:rsidRPr="00925334" w:rsidRDefault="005303B6" w:rsidP="00874838">
      <w:pPr>
        <w:ind w:left="720"/>
        <w:rPr>
          <w:rFonts w:asciiTheme="minorHAnsi" w:eastAsia="Times New Roman" w:hAnsiTheme="minorHAnsi" w:cstheme="minorHAnsi"/>
        </w:rPr>
      </w:pPr>
    </w:p>
    <w:p w:rsidR="005303B6" w:rsidRPr="00925334" w:rsidRDefault="005303B6" w:rsidP="00874838">
      <w:pPr>
        <w:pStyle w:val="Heading4"/>
        <w:rPr>
          <w:rFonts w:asciiTheme="minorHAnsi" w:hAnsiTheme="minorHAnsi" w:cstheme="minorHAnsi"/>
        </w:rPr>
      </w:pPr>
      <w:r w:rsidRPr="00925334">
        <w:rPr>
          <w:rFonts w:asciiTheme="minorHAnsi" w:hAnsiTheme="minorHAnsi" w:cstheme="minorHAnsi"/>
        </w:rPr>
        <w:t>Software Monitoring</w:t>
      </w:r>
    </w:p>
    <w:p w:rsidR="005303B6" w:rsidRPr="00925334" w:rsidRDefault="005303B6" w:rsidP="00874838">
      <w:pPr>
        <w:rPr>
          <w:rFonts w:asciiTheme="minorHAnsi" w:eastAsia="Times New Roman" w:hAnsiTheme="minorHAnsi" w:cstheme="minorHAnsi"/>
        </w:rPr>
      </w:pPr>
    </w:p>
    <w:p w:rsidR="005303B6" w:rsidRPr="00925334" w:rsidRDefault="005303B6" w:rsidP="00F46A3A">
      <w:pPr>
        <w:ind w:firstLine="720"/>
        <w:rPr>
          <w:rFonts w:asciiTheme="minorHAnsi" w:eastAsia="Times New Roman" w:hAnsiTheme="minorHAnsi" w:cstheme="minorHAnsi"/>
        </w:rPr>
      </w:pPr>
      <w:r w:rsidRPr="00925334">
        <w:rPr>
          <w:rFonts w:asciiTheme="minorHAnsi" w:eastAsia="Times New Roman" w:hAnsiTheme="minorHAnsi" w:cstheme="minorHAnsi"/>
        </w:rPr>
        <w:t xml:space="preserve">Robots offer a special problem in which one does not have direct access to it. Thus to come up with </w:t>
      </w:r>
      <w:proofErr w:type="gramStart"/>
      <w:r w:rsidRPr="00925334">
        <w:rPr>
          <w:rFonts w:asciiTheme="minorHAnsi" w:eastAsia="Times New Roman" w:hAnsiTheme="minorHAnsi" w:cstheme="minorHAnsi"/>
        </w:rPr>
        <w:t>a  solution</w:t>
      </w:r>
      <w:proofErr w:type="gramEnd"/>
      <w:r w:rsidRPr="00925334">
        <w:rPr>
          <w:rFonts w:asciiTheme="minorHAnsi" w:eastAsia="Times New Roman" w:hAnsiTheme="minorHAnsi" w:cstheme="minorHAnsi"/>
        </w:rPr>
        <w:t xml:space="preserve"> to this problem web and socket programing were used to provide remote monitoring of the  atom board and its microcontrollers. Monitoring allows for real-time visualization of computing and communication load on the Atom board and Microcontrollers. Monitoring also provides the ability to learn </w:t>
      </w:r>
      <w:proofErr w:type="gramStart"/>
      <w:r w:rsidRPr="00925334">
        <w:rPr>
          <w:rFonts w:asciiTheme="minorHAnsi" w:eastAsia="Times New Roman" w:hAnsiTheme="minorHAnsi" w:cstheme="minorHAnsi"/>
        </w:rPr>
        <w:t>from  the</w:t>
      </w:r>
      <w:proofErr w:type="gramEnd"/>
      <w:r w:rsidRPr="00925334">
        <w:rPr>
          <w:rFonts w:asciiTheme="minorHAnsi" w:eastAsia="Times New Roman" w:hAnsiTheme="minorHAnsi" w:cstheme="minorHAnsi"/>
        </w:rPr>
        <w:t xml:space="preserve"> data. For example by monitoring CPU utilization dynamic power savings can be achieved. Data logged from the rover can also be profiled to see what the most hardware intensive software is. This </w:t>
      </w:r>
      <w:proofErr w:type="gramStart"/>
      <w:r w:rsidRPr="00925334">
        <w:rPr>
          <w:rFonts w:asciiTheme="minorHAnsi" w:eastAsia="Times New Roman" w:hAnsiTheme="minorHAnsi" w:cstheme="minorHAnsi"/>
        </w:rPr>
        <w:t>allows  for</w:t>
      </w:r>
      <w:proofErr w:type="gramEnd"/>
      <w:r w:rsidRPr="00925334">
        <w:rPr>
          <w:rFonts w:asciiTheme="minorHAnsi" w:eastAsia="Times New Roman" w:hAnsiTheme="minorHAnsi" w:cstheme="minorHAnsi"/>
        </w:rPr>
        <w:t xml:space="preserve"> code changes or better partitioning of code to reduce computing load. One of the front ends for the network protocol the GTNR team wrote is an Android application. This android application interfaces with a multithreaded server to display </w:t>
      </w:r>
      <w:proofErr w:type="spellStart"/>
      <w:r w:rsidRPr="00925334">
        <w:rPr>
          <w:rFonts w:asciiTheme="minorHAnsi" w:eastAsia="Times New Roman" w:hAnsiTheme="minorHAnsi" w:cstheme="minorHAnsi"/>
        </w:rPr>
        <w:t>lidar</w:t>
      </w:r>
      <w:proofErr w:type="spellEnd"/>
      <w:r w:rsidRPr="00925334">
        <w:rPr>
          <w:rFonts w:asciiTheme="minorHAnsi" w:eastAsia="Times New Roman" w:hAnsiTheme="minorHAnsi" w:cstheme="minorHAnsi"/>
        </w:rPr>
        <w:t xml:space="preserve"> information, </w:t>
      </w:r>
      <w:proofErr w:type="gramStart"/>
      <w:r w:rsidRPr="00925334">
        <w:rPr>
          <w:rFonts w:asciiTheme="minorHAnsi" w:eastAsia="Times New Roman" w:hAnsiTheme="minorHAnsi" w:cstheme="minorHAnsi"/>
        </w:rPr>
        <w:t>email  users</w:t>
      </w:r>
      <w:proofErr w:type="gramEnd"/>
      <w:r w:rsidRPr="00925334">
        <w:rPr>
          <w:rFonts w:asciiTheme="minorHAnsi" w:eastAsia="Times New Roman" w:hAnsiTheme="minorHAnsi" w:cstheme="minorHAnsi"/>
        </w:rPr>
        <w:t xml:space="preserve"> atom board  </w:t>
      </w:r>
      <w:proofErr w:type="spellStart"/>
      <w:r w:rsidRPr="00925334">
        <w:rPr>
          <w:rFonts w:asciiTheme="minorHAnsi" w:eastAsia="Times New Roman" w:hAnsiTheme="minorHAnsi" w:cstheme="minorHAnsi"/>
        </w:rPr>
        <w:t>cpu</w:t>
      </w:r>
      <w:proofErr w:type="spellEnd"/>
      <w:r w:rsidRPr="00925334">
        <w:rPr>
          <w:rFonts w:asciiTheme="minorHAnsi" w:eastAsia="Times New Roman" w:hAnsiTheme="minorHAnsi" w:cstheme="minorHAnsi"/>
        </w:rPr>
        <w:t xml:space="preserve"> usage and temperature information. Another frontend is a web front built using </w:t>
      </w:r>
      <w:proofErr w:type="spellStart"/>
      <w:r w:rsidRPr="00925334">
        <w:rPr>
          <w:rFonts w:asciiTheme="minorHAnsi" w:eastAsia="Times New Roman" w:hAnsiTheme="minorHAnsi" w:cstheme="minorHAnsi"/>
        </w:rPr>
        <w:t>php</w:t>
      </w:r>
      <w:proofErr w:type="spellEnd"/>
      <w:r w:rsidRPr="00925334">
        <w:rPr>
          <w:rFonts w:asciiTheme="minorHAnsi" w:eastAsia="Times New Roman" w:hAnsiTheme="minorHAnsi" w:cstheme="minorHAnsi"/>
        </w:rPr>
        <w:t xml:space="preserve"> and </w:t>
      </w:r>
      <w:proofErr w:type="spellStart"/>
      <w:r w:rsidRPr="00925334">
        <w:rPr>
          <w:rFonts w:asciiTheme="minorHAnsi" w:eastAsia="Times New Roman" w:hAnsiTheme="minorHAnsi" w:cstheme="minorHAnsi"/>
        </w:rPr>
        <w:t>javascript</w:t>
      </w:r>
      <w:proofErr w:type="spellEnd"/>
      <w:r w:rsidRPr="00925334">
        <w:rPr>
          <w:rFonts w:asciiTheme="minorHAnsi" w:eastAsia="Times New Roman" w:hAnsiTheme="minorHAnsi" w:cstheme="minorHAnsi"/>
        </w:rPr>
        <w:t>.</w:t>
      </w:r>
    </w:p>
    <w:p w:rsidR="005303B6" w:rsidRPr="00925334" w:rsidRDefault="005303B6" w:rsidP="00874838">
      <w:pPr>
        <w:ind w:left="720"/>
        <w:rPr>
          <w:rFonts w:asciiTheme="minorHAnsi" w:eastAsia="Times New Roman" w:hAnsiTheme="minorHAnsi" w:cstheme="minorHAnsi"/>
          <w:b/>
          <w:bCs/>
        </w:rPr>
      </w:pPr>
      <w:r w:rsidRPr="00925334">
        <w:rPr>
          <w:rFonts w:asciiTheme="minorHAnsi" w:eastAsia="Times New Roman" w:hAnsiTheme="minorHAnsi" w:cstheme="minorHAnsi"/>
          <w:b/>
          <w:bCs/>
        </w:rPr>
        <w:t xml:space="preserve">           </w:t>
      </w:r>
    </w:p>
    <w:p w:rsidR="005303B6" w:rsidRPr="00925334" w:rsidRDefault="00972699" w:rsidP="00874838">
      <w:pPr>
        <w:ind w:left="720"/>
        <w:rPr>
          <w:rFonts w:asciiTheme="minorHAnsi" w:eastAsia="Times New Roman" w:hAnsiTheme="minorHAnsi" w:cstheme="minorHAnsi"/>
          <w:b/>
          <w:bCs/>
        </w:rPr>
      </w:pPr>
      <w:r w:rsidRPr="00925334">
        <w:rPr>
          <w:rFonts w:asciiTheme="minorHAnsi" w:hAnsiTheme="minorHAnsi" w:cstheme="minorHAnsi"/>
          <w:noProof/>
          <w:sz w:val="27"/>
          <w:szCs w:val="27"/>
        </w:rPr>
        <w:lastRenderedPageBreak/>
        <w:drawing>
          <wp:inline distT="0" distB="0" distL="0" distR="0" wp14:anchorId="72E5E738" wp14:editId="78E438C4">
            <wp:extent cx="2472690" cy="2345690"/>
            <wp:effectExtent l="0" t="0" r="3810" b="0"/>
            <wp:docPr id="3" name="Picture 3" descr="oV5IdZypnWrt771AYKf-hwNq6QL4dT3fMn5cj0TtIhNw0dpmOlv3hb61BDF17IcdlqU8SviDigYEPjbQMlugLAlLnKWuvCoKGex0xhJLWj40ZxDi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5IdZypnWrt771AYKf-hwNq6QL4dT3fMn5cj0TtIhNw0dpmOlv3hb61BDF17IcdlqU8SviDigYEPjbQMlugLAlLnKWuvCoKGex0xhJLWj40ZxDi_Q"/>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72690" cy="2345690"/>
                    </a:xfrm>
                    <a:prstGeom prst="rect">
                      <a:avLst/>
                    </a:prstGeom>
                    <a:noFill/>
                    <a:ln>
                      <a:noFill/>
                    </a:ln>
                  </pic:spPr>
                </pic:pic>
              </a:graphicData>
            </a:graphic>
          </wp:inline>
        </w:drawing>
      </w:r>
      <w:r w:rsidR="005303B6" w:rsidRPr="00925334">
        <w:rPr>
          <w:rFonts w:asciiTheme="minorHAnsi" w:eastAsia="Times New Roman" w:hAnsiTheme="minorHAnsi" w:cstheme="minorHAnsi"/>
          <w:b/>
          <w:bCs/>
        </w:rPr>
        <w:t xml:space="preserve">            </w:t>
      </w:r>
      <w:r w:rsidRPr="00925334">
        <w:rPr>
          <w:rFonts w:asciiTheme="minorHAnsi" w:hAnsiTheme="minorHAnsi" w:cstheme="minorHAnsi"/>
          <w:noProof/>
          <w:sz w:val="27"/>
          <w:szCs w:val="27"/>
        </w:rPr>
        <w:drawing>
          <wp:inline distT="0" distB="0" distL="0" distR="0" wp14:anchorId="6662A6EB" wp14:editId="71AA7EFA">
            <wp:extent cx="1304290" cy="2131060"/>
            <wp:effectExtent l="0" t="0" r="0" b="2540"/>
            <wp:docPr id="4" name="Picture 4" descr="-tWn29BazsnBPIfLk8hDmtQThUoUorwucSSMQfKiRKQyiImSMMh3F8q2ohbvWgsr4G6Wx7ZLUuMwupPWNpH0N3H0IkfdXcz5FQSD3EfZTMKg6bI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Wn29BazsnBPIfLk8hDmtQThUoUorwucSSMQfKiRKQyiImSMMh3F8q2ohbvWgsr4G6Wx7ZLUuMwupPWNpH0N3H0IkfdXcz5FQSD3EfZTMKg6bI4-Q"/>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04290" cy="2131060"/>
                    </a:xfrm>
                    <a:prstGeom prst="rect">
                      <a:avLst/>
                    </a:prstGeom>
                    <a:noFill/>
                    <a:ln>
                      <a:noFill/>
                    </a:ln>
                  </pic:spPr>
                </pic:pic>
              </a:graphicData>
            </a:graphic>
          </wp:inline>
        </w:drawing>
      </w:r>
    </w:p>
    <w:p w:rsidR="00D379D6" w:rsidRPr="00925334" w:rsidRDefault="00F46A3A" w:rsidP="00D379D6">
      <w:pPr>
        <w:ind w:left="720"/>
        <w:rPr>
          <w:rFonts w:asciiTheme="minorHAnsi" w:eastAsia="Times New Roman" w:hAnsiTheme="minorHAnsi" w:cstheme="minorHAnsi"/>
          <w:b/>
          <w:bCs/>
          <w:sz w:val="20"/>
          <w:szCs w:val="20"/>
        </w:rPr>
      </w:pPr>
      <w:proofErr w:type="gramStart"/>
      <w:r w:rsidRPr="00925334">
        <w:rPr>
          <w:rFonts w:asciiTheme="minorHAnsi" w:eastAsia="Times New Roman" w:hAnsiTheme="minorHAnsi" w:cstheme="minorHAnsi"/>
          <w:b/>
          <w:bCs/>
          <w:sz w:val="20"/>
          <w:szCs w:val="20"/>
        </w:rPr>
        <w:t>Figure 3</w:t>
      </w:r>
      <w:r w:rsidR="005303B6" w:rsidRPr="00925334">
        <w:rPr>
          <w:rFonts w:asciiTheme="minorHAnsi" w:eastAsia="Times New Roman" w:hAnsiTheme="minorHAnsi" w:cstheme="minorHAnsi"/>
          <w:b/>
          <w:bCs/>
          <w:sz w:val="20"/>
          <w:szCs w:val="20"/>
        </w:rPr>
        <w:t>.</w:t>
      </w:r>
      <w:proofErr w:type="gramEnd"/>
      <w:r w:rsidR="005303B6" w:rsidRPr="00925334">
        <w:rPr>
          <w:rFonts w:asciiTheme="minorHAnsi" w:eastAsia="Times New Roman" w:hAnsiTheme="minorHAnsi" w:cstheme="minorHAnsi"/>
          <w:b/>
          <w:bCs/>
          <w:sz w:val="20"/>
          <w:szCs w:val="20"/>
        </w:rPr>
        <w:t xml:space="preserve"> </w:t>
      </w:r>
      <w:r w:rsidR="005303B6" w:rsidRPr="00925334">
        <w:rPr>
          <w:rFonts w:asciiTheme="minorHAnsi" w:eastAsia="Times New Roman" w:hAnsiTheme="minorHAnsi" w:cstheme="minorHAnsi"/>
          <w:sz w:val="20"/>
          <w:szCs w:val="20"/>
        </w:rPr>
        <w:t xml:space="preserve"> Atom performance monitoring software </w:t>
      </w:r>
      <w:r w:rsidR="00D379D6" w:rsidRPr="00925334">
        <w:rPr>
          <w:rFonts w:asciiTheme="minorHAnsi" w:eastAsia="Times New Roman" w:hAnsiTheme="minorHAnsi" w:cstheme="minorHAnsi"/>
          <w:sz w:val="20"/>
          <w:szCs w:val="20"/>
        </w:rPr>
        <w:t xml:space="preserve">and Android frontend displaying </w:t>
      </w:r>
      <w:proofErr w:type="spellStart"/>
      <w:r w:rsidR="00D379D6" w:rsidRPr="00925334">
        <w:rPr>
          <w:rFonts w:asciiTheme="minorHAnsi" w:eastAsia="Times New Roman" w:hAnsiTheme="minorHAnsi" w:cstheme="minorHAnsi"/>
          <w:sz w:val="20"/>
          <w:szCs w:val="20"/>
        </w:rPr>
        <w:t>lidar</w:t>
      </w:r>
      <w:proofErr w:type="spellEnd"/>
      <w:r w:rsidR="00D379D6" w:rsidRPr="00925334">
        <w:rPr>
          <w:rFonts w:asciiTheme="minorHAnsi" w:eastAsia="Times New Roman" w:hAnsiTheme="minorHAnsi" w:cstheme="minorHAnsi"/>
          <w:sz w:val="20"/>
          <w:szCs w:val="20"/>
        </w:rPr>
        <w:t xml:space="preserve"> data</w:t>
      </w:r>
    </w:p>
    <w:p w:rsidR="005303B6" w:rsidRPr="00925334" w:rsidRDefault="00D379D6" w:rsidP="00874838">
      <w:pPr>
        <w:ind w:left="720"/>
        <w:rPr>
          <w:rFonts w:asciiTheme="minorHAnsi" w:eastAsia="Times New Roman" w:hAnsiTheme="minorHAnsi" w:cstheme="minorHAnsi"/>
          <w:bCs/>
          <w:sz w:val="20"/>
          <w:szCs w:val="20"/>
        </w:rPr>
      </w:pPr>
      <w:proofErr w:type="gramStart"/>
      <w:r w:rsidRPr="00925334">
        <w:rPr>
          <w:rFonts w:asciiTheme="minorHAnsi" w:eastAsia="Times New Roman" w:hAnsiTheme="minorHAnsi" w:cstheme="minorHAnsi"/>
          <w:bCs/>
          <w:sz w:val="20"/>
          <w:szCs w:val="20"/>
        </w:rPr>
        <w:t>respectively</w:t>
      </w:r>
      <w:proofErr w:type="gramEnd"/>
      <w:r w:rsidRPr="00925334">
        <w:rPr>
          <w:rFonts w:asciiTheme="minorHAnsi" w:eastAsia="Times New Roman" w:hAnsiTheme="minorHAnsi" w:cstheme="minorHAnsi"/>
          <w:bCs/>
          <w:sz w:val="20"/>
          <w:szCs w:val="20"/>
        </w:rPr>
        <w:t>.</w:t>
      </w:r>
    </w:p>
    <w:p w:rsidR="005303B6" w:rsidRPr="00925334" w:rsidRDefault="005303B6" w:rsidP="00874838">
      <w:pPr>
        <w:pStyle w:val="Heading4"/>
        <w:rPr>
          <w:rFonts w:asciiTheme="minorHAnsi" w:hAnsiTheme="minorHAnsi" w:cstheme="minorHAnsi"/>
        </w:rPr>
      </w:pPr>
      <w:r w:rsidRPr="00925334">
        <w:rPr>
          <w:rFonts w:asciiTheme="minorHAnsi" w:hAnsiTheme="minorHAnsi" w:cstheme="minorHAnsi"/>
        </w:rPr>
        <w:t>Software Communication</w:t>
      </w:r>
    </w:p>
    <w:p w:rsidR="005303B6" w:rsidRPr="00925334" w:rsidRDefault="005303B6" w:rsidP="00874838">
      <w:pPr>
        <w:rPr>
          <w:rFonts w:asciiTheme="minorHAnsi" w:eastAsia="Times New Roman" w:hAnsiTheme="minorHAnsi" w:cstheme="minorHAnsi"/>
        </w:rPr>
      </w:pP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 xml:space="preserve">To communicate with the </w:t>
      </w:r>
      <w:proofErr w:type="spellStart"/>
      <w:r w:rsidR="00D379D6" w:rsidRPr="00925334">
        <w:rPr>
          <w:rFonts w:asciiTheme="minorHAnsi" w:eastAsia="Times New Roman" w:hAnsiTheme="minorHAnsi" w:cstheme="minorHAnsi"/>
        </w:rPr>
        <w:t>A</w:t>
      </w:r>
      <w:r w:rsidRPr="00925334">
        <w:rPr>
          <w:rFonts w:asciiTheme="minorHAnsi" w:eastAsia="Times New Roman" w:hAnsiTheme="minorHAnsi" w:cstheme="minorHAnsi"/>
        </w:rPr>
        <w:t>rduino</w:t>
      </w:r>
      <w:proofErr w:type="spellEnd"/>
      <w:r w:rsidRPr="00925334">
        <w:rPr>
          <w:rFonts w:asciiTheme="minorHAnsi" w:eastAsia="Times New Roman" w:hAnsiTheme="minorHAnsi" w:cstheme="minorHAnsi"/>
        </w:rPr>
        <w:t xml:space="preserve"> microcontrollers a serial communication protocol had to be written.</w:t>
      </w:r>
    </w:p>
    <w:tbl>
      <w:tblPr>
        <w:tblW w:w="5000"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6"/>
        <w:gridCol w:w="2197"/>
        <w:gridCol w:w="2136"/>
        <w:gridCol w:w="2831"/>
      </w:tblGrid>
      <w:tr w:rsidR="005303B6" w:rsidRPr="00925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rPr>
                <w:rFonts w:asciiTheme="minorHAnsi" w:hAnsiTheme="minorHAnsi" w:cstheme="minorHAnsi"/>
              </w:rPr>
            </w:pPr>
            <w:r w:rsidRPr="00925334">
              <w:rPr>
                <w:rFonts w:asciiTheme="minorHAnsi" w:hAnsiTheme="minorHAnsi" w:cstheme="minorHAnsi"/>
              </w:rPr>
              <w:t>Sync byte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rPr>
                <w:rFonts w:asciiTheme="minorHAnsi" w:hAnsiTheme="minorHAnsi" w:cstheme="minorHAnsi"/>
              </w:rPr>
            </w:pPr>
            <w:r w:rsidRPr="00925334">
              <w:rPr>
                <w:rFonts w:asciiTheme="minorHAnsi" w:hAnsiTheme="minorHAnsi" w:cstheme="minorHAnsi"/>
              </w:rPr>
              <w:t>Op 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rPr>
                <w:rFonts w:asciiTheme="minorHAnsi" w:hAnsiTheme="minorHAnsi" w:cstheme="minorHAnsi"/>
              </w:rPr>
            </w:pPr>
            <w:r w:rsidRPr="00925334">
              <w:rPr>
                <w:rFonts w:asciiTheme="minorHAnsi" w:hAnsiTheme="minorHAnsi" w:cstheme="minorHAnsi"/>
              </w:rPr>
              <w:t>Imm16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rPr>
                <w:rFonts w:asciiTheme="minorHAnsi" w:hAnsiTheme="minorHAnsi" w:cstheme="minorHAnsi"/>
              </w:rPr>
            </w:pPr>
            <w:r w:rsidRPr="00925334">
              <w:rPr>
                <w:rFonts w:asciiTheme="minorHAnsi" w:hAnsiTheme="minorHAnsi" w:cstheme="minorHAnsi"/>
              </w:rPr>
              <w:t>Device Byte</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rPr>
                <w:rFonts w:asciiTheme="minorHAnsi" w:hAnsiTheme="minorHAnsi" w:cstheme="minorHAnsi"/>
              </w:rPr>
            </w:pPr>
            <w:r w:rsidRPr="00925334">
              <w:rPr>
                <w:rFonts w:asciiTheme="minorHAnsi" w:hAnsiTheme="minorHAnsi" w:cstheme="minorHAnsi"/>
              </w:rPr>
              <w:t>Byte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rPr>
                <w:rFonts w:asciiTheme="minorHAnsi" w:hAnsiTheme="minorHAnsi" w:cstheme="minorHAnsi"/>
              </w:rPr>
            </w:pPr>
            <w:r w:rsidRPr="00925334">
              <w:rPr>
                <w:rFonts w:asciiTheme="minorHAnsi" w:hAnsiTheme="minorHAnsi" w:cstheme="minorHAnsi"/>
              </w:rPr>
              <w:t>Byte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rPr>
                <w:rFonts w:asciiTheme="minorHAnsi" w:hAnsiTheme="minorHAnsi" w:cstheme="minorHAnsi"/>
              </w:rPr>
            </w:pPr>
            <w:r w:rsidRPr="00925334">
              <w:rPr>
                <w:rFonts w:asciiTheme="minorHAnsi" w:hAnsiTheme="minorHAnsi" w:cstheme="minorHAnsi"/>
              </w:rPr>
              <w:t>Byte 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rPr>
                <w:rFonts w:asciiTheme="minorHAnsi" w:hAnsiTheme="minorHAnsi" w:cstheme="minorHAnsi"/>
              </w:rPr>
            </w:pPr>
            <w:r w:rsidRPr="00925334">
              <w:rPr>
                <w:rFonts w:asciiTheme="minorHAnsi" w:hAnsiTheme="minorHAnsi" w:cstheme="minorHAnsi"/>
              </w:rPr>
              <w:t>Byte 5</w:t>
            </w:r>
          </w:p>
        </w:tc>
      </w:tr>
    </w:tbl>
    <w:p w:rsidR="005303B6" w:rsidRPr="00925334" w:rsidRDefault="00F46A3A" w:rsidP="00874838">
      <w:pPr>
        <w:rPr>
          <w:rFonts w:asciiTheme="minorHAnsi" w:hAnsiTheme="minorHAnsi" w:cstheme="minorHAnsi"/>
        </w:rPr>
      </w:pPr>
      <w:proofErr w:type="gramStart"/>
      <w:r w:rsidRPr="00925334">
        <w:rPr>
          <w:rFonts w:asciiTheme="minorHAnsi" w:eastAsia="Times New Roman" w:hAnsiTheme="minorHAnsi" w:cstheme="minorHAnsi"/>
          <w:b/>
          <w:bCs/>
        </w:rPr>
        <w:t>TABLE 1.</w:t>
      </w:r>
      <w:proofErr w:type="gramEnd"/>
      <w:r w:rsidR="005303B6" w:rsidRPr="00925334">
        <w:rPr>
          <w:rFonts w:asciiTheme="minorHAnsi" w:eastAsia="Times New Roman" w:hAnsiTheme="minorHAnsi" w:cstheme="minorHAnsi"/>
        </w:rPr>
        <w:t xml:space="preserve"> Protocol format by byte</w:t>
      </w:r>
    </w:p>
    <w:p w:rsidR="005303B6" w:rsidRPr="00925334" w:rsidRDefault="005303B6" w:rsidP="00874838">
      <w:pPr>
        <w:rPr>
          <w:rFonts w:asciiTheme="minorHAnsi" w:eastAsia="Times New Roman" w:hAnsiTheme="minorHAnsi" w:cstheme="minorHAnsi"/>
        </w:rPr>
      </w:pPr>
    </w:p>
    <w:p w:rsidR="005303B6" w:rsidRPr="00925334" w:rsidRDefault="005303B6" w:rsidP="00F46A3A">
      <w:pPr>
        <w:ind w:firstLine="720"/>
        <w:rPr>
          <w:rFonts w:asciiTheme="minorHAnsi" w:eastAsia="Times New Roman" w:hAnsiTheme="minorHAnsi" w:cstheme="minorHAnsi"/>
        </w:rPr>
      </w:pPr>
      <w:r w:rsidRPr="00925334">
        <w:rPr>
          <w:rFonts w:asciiTheme="minorHAnsi" w:eastAsia="Times New Roman" w:hAnsiTheme="minorHAnsi" w:cstheme="minorHAnsi"/>
        </w:rPr>
        <w:t xml:space="preserve">The </w:t>
      </w:r>
      <w:proofErr w:type="spellStart"/>
      <w:r w:rsidRPr="00925334">
        <w:rPr>
          <w:rFonts w:asciiTheme="minorHAnsi" w:eastAsia="Times New Roman" w:hAnsiTheme="minorHAnsi" w:cstheme="minorHAnsi"/>
        </w:rPr>
        <w:t>Opcodes</w:t>
      </w:r>
      <w:proofErr w:type="spellEnd"/>
      <w:r w:rsidRPr="00925334">
        <w:rPr>
          <w:rFonts w:asciiTheme="minorHAnsi" w:eastAsia="Times New Roman" w:hAnsiTheme="minorHAnsi" w:cstheme="minorHAnsi"/>
        </w:rPr>
        <w:t xml:space="preserve"> are FWD</w:t>
      </w:r>
      <w:proofErr w:type="gramStart"/>
      <w:r w:rsidRPr="00925334">
        <w:rPr>
          <w:rFonts w:asciiTheme="minorHAnsi" w:eastAsia="Times New Roman" w:hAnsiTheme="minorHAnsi" w:cstheme="minorHAnsi"/>
        </w:rPr>
        <w:t>,REV,RHT</w:t>
      </w:r>
      <w:proofErr w:type="gramEnd"/>
      <w:r w:rsidRPr="00925334">
        <w:rPr>
          <w:rFonts w:asciiTheme="minorHAnsi" w:eastAsia="Times New Roman" w:hAnsiTheme="minorHAnsi" w:cstheme="minorHAnsi"/>
        </w:rPr>
        <w:t xml:space="preserve">, LFT, STOP, REQ, LOG, and OFF. </w:t>
      </w:r>
      <w:proofErr w:type="gramStart"/>
      <w:r w:rsidRPr="00925334">
        <w:rPr>
          <w:rFonts w:asciiTheme="minorHAnsi" w:eastAsia="Times New Roman" w:hAnsiTheme="minorHAnsi" w:cstheme="minorHAnsi"/>
        </w:rPr>
        <w:t>FWD  takes</w:t>
      </w:r>
      <w:proofErr w:type="gramEnd"/>
      <w:r w:rsidRPr="00925334">
        <w:rPr>
          <w:rFonts w:asciiTheme="minorHAnsi" w:eastAsia="Times New Roman" w:hAnsiTheme="minorHAnsi" w:cstheme="minorHAnsi"/>
        </w:rPr>
        <w:t xml:space="preserve"> a distance value for its immediate 16 bits. After path planning the atom board would send this command to the motor controller to move the rover forward by the distance specified. REV moves the rover backwards, </w:t>
      </w:r>
      <w:proofErr w:type="gramStart"/>
      <w:r w:rsidRPr="00925334">
        <w:rPr>
          <w:rFonts w:asciiTheme="minorHAnsi" w:eastAsia="Times New Roman" w:hAnsiTheme="minorHAnsi" w:cstheme="minorHAnsi"/>
        </w:rPr>
        <w:t>RHT  turns</w:t>
      </w:r>
      <w:proofErr w:type="gramEnd"/>
      <w:r w:rsidRPr="00925334">
        <w:rPr>
          <w:rFonts w:asciiTheme="minorHAnsi" w:eastAsia="Times New Roman" w:hAnsiTheme="minorHAnsi" w:cstheme="minorHAnsi"/>
        </w:rPr>
        <w:t xml:space="preserve"> the rover to the right by the degrees specified in the imm16 bits. The LFT command turns the rover to the left by the degrees specified. For readability the </w:t>
      </w:r>
      <w:proofErr w:type="spellStart"/>
      <w:r w:rsidRPr="00925334">
        <w:rPr>
          <w:rFonts w:asciiTheme="minorHAnsi" w:eastAsia="Times New Roman" w:hAnsiTheme="minorHAnsi" w:cstheme="minorHAnsi"/>
        </w:rPr>
        <w:t>opcode</w:t>
      </w:r>
      <w:proofErr w:type="spellEnd"/>
      <w:r w:rsidRPr="00925334">
        <w:rPr>
          <w:rFonts w:asciiTheme="minorHAnsi" w:eastAsia="Times New Roman" w:hAnsiTheme="minorHAnsi" w:cstheme="minorHAnsi"/>
        </w:rPr>
        <w:t xml:space="preserve"> is represented by the </w:t>
      </w:r>
      <w:proofErr w:type="spellStart"/>
      <w:r w:rsidRPr="00925334">
        <w:rPr>
          <w:rFonts w:asciiTheme="minorHAnsi" w:eastAsia="Times New Roman" w:hAnsiTheme="minorHAnsi" w:cstheme="minorHAnsi"/>
        </w:rPr>
        <w:t>ascii</w:t>
      </w:r>
      <w:proofErr w:type="spellEnd"/>
      <w:r w:rsidRPr="00925334">
        <w:rPr>
          <w:rFonts w:asciiTheme="minorHAnsi" w:eastAsia="Times New Roman" w:hAnsiTheme="minorHAnsi" w:cstheme="minorHAnsi"/>
        </w:rPr>
        <w:t xml:space="preserve"> values of F,B,R,L,S,Q, &amp; O for </w:t>
      </w:r>
      <w:proofErr w:type="spellStart"/>
      <w:r w:rsidRPr="00925334">
        <w:rPr>
          <w:rFonts w:asciiTheme="minorHAnsi" w:eastAsia="Times New Roman" w:hAnsiTheme="minorHAnsi" w:cstheme="minorHAnsi"/>
        </w:rPr>
        <w:t>opcodes</w:t>
      </w:r>
      <w:proofErr w:type="spellEnd"/>
      <w:r w:rsidRPr="00925334">
        <w:rPr>
          <w:rFonts w:asciiTheme="minorHAnsi" w:eastAsia="Times New Roman" w:hAnsiTheme="minorHAnsi" w:cstheme="minorHAnsi"/>
        </w:rPr>
        <w:t xml:space="preserve"> FWD, REV, RHT.LFT.STOP,REQ, LOG, &amp; OFF respectively. </w:t>
      </w:r>
    </w:p>
    <w:p w:rsidR="005303B6" w:rsidRPr="00925334" w:rsidRDefault="005303B6" w:rsidP="00F46A3A">
      <w:pPr>
        <w:spacing w:line="240" w:lineRule="auto"/>
        <w:ind w:firstLine="720"/>
        <w:rPr>
          <w:rFonts w:asciiTheme="minorHAnsi" w:eastAsia="Times New Roman" w:hAnsiTheme="minorHAnsi" w:cstheme="minorHAnsi"/>
        </w:rPr>
      </w:pPr>
      <w:r w:rsidRPr="00925334">
        <w:rPr>
          <w:rFonts w:asciiTheme="minorHAnsi" w:eastAsia="Times New Roman" w:hAnsiTheme="minorHAnsi" w:cstheme="minorHAnsi"/>
        </w:rPr>
        <w:t xml:space="preserve">The device byte will specify which device is to be written to. This byte will either be the </w:t>
      </w:r>
      <w:proofErr w:type="spellStart"/>
      <w:proofErr w:type="gramStart"/>
      <w:r w:rsidRPr="00925334">
        <w:rPr>
          <w:rFonts w:asciiTheme="minorHAnsi" w:eastAsia="Times New Roman" w:hAnsiTheme="minorHAnsi" w:cstheme="minorHAnsi"/>
        </w:rPr>
        <w:t>ascii</w:t>
      </w:r>
      <w:proofErr w:type="spellEnd"/>
      <w:proofErr w:type="gramEnd"/>
      <w:r w:rsidRPr="00925334">
        <w:rPr>
          <w:rFonts w:asciiTheme="minorHAnsi" w:eastAsia="Times New Roman" w:hAnsiTheme="minorHAnsi" w:cstheme="minorHAnsi"/>
        </w:rPr>
        <w:t xml:space="preserve"> character ‘P’ for the </w:t>
      </w:r>
      <w:proofErr w:type="spellStart"/>
      <w:r w:rsidRPr="00925334">
        <w:rPr>
          <w:rFonts w:asciiTheme="minorHAnsi" w:eastAsia="Times New Roman" w:hAnsiTheme="minorHAnsi" w:cstheme="minorHAnsi"/>
        </w:rPr>
        <w:t>the</w:t>
      </w:r>
      <w:proofErr w:type="spellEnd"/>
      <w:r w:rsidRPr="00925334">
        <w:rPr>
          <w:rFonts w:asciiTheme="minorHAnsi" w:eastAsia="Times New Roman" w:hAnsiTheme="minorHAnsi" w:cstheme="minorHAnsi"/>
        </w:rPr>
        <w:t xml:space="preserve"> power microcontroller or ‘M’ For the motor controller microcontroller. The Sync byte is always -1 or 0xFF. This is used to prevent reading corrupted data, which could occur if the atom board and the microcontrollers get out of sync.  </w:t>
      </w:r>
      <w:proofErr w:type="gramStart"/>
      <w:r w:rsidRPr="00925334">
        <w:rPr>
          <w:rFonts w:asciiTheme="minorHAnsi" w:eastAsia="Times New Roman" w:hAnsiTheme="minorHAnsi" w:cstheme="minorHAnsi"/>
        </w:rPr>
        <w:t>software</w:t>
      </w:r>
      <w:proofErr w:type="gramEnd"/>
      <w:r w:rsidRPr="00925334">
        <w:rPr>
          <w:rFonts w:asciiTheme="minorHAnsi" w:eastAsia="Times New Roman" w:hAnsiTheme="minorHAnsi" w:cstheme="minorHAnsi"/>
        </w:rPr>
        <w:t xml:space="preserve"> waits  and serial write/read availability commands are used to  prevent the occurrence of this problem, but sending an extra byte is an inexpensive redundancy step that can guarantee correctness of implementation. Detailed specification of the above mentioned operations and the byte array format can be found in the appendix.</w:t>
      </w:r>
    </w:p>
    <w:p w:rsidR="005303B6" w:rsidRPr="00925334" w:rsidRDefault="005303B6" w:rsidP="00874838">
      <w:pPr>
        <w:pStyle w:val="Heading3"/>
        <w:rPr>
          <w:rFonts w:asciiTheme="minorHAnsi" w:hAnsiTheme="minorHAnsi" w:cstheme="minorHAnsi"/>
        </w:rPr>
      </w:pPr>
      <w:bookmarkStart w:id="6" w:name="_Toc323000973"/>
      <w:r w:rsidRPr="00925334">
        <w:rPr>
          <w:rFonts w:asciiTheme="minorHAnsi" w:hAnsiTheme="minorHAnsi" w:cstheme="minorHAnsi"/>
        </w:rPr>
        <w:t>Software Testing</w:t>
      </w:r>
      <w:bookmarkEnd w:id="6"/>
      <w:r w:rsidRPr="00925334">
        <w:rPr>
          <w:rFonts w:asciiTheme="minorHAnsi" w:hAnsiTheme="minorHAnsi" w:cstheme="minorHAnsi"/>
        </w:rPr>
        <w:t xml:space="preserve"> </w:t>
      </w:r>
    </w:p>
    <w:p w:rsidR="005303B6" w:rsidRPr="00925334" w:rsidRDefault="005303B6" w:rsidP="00F46A3A">
      <w:pPr>
        <w:ind w:firstLine="720"/>
        <w:rPr>
          <w:rFonts w:asciiTheme="minorHAnsi" w:eastAsia="Times New Roman" w:hAnsiTheme="minorHAnsi" w:cstheme="minorHAnsi"/>
        </w:rPr>
      </w:pPr>
      <w:r w:rsidRPr="00925334">
        <w:rPr>
          <w:rFonts w:asciiTheme="minorHAnsi" w:eastAsia="Times New Roman" w:hAnsiTheme="minorHAnsi" w:cstheme="minorHAnsi"/>
        </w:rPr>
        <w:t xml:space="preserve">The peripheral testing has largely been done by placing obstacles in front of </w:t>
      </w:r>
      <w:proofErr w:type="gramStart"/>
      <w:r w:rsidRPr="00925334">
        <w:rPr>
          <w:rFonts w:asciiTheme="minorHAnsi" w:eastAsia="Times New Roman" w:hAnsiTheme="minorHAnsi" w:cstheme="minorHAnsi"/>
        </w:rPr>
        <w:t>peripherals  and</w:t>
      </w:r>
      <w:proofErr w:type="gramEnd"/>
      <w:r w:rsidRPr="00925334">
        <w:rPr>
          <w:rFonts w:asciiTheme="minorHAnsi" w:eastAsia="Times New Roman" w:hAnsiTheme="minorHAnsi" w:cstheme="minorHAnsi"/>
        </w:rPr>
        <w:t xml:space="preserve"> seeing if the peripherals properly detect them. Other testing done </w:t>
      </w:r>
      <w:proofErr w:type="gramStart"/>
      <w:r w:rsidRPr="00925334">
        <w:rPr>
          <w:rFonts w:asciiTheme="minorHAnsi" w:eastAsia="Times New Roman" w:hAnsiTheme="minorHAnsi" w:cstheme="minorHAnsi"/>
        </w:rPr>
        <w:t>were</w:t>
      </w:r>
      <w:proofErr w:type="gramEnd"/>
      <w:r w:rsidRPr="00925334">
        <w:rPr>
          <w:rFonts w:asciiTheme="minorHAnsi" w:eastAsia="Times New Roman" w:hAnsiTheme="minorHAnsi" w:cstheme="minorHAnsi"/>
        </w:rPr>
        <w:t xml:space="preserve"> to give dummy data with expected node expansions and seeing if those nodes expand. </w:t>
      </w:r>
      <w:proofErr w:type="spellStart"/>
      <w:r w:rsidRPr="00925334">
        <w:rPr>
          <w:rFonts w:asciiTheme="minorHAnsi" w:eastAsia="Times New Roman" w:hAnsiTheme="minorHAnsi" w:cstheme="minorHAnsi"/>
        </w:rPr>
        <w:t>Junits</w:t>
      </w:r>
      <w:proofErr w:type="spellEnd"/>
      <w:r w:rsidRPr="00925334">
        <w:rPr>
          <w:rFonts w:asciiTheme="minorHAnsi" w:eastAsia="Times New Roman" w:hAnsiTheme="minorHAnsi" w:cstheme="minorHAnsi"/>
        </w:rPr>
        <w:t xml:space="preserve"> tests were done to </w:t>
      </w:r>
      <w:proofErr w:type="gramStart"/>
      <w:r w:rsidRPr="00925334">
        <w:rPr>
          <w:rFonts w:asciiTheme="minorHAnsi" w:eastAsia="Times New Roman" w:hAnsiTheme="minorHAnsi" w:cstheme="minorHAnsi"/>
        </w:rPr>
        <w:t>test  for</w:t>
      </w:r>
      <w:proofErr w:type="gramEnd"/>
      <w:r w:rsidRPr="00925334">
        <w:rPr>
          <w:rFonts w:asciiTheme="minorHAnsi" w:eastAsia="Times New Roman" w:hAnsiTheme="minorHAnsi" w:cstheme="minorHAnsi"/>
        </w:rPr>
        <w:t xml:space="preserve"> bugs in </w:t>
      </w:r>
      <w:r w:rsidRPr="00925334">
        <w:rPr>
          <w:rFonts w:asciiTheme="minorHAnsi" w:eastAsia="Times New Roman" w:hAnsiTheme="minorHAnsi" w:cstheme="minorHAnsi"/>
        </w:rPr>
        <w:lastRenderedPageBreak/>
        <w:t>the graphing algorithm. To test serial communication, microcontrollers were setup to read byte arrays and then write them back. The sent array and the received array were then compared for consistency.</w:t>
      </w:r>
    </w:p>
    <w:p w:rsidR="005303B6" w:rsidRPr="00925334" w:rsidRDefault="005303B6" w:rsidP="00F46A3A">
      <w:pPr>
        <w:pStyle w:val="Heading2"/>
        <w:rPr>
          <w:rFonts w:asciiTheme="minorHAnsi" w:hAnsiTheme="minorHAnsi" w:cstheme="minorHAnsi"/>
        </w:rPr>
      </w:pPr>
      <w:bookmarkStart w:id="7" w:name="_Toc323000974"/>
      <w:r w:rsidRPr="00925334">
        <w:rPr>
          <w:rFonts w:asciiTheme="minorHAnsi" w:hAnsiTheme="minorHAnsi" w:cstheme="minorHAnsi"/>
        </w:rPr>
        <w:t>Software implementations</w:t>
      </w:r>
      <w:bookmarkEnd w:id="7"/>
    </w:p>
    <w:p w:rsidR="005303B6" w:rsidRPr="00925334" w:rsidRDefault="005303B6" w:rsidP="00874838">
      <w:pPr>
        <w:pStyle w:val="Heading3"/>
        <w:rPr>
          <w:rFonts w:asciiTheme="minorHAnsi" w:hAnsiTheme="minorHAnsi" w:cstheme="minorHAnsi"/>
        </w:rPr>
      </w:pPr>
      <w:bookmarkStart w:id="8" w:name="_Toc323000975"/>
      <w:r w:rsidRPr="00925334">
        <w:rPr>
          <w:rFonts w:asciiTheme="minorHAnsi" w:hAnsiTheme="minorHAnsi" w:cstheme="minorHAnsi"/>
        </w:rPr>
        <w:t>Navigation and Sensing</w:t>
      </w:r>
      <w:bookmarkEnd w:id="8"/>
    </w:p>
    <w:p w:rsidR="00F46A3A" w:rsidRPr="00876492" w:rsidRDefault="005303B6" w:rsidP="00876492">
      <w:pPr>
        <w:ind w:firstLine="720"/>
        <w:rPr>
          <w:rFonts w:asciiTheme="minorHAnsi" w:eastAsia="Times New Roman" w:hAnsiTheme="minorHAnsi" w:cstheme="minorHAnsi"/>
        </w:rPr>
      </w:pPr>
      <w:r w:rsidRPr="00925334">
        <w:rPr>
          <w:rFonts w:asciiTheme="minorHAnsi" w:eastAsia="Times New Roman" w:hAnsiTheme="minorHAnsi" w:cstheme="minorHAnsi"/>
        </w:rPr>
        <w:t xml:space="preserve">The main peripherals used for navigation and obstacle avoidance for the night rover are </w:t>
      </w:r>
      <w:proofErr w:type="spellStart"/>
      <w:r w:rsidRPr="00925334">
        <w:rPr>
          <w:rFonts w:asciiTheme="minorHAnsi" w:eastAsia="Times New Roman" w:hAnsiTheme="minorHAnsi" w:cstheme="minorHAnsi"/>
        </w:rPr>
        <w:t>lidar</w:t>
      </w:r>
      <w:proofErr w:type="spellEnd"/>
      <w:r w:rsidRPr="00925334">
        <w:rPr>
          <w:rFonts w:asciiTheme="minorHAnsi" w:eastAsia="Times New Roman" w:hAnsiTheme="minorHAnsi" w:cstheme="minorHAnsi"/>
        </w:rPr>
        <w:t xml:space="preserve"> and infrared. These were chosen over our initial approach to the problem of using a </w:t>
      </w:r>
      <w:proofErr w:type="spellStart"/>
      <w:r w:rsidRPr="00925334">
        <w:rPr>
          <w:rFonts w:asciiTheme="minorHAnsi" w:eastAsia="Times New Roman" w:hAnsiTheme="minorHAnsi" w:cstheme="minorHAnsi"/>
        </w:rPr>
        <w:t>kinect</w:t>
      </w:r>
      <w:proofErr w:type="spellEnd"/>
      <w:r w:rsidRPr="00925334">
        <w:rPr>
          <w:rFonts w:asciiTheme="minorHAnsi" w:eastAsia="Times New Roman" w:hAnsiTheme="minorHAnsi" w:cstheme="minorHAnsi"/>
        </w:rPr>
        <w:t xml:space="preserve">. A discussion on why the night rover team came to this decision can be found in “Environment Sensing” subsection of electrical design decisions. Cost concerns highlighted in the initial proposal also kept the team from </w:t>
      </w:r>
      <w:proofErr w:type="gramStart"/>
      <w:r w:rsidRPr="00925334">
        <w:rPr>
          <w:rFonts w:asciiTheme="minorHAnsi" w:eastAsia="Times New Roman" w:hAnsiTheme="minorHAnsi" w:cstheme="minorHAnsi"/>
        </w:rPr>
        <w:t>using  a</w:t>
      </w:r>
      <w:proofErr w:type="gramEnd"/>
      <w:r w:rsidRPr="00925334">
        <w:rPr>
          <w:rFonts w:asciiTheme="minorHAnsi" w:eastAsia="Times New Roman" w:hAnsiTheme="minorHAnsi" w:cstheme="minorHAnsi"/>
        </w:rPr>
        <w:t xml:space="preserve"> </w:t>
      </w:r>
      <w:r w:rsidR="00F46A3A" w:rsidRPr="00925334">
        <w:rPr>
          <w:rFonts w:asciiTheme="minorHAnsi" w:eastAsia="Times New Roman" w:hAnsiTheme="minorHAnsi" w:cstheme="minorHAnsi"/>
        </w:rPr>
        <w:t>bird’s</w:t>
      </w:r>
      <w:r w:rsidRPr="00925334">
        <w:rPr>
          <w:rFonts w:asciiTheme="minorHAnsi" w:eastAsia="Times New Roman" w:hAnsiTheme="minorHAnsi" w:cstheme="minorHAnsi"/>
        </w:rPr>
        <w:t xml:space="preserve"> eye view approach to solving the navigation problem with satellites. Algorithms that could have been used such as an approximate cell decomposition or a visibility graph were scrap in favor </w:t>
      </w:r>
      <w:proofErr w:type="gramStart"/>
      <w:r w:rsidRPr="00925334">
        <w:rPr>
          <w:rFonts w:asciiTheme="minorHAnsi" w:eastAsia="Times New Roman" w:hAnsiTheme="minorHAnsi" w:cstheme="minorHAnsi"/>
        </w:rPr>
        <w:t>of  algorithms</w:t>
      </w:r>
      <w:proofErr w:type="gramEnd"/>
      <w:r w:rsidRPr="00925334">
        <w:rPr>
          <w:rFonts w:asciiTheme="minorHAnsi" w:eastAsia="Times New Roman" w:hAnsiTheme="minorHAnsi" w:cstheme="minorHAnsi"/>
        </w:rPr>
        <w:t xml:space="preserve"> that used onboard peripherals. Thus the path planning has simplified to be solely on local data from the rover.</w:t>
      </w:r>
    </w:p>
    <w:p w:rsidR="005303B6" w:rsidRPr="00925334" w:rsidRDefault="005303B6" w:rsidP="00874838">
      <w:pPr>
        <w:pStyle w:val="Heading3"/>
        <w:rPr>
          <w:rFonts w:asciiTheme="minorHAnsi" w:hAnsiTheme="minorHAnsi" w:cstheme="minorHAnsi"/>
        </w:rPr>
      </w:pPr>
      <w:bookmarkStart w:id="9" w:name="_Toc323000976"/>
      <w:r w:rsidRPr="00925334">
        <w:rPr>
          <w:rFonts w:asciiTheme="minorHAnsi" w:hAnsiTheme="minorHAnsi" w:cstheme="minorHAnsi"/>
        </w:rPr>
        <w:t>Graph construction</w:t>
      </w:r>
      <w:bookmarkEnd w:id="9"/>
    </w:p>
    <w:p w:rsidR="005303B6" w:rsidRPr="00925334" w:rsidRDefault="00972699" w:rsidP="005303B6">
      <w:pPr>
        <w:jc w:val="center"/>
        <w:rPr>
          <w:rFonts w:asciiTheme="minorHAnsi" w:eastAsia="Times New Roman" w:hAnsiTheme="minorHAnsi" w:cstheme="minorHAnsi"/>
        </w:rPr>
      </w:pPr>
      <w:r w:rsidRPr="00925334">
        <w:rPr>
          <w:rFonts w:asciiTheme="minorHAnsi" w:hAnsiTheme="minorHAnsi" w:cstheme="minorHAnsi"/>
          <w:noProof/>
          <w:sz w:val="27"/>
          <w:szCs w:val="27"/>
        </w:rPr>
        <w:drawing>
          <wp:inline distT="0" distB="0" distL="0" distR="0" wp14:anchorId="34D63575" wp14:editId="18CD8E11">
            <wp:extent cx="3244215" cy="1327785"/>
            <wp:effectExtent l="0" t="0" r="0" b="5715"/>
            <wp:docPr id="5" name="Picture 5" descr="UniD-RUzNPidUxZoA2ItmYlUz6FLsFKRyMshdVZfP3gni4kpvXjqx7-E-go5-b2DLciclS4PHtj2g3eC3SCXnLGUg6HGFlcpzsHDqIdg-Q8-aupL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iD-RUzNPidUxZoA2ItmYlUz6FLsFKRyMshdVZfP3gni4kpvXjqx7-E-go5-b2DLciclS4PHtj2g3eC3SCXnLGUg6HGFlcpzsHDqIdg-Q8-aupLew"/>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44215" cy="1327785"/>
                    </a:xfrm>
                    <a:prstGeom prst="rect">
                      <a:avLst/>
                    </a:prstGeom>
                    <a:noFill/>
                    <a:ln>
                      <a:noFill/>
                    </a:ln>
                  </pic:spPr>
                </pic:pic>
              </a:graphicData>
            </a:graphic>
          </wp:inline>
        </w:drawing>
      </w:r>
    </w:p>
    <w:p w:rsidR="005303B6" w:rsidRPr="00925334" w:rsidRDefault="005303B6" w:rsidP="00874838">
      <w:pPr>
        <w:rPr>
          <w:rFonts w:asciiTheme="minorHAnsi" w:eastAsia="Times New Roman" w:hAnsiTheme="minorHAnsi" w:cstheme="minorHAnsi"/>
        </w:rPr>
      </w:pPr>
      <w:proofErr w:type="gramStart"/>
      <w:r w:rsidRPr="00925334">
        <w:rPr>
          <w:rFonts w:asciiTheme="minorHAnsi" w:eastAsia="Times New Roman" w:hAnsiTheme="minorHAnsi" w:cstheme="minorHAnsi"/>
          <w:b/>
          <w:bCs/>
        </w:rPr>
        <w:t xml:space="preserve">Figure </w:t>
      </w:r>
      <w:r w:rsidR="00F46A3A" w:rsidRPr="00925334">
        <w:rPr>
          <w:rFonts w:asciiTheme="minorHAnsi" w:eastAsia="Times New Roman" w:hAnsiTheme="minorHAnsi" w:cstheme="minorHAnsi"/>
          <w:b/>
          <w:bCs/>
        </w:rPr>
        <w:t>4</w:t>
      </w:r>
      <w:r w:rsidRPr="00925334">
        <w:rPr>
          <w:rFonts w:asciiTheme="minorHAnsi" w:eastAsia="Times New Roman" w:hAnsiTheme="minorHAnsi" w:cstheme="minorHAnsi"/>
          <w:b/>
          <w:bCs/>
        </w:rPr>
        <w:t>.</w:t>
      </w:r>
      <w:proofErr w:type="gramEnd"/>
      <w:r w:rsidRPr="00925334">
        <w:rPr>
          <w:rFonts w:asciiTheme="minorHAnsi" w:eastAsia="Times New Roman" w:hAnsiTheme="minorHAnsi" w:cstheme="minorHAnsi"/>
          <w:b/>
          <w:bCs/>
        </w:rPr>
        <w:t xml:space="preserve"> </w:t>
      </w:r>
      <w:r w:rsidRPr="00925334">
        <w:rPr>
          <w:rFonts w:asciiTheme="minorHAnsi" w:eastAsia="Times New Roman" w:hAnsiTheme="minorHAnsi" w:cstheme="minorHAnsi"/>
        </w:rPr>
        <w:t xml:space="preserve"> </w:t>
      </w:r>
      <w:proofErr w:type="gramStart"/>
      <w:r w:rsidR="00D379D6" w:rsidRPr="00925334">
        <w:rPr>
          <w:rFonts w:asciiTheme="minorHAnsi" w:eastAsia="Times New Roman" w:hAnsiTheme="minorHAnsi" w:cstheme="minorHAnsi"/>
        </w:rPr>
        <w:t xml:space="preserve">Example </w:t>
      </w:r>
      <w:proofErr w:type="spellStart"/>
      <w:r w:rsidR="00D379D6" w:rsidRPr="00925334">
        <w:rPr>
          <w:rFonts w:asciiTheme="minorHAnsi" w:eastAsia="Times New Roman" w:hAnsiTheme="minorHAnsi" w:cstheme="minorHAnsi"/>
        </w:rPr>
        <w:t>lidar</w:t>
      </w:r>
      <w:proofErr w:type="spellEnd"/>
      <w:r w:rsidR="00D379D6" w:rsidRPr="00925334">
        <w:rPr>
          <w:rFonts w:asciiTheme="minorHAnsi" w:eastAsia="Times New Roman" w:hAnsiTheme="minorHAnsi" w:cstheme="minorHAnsi"/>
        </w:rPr>
        <w:t xml:space="preserve"> output</w:t>
      </w:r>
      <w:r w:rsidRPr="00925334">
        <w:rPr>
          <w:rFonts w:asciiTheme="minorHAnsi" w:eastAsia="Times New Roman" w:hAnsiTheme="minorHAnsi" w:cstheme="minorHAnsi"/>
        </w:rPr>
        <w:t>.</w:t>
      </w:r>
      <w:proofErr w:type="gramEnd"/>
    </w:p>
    <w:p w:rsidR="005303B6" w:rsidRPr="00925334" w:rsidRDefault="005303B6" w:rsidP="00F46A3A">
      <w:pPr>
        <w:ind w:firstLine="720"/>
        <w:rPr>
          <w:rFonts w:asciiTheme="minorHAnsi" w:eastAsia="Times New Roman" w:hAnsiTheme="minorHAnsi" w:cstheme="minorHAnsi"/>
        </w:rPr>
      </w:pPr>
      <w:r w:rsidRPr="00925334">
        <w:rPr>
          <w:rFonts w:asciiTheme="minorHAnsi" w:eastAsia="Times New Roman" w:hAnsiTheme="minorHAnsi" w:cstheme="minorHAnsi"/>
        </w:rPr>
        <w:t>The night rover team considered many path planning algorithms. Eventually the night rover team plans on implementing a roadmap design, i</w:t>
      </w:r>
      <w:r w:rsidR="00F46A3A" w:rsidRPr="00925334">
        <w:rPr>
          <w:rFonts w:asciiTheme="minorHAnsi" w:eastAsia="Times New Roman" w:hAnsiTheme="minorHAnsi" w:cstheme="minorHAnsi"/>
        </w:rPr>
        <w:t>.</w:t>
      </w:r>
      <w:r w:rsidRPr="00925334">
        <w:rPr>
          <w:rFonts w:asciiTheme="minorHAnsi" w:eastAsia="Times New Roman" w:hAnsiTheme="minorHAnsi" w:cstheme="minorHAnsi"/>
        </w:rPr>
        <w:t>e</w:t>
      </w:r>
      <w:r w:rsidR="00F46A3A" w:rsidRPr="00925334">
        <w:rPr>
          <w:rFonts w:asciiTheme="minorHAnsi" w:eastAsia="Times New Roman" w:hAnsiTheme="minorHAnsi" w:cstheme="minorHAnsi"/>
        </w:rPr>
        <w:t>.</w:t>
      </w:r>
      <w:r w:rsidRPr="00925334">
        <w:rPr>
          <w:rFonts w:asciiTheme="minorHAnsi" w:eastAsia="Times New Roman" w:hAnsiTheme="minorHAnsi" w:cstheme="minorHAnsi"/>
        </w:rPr>
        <w:t xml:space="preserve"> a design that will rem</w:t>
      </w:r>
      <w:r w:rsidR="00F46A3A" w:rsidRPr="00925334">
        <w:rPr>
          <w:rFonts w:asciiTheme="minorHAnsi" w:eastAsia="Times New Roman" w:hAnsiTheme="minorHAnsi" w:cstheme="minorHAnsi"/>
        </w:rPr>
        <w:t>em</w:t>
      </w:r>
      <w:r w:rsidRPr="00925334">
        <w:rPr>
          <w:rFonts w:asciiTheme="minorHAnsi" w:eastAsia="Times New Roman" w:hAnsiTheme="minorHAnsi" w:cstheme="minorHAnsi"/>
        </w:rPr>
        <w:t xml:space="preserve">ber where it has </w:t>
      </w:r>
      <w:proofErr w:type="gramStart"/>
      <w:r w:rsidRPr="00925334">
        <w:rPr>
          <w:rFonts w:asciiTheme="minorHAnsi" w:eastAsia="Times New Roman" w:hAnsiTheme="minorHAnsi" w:cstheme="minorHAnsi"/>
        </w:rPr>
        <w:t>been  and</w:t>
      </w:r>
      <w:proofErr w:type="gramEnd"/>
      <w:r w:rsidRPr="00925334">
        <w:rPr>
          <w:rFonts w:asciiTheme="minorHAnsi" w:eastAsia="Times New Roman" w:hAnsiTheme="minorHAnsi" w:cstheme="minorHAnsi"/>
        </w:rPr>
        <w:t xml:space="preserve"> construct maps based on where it has explored. As of now the algorithm </w:t>
      </w:r>
      <w:proofErr w:type="gramStart"/>
      <w:r w:rsidRPr="00925334">
        <w:rPr>
          <w:rFonts w:asciiTheme="minorHAnsi" w:eastAsia="Times New Roman" w:hAnsiTheme="minorHAnsi" w:cstheme="minorHAnsi"/>
        </w:rPr>
        <w:t>is  simpler</w:t>
      </w:r>
      <w:proofErr w:type="gramEnd"/>
      <w:r w:rsidRPr="00925334">
        <w:rPr>
          <w:rFonts w:asciiTheme="minorHAnsi" w:eastAsia="Times New Roman" w:hAnsiTheme="minorHAnsi" w:cstheme="minorHAnsi"/>
        </w:rPr>
        <w:t xml:space="preserve">, but is modularized enough that the night rover team could implement a roadmap design in the next phase of our project.  The current algorithm takes the live depth reading of data from the </w:t>
      </w:r>
      <w:proofErr w:type="spellStart"/>
      <w:r w:rsidRPr="00925334">
        <w:rPr>
          <w:rFonts w:asciiTheme="minorHAnsi" w:eastAsia="Times New Roman" w:hAnsiTheme="minorHAnsi" w:cstheme="minorHAnsi"/>
        </w:rPr>
        <w:t>lidar</w:t>
      </w:r>
      <w:proofErr w:type="spellEnd"/>
      <w:r w:rsidRPr="00925334">
        <w:rPr>
          <w:rFonts w:asciiTheme="minorHAnsi" w:eastAsia="Times New Roman" w:hAnsiTheme="minorHAnsi" w:cstheme="minorHAnsi"/>
        </w:rPr>
        <w:t xml:space="preserve"> module and  constructs 360 points from that using the indices of the 360 array as a degree values, It is possible to convert the depth readings into a series of reachable points (see code samples in </w:t>
      </w:r>
      <w:r w:rsidR="00E01879" w:rsidRPr="00925334">
        <w:rPr>
          <w:rFonts w:asciiTheme="minorHAnsi" w:eastAsia="Times New Roman" w:hAnsiTheme="minorHAnsi" w:cstheme="minorHAnsi"/>
        </w:rPr>
        <w:t>the included folders</w:t>
      </w:r>
      <w:r w:rsidRPr="00925334">
        <w:rPr>
          <w:rFonts w:asciiTheme="minorHAnsi" w:eastAsia="Times New Roman" w:hAnsiTheme="minorHAnsi" w:cstheme="minorHAnsi"/>
        </w:rPr>
        <w:t xml:space="preserve">). The next step in constructing a graph of the current state of the environment was to construct the </w:t>
      </w:r>
      <w:proofErr w:type="gramStart"/>
      <w:r w:rsidRPr="00925334">
        <w:rPr>
          <w:rFonts w:asciiTheme="minorHAnsi" w:eastAsia="Times New Roman" w:hAnsiTheme="minorHAnsi" w:cstheme="minorHAnsi"/>
        </w:rPr>
        <w:t>edges which is</w:t>
      </w:r>
      <w:proofErr w:type="gramEnd"/>
      <w:r w:rsidRPr="00925334">
        <w:rPr>
          <w:rFonts w:asciiTheme="minorHAnsi" w:eastAsia="Times New Roman" w:hAnsiTheme="minorHAnsi" w:cstheme="minorHAnsi"/>
        </w:rPr>
        <w:t xml:space="preserve"> done by treating the rover as the center point</w:t>
      </w:r>
      <w:r w:rsidR="00F46A3A" w:rsidRPr="00925334">
        <w:rPr>
          <w:rFonts w:asciiTheme="minorHAnsi" w:eastAsia="Times New Roman" w:hAnsiTheme="minorHAnsi" w:cstheme="minorHAnsi"/>
        </w:rPr>
        <w:t xml:space="preserve"> and constructing edges between</w:t>
      </w:r>
      <w:r w:rsidRPr="00925334">
        <w:rPr>
          <w:rFonts w:asciiTheme="minorHAnsi" w:eastAsia="Times New Roman" w:hAnsiTheme="minorHAnsi" w:cstheme="minorHAnsi"/>
        </w:rPr>
        <w:t xml:space="preserve"> the rover and the points constructed in the previous step. The final step</w:t>
      </w:r>
      <w:r w:rsidR="00F46A3A" w:rsidRPr="00925334">
        <w:rPr>
          <w:rFonts w:asciiTheme="minorHAnsi" w:eastAsia="Times New Roman" w:hAnsiTheme="minorHAnsi" w:cstheme="minorHAnsi"/>
        </w:rPr>
        <w:t xml:space="preserve"> was to construct edges between</w:t>
      </w:r>
      <w:r w:rsidRPr="00925334">
        <w:rPr>
          <w:rFonts w:asciiTheme="minorHAnsi" w:eastAsia="Times New Roman" w:hAnsiTheme="minorHAnsi" w:cstheme="minorHAnsi"/>
        </w:rPr>
        <w:t xml:space="preserve"> e</w:t>
      </w:r>
      <w:r w:rsidR="00F46A3A" w:rsidRPr="00925334">
        <w:rPr>
          <w:rFonts w:asciiTheme="minorHAnsi" w:eastAsia="Times New Roman" w:hAnsiTheme="minorHAnsi" w:cstheme="minorHAnsi"/>
        </w:rPr>
        <w:t xml:space="preserve">ach of the 360 points </w:t>
      </w:r>
      <w:proofErr w:type="gramStart"/>
      <w:r w:rsidR="00F46A3A" w:rsidRPr="00925334">
        <w:rPr>
          <w:rFonts w:asciiTheme="minorHAnsi" w:eastAsia="Times New Roman" w:hAnsiTheme="minorHAnsi" w:cstheme="minorHAnsi"/>
        </w:rPr>
        <w:t>This</w:t>
      </w:r>
      <w:proofErr w:type="gramEnd"/>
      <w:r w:rsidR="00F46A3A" w:rsidRPr="00925334">
        <w:rPr>
          <w:rFonts w:asciiTheme="minorHAnsi" w:eastAsia="Times New Roman" w:hAnsiTheme="minorHAnsi" w:cstheme="minorHAnsi"/>
        </w:rPr>
        <w:t xml:space="preserve"> step is not currently necessary as </w:t>
      </w:r>
      <w:r w:rsidRPr="00925334">
        <w:rPr>
          <w:rFonts w:asciiTheme="minorHAnsi" w:eastAsia="Times New Roman" w:hAnsiTheme="minorHAnsi" w:cstheme="minorHAnsi"/>
        </w:rPr>
        <w:t xml:space="preserve">straightest paths to a point are weighted higher by the path planning algorithm. </w:t>
      </w:r>
    </w:p>
    <w:p w:rsidR="005303B6" w:rsidRPr="00925334" w:rsidRDefault="00876492" w:rsidP="00876492">
      <w:pPr>
        <w:spacing w:line="240" w:lineRule="auto"/>
        <w:rPr>
          <w:rFonts w:asciiTheme="minorHAnsi" w:eastAsia="Times New Roman" w:hAnsiTheme="minorHAnsi" w:cstheme="minorHAnsi"/>
        </w:rPr>
      </w:pPr>
      <w:r>
        <w:rPr>
          <w:rFonts w:asciiTheme="minorHAnsi" w:eastAsia="Times New Roman" w:hAnsiTheme="minorHAnsi" w:cstheme="minorHAnsi"/>
        </w:rPr>
        <w:br w:type="page"/>
      </w:r>
    </w:p>
    <w:p w:rsidR="005303B6" w:rsidRPr="00925334" w:rsidRDefault="005303B6" w:rsidP="00874838">
      <w:pPr>
        <w:pStyle w:val="Heading3"/>
        <w:rPr>
          <w:rFonts w:asciiTheme="minorHAnsi" w:hAnsiTheme="minorHAnsi" w:cstheme="minorHAnsi"/>
        </w:rPr>
      </w:pPr>
      <w:bookmarkStart w:id="10" w:name="_Toc323000977"/>
      <w:r w:rsidRPr="00925334">
        <w:rPr>
          <w:rFonts w:asciiTheme="minorHAnsi" w:hAnsiTheme="minorHAnsi" w:cstheme="minorHAnsi"/>
        </w:rPr>
        <w:lastRenderedPageBreak/>
        <w:t>Path Planning</w:t>
      </w:r>
      <w:bookmarkEnd w:id="10"/>
    </w:p>
    <w:p w:rsidR="005303B6" w:rsidRPr="00925334" w:rsidRDefault="005303B6" w:rsidP="00874838">
      <w:pPr>
        <w:rPr>
          <w:rFonts w:asciiTheme="minorHAnsi" w:eastAsia="Times New Roman" w:hAnsiTheme="minorHAnsi" w:cstheme="minorHAnsi"/>
          <w:b/>
          <w:bCs/>
        </w:rPr>
      </w:pPr>
    </w:p>
    <w:p w:rsidR="005303B6" w:rsidRPr="00925334" w:rsidRDefault="005303B6" w:rsidP="00876492">
      <w:pPr>
        <w:ind w:firstLine="720"/>
        <w:rPr>
          <w:rFonts w:asciiTheme="minorHAnsi" w:eastAsia="Times New Roman" w:hAnsiTheme="minorHAnsi" w:cstheme="minorHAnsi"/>
        </w:rPr>
      </w:pPr>
      <w:r w:rsidRPr="00925334">
        <w:rPr>
          <w:rFonts w:asciiTheme="minorHAnsi" w:eastAsia="Times New Roman" w:hAnsiTheme="minorHAnsi" w:cstheme="minorHAnsi"/>
        </w:rPr>
        <w:t>The p</w:t>
      </w:r>
      <w:r w:rsidR="00F46A3A" w:rsidRPr="00925334">
        <w:rPr>
          <w:rFonts w:asciiTheme="minorHAnsi" w:eastAsia="Times New Roman" w:hAnsiTheme="minorHAnsi" w:cstheme="minorHAnsi"/>
        </w:rPr>
        <w:t>ath planning algorithm utilized</w:t>
      </w:r>
      <w:r w:rsidRPr="00925334">
        <w:rPr>
          <w:rFonts w:asciiTheme="minorHAnsi" w:eastAsia="Times New Roman" w:hAnsiTheme="minorHAnsi" w:cstheme="minorHAnsi"/>
        </w:rPr>
        <w:t xml:space="preserve"> first searches for the farthest depth point from the rover's current posi</w:t>
      </w:r>
      <w:r w:rsidR="00F46A3A" w:rsidRPr="00925334">
        <w:rPr>
          <w:rFonts w:asciiTheme="minorHAnsi" w:eastAsia="Times New Roman" w:hAnsiTheme="minorHAnsi" w:cstheme="minorHAnsi"/>
        </w:rPr>
        <w:t>tion.  In finding this point it weighs</w:t>
      </w:r>
      <w:r w:rsidRPr="00925334">
        <w:rPr>
          <w:rFonts w:asciiTheme="minorHAnsi" w:eastAsia="Times New Roman" w:hAnsiTheme="minorHAnsi" w:cstheme="minorHAnsi"/>
        </w:rPr>
        <w:t xml:space="preserve"> </w:t>
      </w:r>
      <w:r w:rsidR="00F46A3A" w:rsidRPr="00925334">
        <w:rPr>
          <w:rFonts w:asciiTheme="minorHAnsi" w:eastAsia="Times New Roman" w:hAnsiTheme="minorHAnsi" w:cstheme="minorHAnsi"/>
        </w:rPr>
        <w:t xml:space="preserve">points directly in front of it </w:t>
      </w:r>
      <w:r w:rsidRPr="00925334">
        <w:rPr>
          <w:rFonts w:asciiTheme="minorHAnsi" w:eastAsia="Times New Roman" w:hAnsiTheme="minorHAnsi" w:cstheme="minorHAnsi"/>
        </w:rPr>
        <w:t>with three tiers of weights. The night rover</w:t>
      </w:r>
      <w:r w:rsidR="00F46A3A" w:rsidRPr="00925334">
        <w:rPr>
          <w:rFonts w:asciiTheme="minorHAnsi" w:eastAsia="Times New Roman" w:hAnsiTheme="minorHAnsi" w:cstheme="minorHAnsi"/>
        </w:rPr>
        <w:t xml:space="preserve"> team makes the assumption that the front of the rover is</w:t>
      </w:r>
      <w:r w:rsidRPr="00925334">
        <w:rPr>
          <w:rFonts w:asciiTheme="minorHAnsi" w:eastAsia="Times New Roman" w:hAnsiTheme="minorHAnsi" w:cstheme="minorHAnsi"/>
        </w:rPr>
        <w:t xml:space="preserve"> at 90 degrees. Thus the first tier and the highest tier of weights </w:t>
      </w:r>
      <w:proofErr w:type="gramStart"/>
      <w:r w:rsidRPr="00925334">
        <w:rPr>
          <w:rFonts w:asciiTheme="minorHAnsi" w:eastAsia="Times New Roman" w:hAnsiTheme="minorHAnsi" w:cstheme="minorHAnsi"/>
        </w:rPr>
        <w:t>is</w:t>
      </w:r>
      <w:proofErr w:type="gramEnd"/>
      <w:r w:rsidRPr="00925334">
        <w:rPr>
          <w:rFonts w:asciiTheme="minorHAnsi" w:eastAsia="Times New Roman" w:hAnsiTheme="minorHAnsi" w:cstheme="minorHAnsi"/>
        </w:rPr>
        <w:t xml:space="preserve"> applied to points in the range of 70 to 110 degrees. The second tier of weights is applied to the points between 45 to 135 degrees. The third and final tier of weights is applied to points between 0-180 degrees. </w:t>
      </w:r>
      <w:proofErr w:type="gramStart"/>
      <w:r w:rsidRPr="00925334">
        <w:rPr>
          <w:rFonts w:asciiTheme="minorHAnsi" w:eastAsia="Times New Roman" w:hAnsiTheme="minorHAnsi" w:cstheme="minorHAnsi"/>
        </w:rPr>
        <w:t>the</w:t>
      </w:r>
      <w:proofErr w:type="gramEnd"/>
      <w:r w:rsidRPr="00925334">
        <w:rPr>
          <w:rFonts w:asciiTheme="minorHAnsi" w:eastAsia="Times New Roman" w:hAnsiTheme="minorHAnsi" w:cstheme="minorHAnsi"/>
        </w:rPr>
        <w:t xml:space="preserve"> final 181-359 degrees are not weighted,  The tiered weights overlap each other an increase by weights associated to their degree rather than any arbitrary weighting system. The next step is to convert the points into a series of byte arrays th</w:t>
      </w:r>
      <w:r w:rsidR="00F46A3A" w:rsidRPr="00925334">
        <w:rPr>
          <w:rFonts w:asciiTheme="minorHAnsi" w:eastAsia="Times New Roman" w:hAnsiTheme="minorHAnsi" w:cstheme="minorHAnsi"/>
        </w:rPr>
        <w:t xml:space="preserve">at can be sent to the </w:t>
      </w:r>
      <w:proofErr w:type="spellStart"/>
      <w:r w:rsidR="00F46A3A" w:rsidRPr="00925334">
        <w:rPr>
          <w:rFonts w:asciiTheme="minorHAnsi" w:eastAsia="Times New Roman" w:hAnsiTheme="minorHAnsi" w:cstheme="minorHAnsi"/>
        </w:rPr>
        <w:t>Arduino</w:t>
      </w:r>
      <w:proofErr w:type="spellEnd"/>
      <w:r w:rsidR="00F46A3A" w:rsidRPr="00925334">
        <w:rPr>
          <w:rFonts w:asciiTheme="minorHAnsi" w:eastAsia="Times New Roman" w:hAnsiTheme="minorHAnsi" w:cstheme="minorHAnsi"/>
        </w:rPr>
        <w:t>. T</w:t>
      </w:r>
      <w:r w:rsidRPr="00925334">
        <w:rPr>
          <w:rFonts w:asciiTheme="minorHAnsi" w:eastAsia="Times New Roman" w:hAnsiTheme="minorHAnsi" w:cstheme="minorHAnsi"/>
        </w:rPr>
        <w:t xml:space="preserve">hese byte </w:t>
      </w:r>
      <w:proofErr w:type="gramStart"/>
      <w:r w:rsidRPr="00925334">
        <w:rPr>
          <w:rFonts w:asciiTheme="minorHAnsi" w:eastAsia="Times New Roman" w:hAnsiTheme="minorHAnsi" w:cstheme="minorHAnsi"/>
        </w:rPr>
        <w:t>array</w:t>
      </w:r>
      <w:proofErr w:type="gramEnd"/>
      <w:r w:rsidRPr="00925334">
        <w:rPr>
          <w:rFonts w:asciiTheme="minorHAnsi" w:eastAsia="Times New Roman" w:hAnsiTheme="minorHAnsi" w:cstheme="minorHAnsi"/>
        </w:rPr>
        <w:t xml:space="preserve"> convert an edge into a turning instruction, e</w:t>
      </w:r>
      <w:r w:rsidR="00F46A3A" w:rsidRPr="00925334">
        <w:rPr>
          <w:rFonts w:asciiTheme="minorHAnsi" w:eastAsia="Times New Roman" w:hAnsiTheme="minorHAnsi" w:cstheme="minorHAnsi"/>
        </w:rPr>
        <w:t xml:space="preserve">ither right or left and then a </w:t>
      </w:r>
      <w:r w:rsidRPr="00925334">
        <w:rPr>
          <w:rFonts w:asciiTheme="minorHAnsi" w:eastAsia="Times New Roman" w:hAnsiTheme="minorHAnsi" w:cstheme="minorHAnsi"/>
        </w:rPr>
        <w:t xml:space="preserve">movement instruction, either forward or backward. A communication thread is then called and the byte arrays are sent off to the </w:t>
      </w:r>
      <w:proofErr w:type="spellStart"/>
      <w:r w:rsidR="00F46A3A" w:rsidRPr="00925334">
        <w:rPr>
          <w:rFonts w:asciiTheme="minorHAnsi" w:eastAsia="Times New Roman" w:hAnsiTheme="minorHAnsi" w:cstheme="minorHAnsi"/>
        </w:rPr>
        <w:t>A</w:t>
      </w:r>
      <w:r w:rsidRPr="00925334">
        <w:rPr>
          <w:rFonts w:asciiTheme="minorHAnsi" w:eastAsia="Times New Roman" w:hAnsiTheme="minorHAnsi" w:cstheme="minorHAnsi"/>
        </w:rPr>
        <w:t>rduinos</w:t>
      </w:r>
      <w:proofErr w:type="spellEnd"/>
      <w:r w:rsidRPr="00925334">
        <w:rPr>
          <w:rFonts w:asciiTheme="minorHAnsi" w:eastAsia="Times New Roman" w:hAnsiTheme="minorHAnsi" w:cstheme="minorHAnsi"/>
        </w:rPr>
        <w:t>. Rotary controllers on the wheels are used to measure how accurate the rover completed its task.</w:t>
      </w:r>
    </w:p>
    <w:p w:rsidR="005303B6" w:rsidRPr="00925334" w:rsidRDefault="005303B6" w:rsidP="00874838">
      <w:pPr>
        <w:pStyle w:val="Heading3"/>
        <w:rPr>
          <w:rFonts w:asciiTheme="minorHAnsi" w:hAnsiTheme="minorHAnsi" w:cstheme="minorHAnsi"/>
        </w:rPr>
      </w:pPr>
      <w:bookmarkStart w:id="11" w:name="_Toc323000978"/>
      <w:r w:rsidRPr="00925334">
        <w:rPr>
          <w:rFonts w:asciiTheme="minorHAnsi" w:hAnsiTheme="minorHAnsi" w:cstheme="minorHAnsi"/>
        </w:rPr>
        <w:t>Microcontroller</w:t>
      </w:r>
      <w:bookmarkEnd w:id="11"/>
      <w:r w:rsidRPr="00925334">
        <w:rPr>
          <w:rFonts w:asciiTheme="minorHAnsi" w:hAnsiTheme="minorHAnsi" w:cstheme="minorHAnsi"/>
        </w:rPr>
        <w:t xml:space="preserve">  </w:t>
      </w:r>
    </w:p>
    <w:p w:rsidR="005303B6" w:rsidRPr="00925334" w:rsidRDefault="005303B6" w:rsidP="00874838">
      <w:pPr>
        <w:spacing w:line="240" w:lineRule="auto"/>
        <w:rPr>
          <w:rFonts w:asciiTheme="minorHAnsi" w:eastAsia="Times New Roman" w:hAnsiTheme="minorHAnsi" w:cstheme="minorHAnsi"/>
          <w:b/>
          <w:bCs/>
        </w:rPr>
      </w:pPr>
    </w:p>
    <w:p w:rsidR="005303B6" w:rsidRPr="00925334" w:rsidRDefault="005303B6" w:rsidP="00F46A3A">
      <w:pPr>
        <w:spacing w:line="240" w:lineRule="auto"/>
        <w:ind w:firstLine="720"/>
        <w:rPr>
          <w:rFonts w:asciiTheme="minorHAnsi" w:eastAsia="Times New Roman" w:hAnsiTheme="minorHAnsi" w:cstheme="minorHAnsi"/>
        </w:rPr>
      </w:pPr>
      <w:r w:rsidRPr="00925334">
        <w:rPr>
          <w:rFonts w:asciiTheme="minorHAnsi" w:eastAsia="Times New Roman" w:hAnsiTheme="minorHAnsi" w:cstheme="minorHAnsi"/>
        </w:rPr>
        <w:t xml:space="preserve">Low level software was implemented using </w:t>
      </w:r>
      <w:proofErr w:type="spellStart"/>
      <w:r w:rsidRPr="00925334">
        <w:rPr>
          <w:rFonts w:asciiTheme="minorHAnsi" w:eastAsia="Times New Roman" w:hAnsiTheme="minorHAnsi" w:cstheme="minorHAnsi"/>
        </w:rPr>
        <w:t>Arduino</w:t>
      </w:r>
      <w:proofErr w:type="spellEnd"/>
      <w:r w:rsidRPr="00925334">
        <w:rPr>
          <w:rFonts w:asciiTheme="minorHAnsi" w:eastAsia="Times New Roman" w:hAnsiTheme="minorHAnsi" w:cstheme="minorHAnsi"/>
        </w:rPr>
        <w:t xml:space="preserve"> (and compatible) microcontrollers for motor control, power management and reading environment sensors.  This functionality is implemented with two </w:t>
      </w:r>
      <w:proofErr w:type="spellStart"/>
      <w:r w:rsidRPr="00925334">
        <w:rPr>
          <w:rFonts w:asciiTheme="minorHAnsi" w:eastAsia="Times New Roman" w:hAnsiTheme="minorHAnsi" w:cstheme="minorHAnsi"/>
        </w:rPr>
        <w:t>DFRduino</w:t>
      </w:r>
      <w:proofErr w:type="spellEnd"/>
      <w:r w:rsidRPr="00925334">
        <w:rPr>
          <w:rFonts w:asciiTheme="minorHAnsi" w:eastAsia="Times New Roman" w:hAnsiTheme="minorHAnsi" w:cstheme="minorHAnsi"/>
        </w:rPr>
        <w:t xml:space="preserve"> microcontrollers (</w:t>
      </w:r>
      <w:proofErr w:type="spellStart"/>
      <w:r w:rsidRPr="00925334">
        <w:rPr>
          <w:rFonts w:asciiTheme="minorHAnsi" w:eastAsia="Times New Roman" w:hAnsiTheme="minorHAnsi" w:cstheme="minorHAnsi"/>
        </w:rPr>
        <w:t>Arduino</w:t>
      </w:r>
      <w:proofErr w:type="spellEnd"/>
      <w:r w:rsidRPr="00925334">
        <w:rPr>
          <w:rFonts w:asciiTheme="minorHAnsi" w:eastAsia="Times New Roman" w:hAnsiTheme="minorHAnsi" w:cstheme="minorHAnsi"/>
        </w:rPr>
        <w:t xml:space="preserve"> </w:t>
      </w:r>
      <w:proofErr w:type="spellStart"/>
      <w:r w:rsidRPr="00925334">
        <w:rPr>
          <w:rFonts w:asciiTheme="minorHAnsi" w:eastAsia="Times New Roman" w:hAnsiTheme="minorHAnsi" w:cstheme="minorHAnsi"/>
        </w:rPr>
        <w:t>Duemilonova</w:t>
      </w:r>
      <w:proofErr w:type="spellEnd"/>
      <w:r w:rsidRPr="00925334">
        <w:rPr>
          <w:rFonts w:asciiTheme="minorHAnsi" w:eastAsia="Times New Roman" w:hAnsiTheme="minorHAnsi" w:cstheme="minorHAnsi"/>
        </w:rPr>
        <w:t xml:space="preserve"> clone with on board motor drivers) and a</w:t>
      </w:r>
      <w:r w:rsidR="00F46A3A" w:rsidRPr="00925334">
        <w:rPr>
          <w:rFonts w:asciiTheme="minorHAnsi" w:eastAsia="Times New Roman" w:hAnsiTheme="minorHAnsi" w:cstheme="minorHAnsi"/>
        </w:rPr>
        <w:t>n</w:t>
      </w:r>
      <w:r w:rsidRPr="00925334">
        <w:rPr>
          <w:rFonts w:asciiTheme="minorHAnsi" w:eastAsia="Times New Roman" w:hAnsiTheme="minorHAnsi" w:cstheme="minorHAnsi"/>
        </w:rPr>
        <w:t xml:space="preserve"> </w:t>
      </w:r>
      <w:proofErr w:type="spellStart"/>
      <w:r w:rsidRPr="00925334">
        <w:rPr>
          <w:rFonts w:asciiTheme="minorHAnsi" w:eastAsia="Times New Roman" w:hAnsiTheme="minorHAnsi" w:cstheme="minorHAnsi"/>
        </w:rPr>
        <w:t>Arduino</w:t>
      </w:r>
      <w:proofErr w:type="spellEnd"/>
      <w:r w:rsidRPr="00925334">
        <w:rPr>
          <w:rFonts w:asciiTheme="minorHAnsi" w:eastAsia="Times New Roman" w:hAnsiTheme="minorHAnsi" w:cstheme="minorHAnsi"/>
        </w:rPr>
        <w:t xml:space="preserve"> Mega. The drive motors and </w:t>
      </w:r>
      <w:proofErr w:type="spellStart"/>
      <w:r w:rsidRPr="00925334">
        <w:rPr>
          <w:rFonts w:asciiTheme="minorHAnsi" w:eastAsia="Times New Roman" w:hAnsiTheme="minorHAnsi" w:cstheme="minorHAnsi"/>
        </w:rPr>
        <w:t>lidar</w:t>
      </w:r>
      <w:proofErr w:type="spellEnd"/>
      <w:r w:rsidRPr="00925334">
        <w:rPr>
          <w:rFonts w:asciiTheme="minorHAnsi" w:eastAsia="Times New Roman" w:hAnsiTheme="minorHAnsi" w:cstheme="minorHAnsi"/>
        </w:rPr>
        <w:t xml:space="preserve"> motors will be controlled by the </w:t>
      </w:r>
      <w:proofErr w:type="spellStart"/>
      <w:r w:rsidRPr="00925334">
        <w:rPr>
          <w:rFonts w:asciiTheme="minorHAnsi" w:eastAsia="Times New Roman" w:hAnsiTheme="minorHAnsi" w:cstheme="minorHAnsi"/>
        </w:rPr>
        <w:t>DFRduinos</w:t>
      </w:r>
      <w:proofErr w:type="spellEnd"/>
      <w:r w:rsidRPr="00925334">
        <w:rPr>
          <w:rFonts w:asciiTheme="minorHAnsi" w:eastAsia="Times New Roman" w:hAnsiTheme="minorHAnsi" w:cstheme="minorHAnsi"/>
        </w:rPr>
        <w:t xml:space="preserve">’ onboard motor drivers. This reduces the complexity of supporting circuitry required. Each </w:t>
      </w:r>
      <w:proofErr w:type="spellStart"/>
      <w:r w:rsidRPr="00925334">
        <w:rPr>
          <w:rFonts w:asciiTheme="minorHAnsi" w:eastAsia="Times New Roman" w:hAnsiTheme="minorHAnsi" w:cstheme="minorHAnsi"/>
        </w:rPr>
        <w:t>DFRduino</w:t>
      </w:r>
      <w:proofErr w:type="spellEnd"/>
      <w:r w:rsidRPr="00925334">
        <w:rPr>
          <w:rFonts w:asciiTheme="minorHAnsi" w:eastAsia="Times New Roman" w:hAnsiTheme="minorHAnsi" w:cstheme="minorHAnsi"/>
        </w:rPr>
        <w:t xml:space="preserve"> has two motors drivers which </w:t>
      </w:r>
      <w:proofErr w:type="gramStart"/>
      <w:r w:rsidRPr="00925334">
        <w:rPr>
          <w:rFonts w:asciiTheme="minorHAnsi" w:eastAsia="Times New Roman" w:hAnsiTheme="minorHAnsi" w:cstheme="minorHAnsi"/>
        </w:rPr>
        <w:t>allows</w:t>
      </w:r>
      <w:proofErr w:type="gramEnd"/>
      <w:r w:rsidRPr="00925334">
        <w:rPr>
          <w:rFonts w:asciiTheme="minorHAnsi" w:eastAsia="Times New Roman" w:hAnsiTheme="minorHAnsi" w:cstheme="minorHAnsi"/>
        </w:rPr>
        <w:t xml:space="preserve"> each Rocker-Bogie to be driven independently, enabling turning and another </w:t>
      </w:r>
      <w:proofErr w:type="spellStart"/>
      <w:r w:rsidRPr="00925334">
        <w:rPr>
          <w:rFonts w:asciiTheme="minorHAnsi" w:eastAsia="Times New Roman" w:hAnsiTheme="minorHAnsi" w:cstheme="minorHAnsi"/>
        </w:rPr>
        <w:t>DFRduino</w:t>
      </w:r>
      <w:proofErr w:type="spellEnd"/>
      <w:r w:rsidRPr="00925334">
        <w:rPr>
          <w:rFonts w:asciiTheme="minorHAnsi" w:eastAsia="Times New Roman" w:hAnsiTheme="minorHAnsi" w:cstheme="minorHAnsi"/>
        </w:rPr>
        <w:t xml:space="preserve"> to control speed of the </w:t>
      </w:r>
      <w:proofErr w:type="spellStart"/>
      <w:r w:rsidRPr="00925334">
        <w:rPr>
          <w:rFonts w:asciiTheme="minorHAnsi" w:eastAsia="Times New Roman" w:hAnsiTheme="minorHAnsi" w:cstheme="minorHAnsi"/>
        </w:rPr>
        <w:t>lidar</w:t>
      </w:r>
      <w:proofErr w:type="spellEnd"/>
      <w:r w:rsidRPr="00925334">
        <w:rPr>
          <w:rFonts w:asciiTheme="minorHAnsi" w:eastAsia="Times New Roman" w:hAnsiTheme="minorHAnsi" w:cstheme="minorHAnsi"/>
        </w:rPr>
        <w:t xml:space="preserve"> for ensuring maximum distance reading accuracy. In addition to the multiple boards needed to drive the motors, a total of ten analog values are read and logged on the atom board. Since each board supports eight analog inputs two boards are required. The </w:t>
      </w:r>
      <w:proofErr w:type="spellStart"/>
      <w:r w:rsidRPr="00925334">
        <w:rPr>
          <w:rFonts w:asciiTheme="minorHAnsi" w:eastAsia="Times New Roman" w:hAnsiTheme="minorHAnsi" w:cstheme="minorHAnsi"/>
        </w:rPr>
        <w:t>lidar</w:t>
      </w:r>
      <w:proofErr w:type="spellEnd"/>
      <w:r w:rsidRPr="00925334">
        <w:rPr>
          <w:rFonts w:asciiTheme="minorHAnsi" w:eastAsia="Times New Roman" w:hAnsiTheme="minorHAnsi" w:cstheme="minorHAnsi"/>
        </w:rPr>
        <w:t xml:space="preserve"> module supplies a constant stream of bytes at 115200 bits per second. This baud rate is far too fast for communication on a simulated serial port and requires dedicated hardware to communicate at that speed. For this purpose, the Mega was introduced since it provides four serial ports with dedicated hardware. Therefore the Mega is used to forward serial data to the Atom board for testing. The data cannot be parsed on the Atom Boards because the high rate or transmission does not allow enough computation time for smoothing of data, calculations and replies to requests for distances.</w:t>
      </w:r>
    </w:p>
    <w:p w:rsidR="005303B6" w:rsidRPr="00925334" w:rsidRDefault="005303B6" w:rsidP="00F46A3A">
      <w:pPr>
        <w:spacing w:line="240" w:lineRule="auto"/>
        <w:ind w:firstLine="720"/>
        <w:rPr>
          <w:rFonts w:asciiTheme="minorHAnsi" w:eastAsia="Times New Roman" w:hAnsiTheme="minorHAnsi" w:cstheme="minorHAnsi"/>
        </w:rPr>
      </w:pPr>
      <w:r w:rsidRPr="00925334">
        <w:rPr>
          <w:rFonts w:asciiTheme="minorHAnsi" w:eastAsia="Times New Roman" w:hAnsiTheme="minorHAnsi" w:cstheme="minorHAnsi"/>
        </w:rPr>
        <w:t xml:space="preserve">The two motors </w:t>
      </w:r>
      <w:proofErr w:type="gramStart"/>
      <w:r w:rsidRPr="00925334">
        <w:rPr>
          <w:rFonts w:asciiTheme="minorHAnsi" w:eastAsia="Times New Roman" w:hAnsiTheme="minorHAnsi" w:cstheme="minorHAnsi"/>
        </w:rPr>
        <w:t>controllers</w:t>
      </w:r>
      <w:proofErr w:type="gramEnd"/>
      <w:r w:rsidRPr="00925334">
        <w:rPr>
          <w:rFonts w:asciiTheme="minorHAnsi" w:eastAsia="Times New Roman" w:hAnsiTheme="minorHAnsi" w:cstheme="minorHAnsi"/>
        </w:rPr>
        <w:t xml:space="preserve"> functionality is split into two general responsibilities: navigation related and power related. The motor controller handles real time motor control, collision detection and light intensity measurements providing the atom board with all needed information for intelligent navigation. The battery controller logs information useful to solar harvesting, power utilization efficiency and device protection values such as temperature and current draw. The </w:t>
      </w:r>
      <w:r w:rsidR="00F46A3A" w:rsidRPr="00925334">
        <w:rPr>
          <w:rFonts w:asciiTheme="minorHAnsi" w:eastAsia="Times New Roman" w:hAnsiTheme="minorHAnsi" w:cstheme="minorHAnsi"/>
        </w:rPr>
        <w:t>measurements from this controller provide</w:t>
      </w:r>
      <w:r w:rsidRPr="00925334">
        <w:rPr>
          <w:rFonts w:asciiTheme="minorHAnsi" w:eastAsia="Times New Roman" w:hAnsiTheme="minorHAnsi" w:cstheme="minorHAnsi"/>
        </w:rPr>
        <w:t xml:space="preserve"> information to the programmer and developer for further development and improvement on current algorithms and design.</w:t>
      </w:r>
    </w:p>
    <w:p w:rsidR="005303B6" w:rsidRPr="00925334" w:rsidRDefault="005303B6" w:rsidP="00874838">
      <w:pPr>
        <w:rPr>
          <w:rFonts w:asciiTheme="minorHAnsi" w:eastAsia="Times New Roman" w:hAnsiTheme="minorHAnsi" w:cstheme="minorHAnsi"/>
        </w:rPr>
      </w:pPr>
    </w:p>
    <w:p w:rsidR="00876492" w:rsidRDefault="00876492">
      <w:pPr>
        <w:spacing w:line="240" w:lineRule="auto"/>
        <w:rPr>
          <w:rFonts w:asciiTheme="minorHAnsi" w:hAnsiTheme="minorHAnsi" w:cstheme="minorHAnsi"/>
          <w:b/>
          <w:bCs/>
          <w:sz w:val="28"/>
          <w:szCs w:val="28"/>
        </w:rPr>
      </w:pPr>
      <w:bookmarkStart w:id="12" w:name="_Toc323000979"/>
      <w:r>
        <w:rPr>
          <w:rFonts w:asciiTheme="minorHAnsi" w:hAnsiTheme="minorHAnsi" w:cstheme="minorHAnsi"/>
        </w:rPr>
        <w:br w:type="page"/>
      </w:r>
    </w:p>
    <w:p w:rsidR="005303B6" w:rsidRPr="00925334" w:rsidRDefault="005303B6" w:rsidP="00874838">
      <w:pPr>
        <w:pStyle w:val="Heading2"/>
        <w:rPr>
          <w:rFonts w:asciiTheme="minorHAnsi" w:hAnsiTheme="minorHAnsi" w:cstheme="minorHAnsi"/>
        </w:rPr>
      </w:pPr>
      <w:r w:rsidRPr="00925334">
        <w:rPr>
          <w:rFonts w:asciiTheme="minorHAnsi" w:hAnsiTheme="minorHAnsi" w:cstheme="minorHAnsi"/>
        </w:rPr>
        <w:lastRenderedPageBreak/>
        <w:t>Software Performance Measures</w:t>
      </w:r>
      <w:bookmarkEnd w:id="12"/>
    </w:p>
    <w:p w:rsidR="005303B6" w:rsidRPr="00925334" w:rsidRDefault="005303B6" w:rsidP="00874838">
      <w:pPr>
        <w:rPr>
          <w:rFonts w:asciiTheme="minorHAnsi" w:eastAsia="Times New Roman" w:hAnsiTheme="minorHAnsi" w:cstheme="minorHAnsi"/>
        </w:rPr>
      </w:pPr>
    </w:p>
    <w:p w:rsidR="005303B6" w:rsidRPr="00925334" w:rsidRDefault="005303B6" w:rsidP="00F46A3A">
      <w:pPr>
        <w:spacing w:line="240" w:lineRule="auto"/>
        <w:ind w:firstLine="720"/>
        <w:rPr>
          <w:rFonts w:asciiTheme="minorHAnsi" w:eastAsia="Times New Roman" w:hAnsiTheme="minorHAnsi" w:cstheme="minorHAnsi"/>
        </w:rPr>
      </w:pPr>
      <w:r w:rsidRPr="00925334">
        <w:rPr>
          <w:rFonts w:asciiTheme="minorHAnsi" w:eastAsia="Times New Roman" w:hAnsiTheme="minorHAnsi" w:cstheme="minorHAnsi"/>
        </w:rPr>
        <w:t xml:space="preserve">Performance in the field is planned to be </w:t>
      </w:r>
      <w:proofErr w:type="gramStart"/>
      <w:r w:rsidRPr="00925334">
        <w:rPr>
          <w:rFonts w:asciiTheme="minorHAnsi" w:eastAsia="Times New Roman" w:hAnsiTheme="minorHAnsi" w:cstheme="minorHAnsi"/>
        </w:rPr>
        <w:t>performed  by</w:t>
      </w:r>
      <w:proofErr w:type="gramEnd"/>
      <w:r w:rsidRPr="00925334">
        <w:rPr>
          <w:rFonts w:asciiTheme="minorHAnsi" w:eastAsia="Times New Roman" w:hAnsiTheme="minorHAnsi" w:cstheme="minorHAnsi"/>
        </w:rPr>
        <w:t xml:space="preserve"> next weekend or April 27th. As of the time of this report all performance </w:t>
      </w:r>
      <w:proofErr w:type="gramStart"/>
      <w:r w:rsidRPr="00925334">
        <w:rPr>
          <w:rFonts w:asciiTheme="minorHAnsi" w:eastAsia="Times New Roman" w:hAnsiTheme="minorHAnsi" w:cstheme="minorHAnsi"/>
        </w:rPr>
        <w:t>measures  for</w:t>
      </w:r>
      <w:proofErr w:type="gramEnd"/>
      <w:r w:rsidRPr="00925334">
        <w:rPr>
          <w:rFonts w:asciiTheme="minorHAnsi" w:eastAsia="Times New Roman" w:hAnsiTheme="minorHAnsi" w:cstheme="minorHAnsi"/>
        </w:rPr>
        <w:t xml:space="preserve"> have been  performed on individual subsystems. Thus a more detailed an applicable discussion of performance evaluations will be discussed at the presentation. </w:t>
      </w:r>
    </w:p>
    <w:p w:rsidR="005303B6" w:rsidRPr="00876492" w:rsidRDefault="005303B6" w:rsidP="00876492">
      <w:pPr>
        <w:ind w:firstLine="720"/>
        <w:rPr>
          <w:rFonts w:asciiTheme="minorHAnsi" w:eastAsia="Times New Roman" w:hAnsiTheme="minorHAnsi" w:cstheme="minorHAnsi"/>
        </w:rPr>
      </w:pPr>
      <w:r w:rsidRPr="00925334">
        <w:rPr>
          <w:rFonts w:asciiTheme="minorHAnsi" w:eastAsia="Times New Roman" w:hAnsiTheme="minorHAnsi" w:cstheme="minorHAnsi"/>
        </w:rPr>
        <w:t>The monitoring software, mentioned in the “Softwar</w:t>
      </w:r>
      <w:r w:rsidR="00F46A3A" w:rsidRPr="00925334">
        <w:rPr>
          <w:rFonts w:asciiTheme="minorHAnsi" w:eastAsia="Times New Roman" w:hAnsiTheme="minorHAnsi" w:cstheme="minorHAnsi"/>
        </w:rPr>
        <w:t xml:space="preserve">e Monitoring” subsection above </w:t>
      </w:r>
      <w:r w:rsidRPr="00925334">
        <w:rPr>
          <w:rFonts w:asciiTheme="minorHAnsi" w:eastAsia="Times New Roman" w:hAnsiTheme="minorHAnsi" w:cstheme="minorHAnsi"/>
        </w:rPr>
        <w:t xml:space="preserve">allowed for the testing of the accuracy of the </w:t>
      </w:r>
      <w:proofErr w:type="spellStart"/>
      <w:r w:rsidRPr="00925334">
        <w:rPr>
          <w:rFonts w:asciiTheme="minorHAnsi" w:eastAsia="Times New Roman" w:hAnsiTheme="minorHAnsi" w:cstheme="minorHAnsi"/>
        </w:rPr>
        <w:t>lidar</w:t>
      </w:r>
      <w:proofErr w:type="spellEnd"/>
      <w:r w:rsidRPr="00925334">
        <w:rPr>
          <w:rFonts w:asciiTheme="minorHAnsi" w:eastAsia="Times New Roman" w:hAnsiTheme="minorHAnsi" w:cstheme="minorHAnsi"/>
        </w:rPr>
        <w:t xml:space="preserve"> and the computing load on the atom board. In addition the graphing library a</w:t>
      </w:r>
      <w:r w:rsidR="00E01879" w:rsidRPr="00925334">
        <w:rPr>
          <w:rFonts w:asciiTheme="minorHAnsi" w:eastAsia="Times New Roman" w:hAnsiTheme="minorHAnsi" w:cstheme="minorHAnsi"/>
        </w:rPr>
        <w:t xml:space="preserve">ccuracy has been verified with </w:t>
      </w:r>
      <w:proofErr w:type="spellStart"/>
      <w:r w:rsidR="00E01879" w:rsidRPr="00925334">
        <w:rPr>
          <w:rFonts w:asciiTheme="minorHAnsi" w:eastAsia="Times New Roman" w:hAnsiTheme="minorHAnsi" w:cstheme="minorHAnsi"/>
        </w:rPr>
        <w:t>J</w:t>
      </w:r>
      <w:r w:rsidRPr="00925334">
        <w:rPr>
          <w:rFonts w:asciiTheme="minorHAnsi" w:eastAsia="Times New Roman" w:hAnsiTheme="minorHAnsi" w:cstheme="minorHAnsi"/>
        </w:rPr>
        <w:t>unit</w:t>
      </w:r>
      <w:proofErr w:type="spellEnd"/>
      <w:r w:rsidRPr="00925334">
        <w:rPr>
          <w:rFonts w:asciiTheme="minorHAnsi" w:eastAsia="Times New Roman" w:hAnsiTheme="minorHAnsi" w:cstheme="minorHAnsi"/>
        </w:rPr>
        <w:t xml:space="preserve"> tests as well as well as visually verified by drawing the graph out on </w:t>
      </w:r>
      <w:proofErr w:type="spellStart"/>
      <w:r w:rsidRPr="00925334">
        <w:rPr>
          <w:rFonts w:asciiTheme="minorHAnsi" w:eastAsia="Times New Roman" w:hAnsiTheme="minorHAnsi" w:cstheme="minorHAnsi"/>
        </w:rPr>
        <w:t>JPanels</w:t>
      </w:r>
      <w:proofErr w:type="spellEnd"/>
      <w:r w:rsidRPr="00925334">
        <w:rPr>
          <w:rFonts w:asciiTheme="minorHAnsi" w:eastAsia="Times New Roman" w:hAnsiTheme="minorHAnsi" w:cstheme="minorHAnsi"/>
        </w:rPr>
        <w:t xml:space="preserve">. Refer to the “Software Testing” subsection of software systems for further information. </w:t>
      </w:r>
    </w:p>
    <w:p w:rsidR="005303B6" w:rsidRPr="00925334" w:rsidRDefault="005303B6" w:rsidP="00874838">
      <w:pPr>
        <w:pStyle w:val="Heading2"/>
        <w:rPr>
          <w:rFonts w:asciiTheme="minorHAnsi" w:hAnsiTheme="minorHAnsi" w:cstheme="minorHAnsi"/>
        </w:rPr>
      </w:pPr>
      <w:bookmarkStart w:id="13" w:name="_Toc323000980"/>
      <w:r w:rsidRPr="00925334">
        <w:rPr>
          <w:rFonts w:asciiTheme="minorHAnsi" w:hAnsiTheme="minorHAnsi" w:cstheme="minorHAnsi"/>
        </w:rPr>
        <w:t>Technical Documentation</w:t>
      </w:r>
      <w:bookmarkEnd w:id="13"/>
    </w:p>
    <w:p w:rsidR="005303B6" w:rsidRPr="00925334" w:rsidRDefault="005303B6" w:rsidP="00F46A3A">
      <w:pPr>
        <w:pStyle w:val="Heading3"/>
        <w:rPr>
          <w:rFonts w:asciiTheme="minorHAnsi" w:hAnsiTheme="minorHAnsi" w:cstheme="minorHAnsi"/>
        </w:rPr>
      </w:pPr>
      <w:bookmarkStart w:id="14" w:name="_Toc323000981"/>
      <w:r w:rsidRPr="00925334">
        <w:rPr>
          <w:rFonts w:asciiTheme="minorHAnsi" w:hAnsiTheme="minorHAnsi" w:cstheme="minorHAnsi"/>
        </w:rPr>
        <w:t>Bios</w:t>
      </w:r>
      <w:bookmarkEnd w:id="14"/>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Material needed:</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ab/>
      </w:r>
      <w:proofErr w:type="gramStart"/>
      <w:r w:rsidRPr="00925334">
        <w:rPr>
          <w:rFonts w:asciiTheme="minorHAnsi" w:eastAsia="Times New Roman" w:hAnsiTheme="minorHAnsi" w:cstheme="minorHAnsi"/>
        </w:rPr>
        <w:t>A</w:t>
      </w:r>
      <w:proofErr w:type="gramEnd"/>
      <w:r w:rsidRPr="00925334">
        <w:rPr>
          <w:rFonts w:asciiTheme="minorHAnsi" w:eastAsia="Times New Roman" w:hAnsiTheme="minorHAnsi" w:cstheme="minorHAnsi"/>
        </w:rPr>
        <w:t xml:space="preserve"> </w:t>
      </w:r>
      <w:proofErr w:type="spellStart"/>
      <w:r w:rsidRPr="00925334">
        <w:rPr>
          <w:rFonts w:asciiTheme="minorHAnsi" w:eastAsia="Times New Roman" w:hAnsiTheme="minorHAnsi" w:cstheme="minorHAnsi"/>
        </w:rPr>
        <w:t>usb</w:t>
      </w:r>
      <w:proofErr w:type="spellEnd"/>
      <w:r w:rsidRPr="00925334">
        <w:rPr>
          <w:rFonts w:asciiTheme="minorHAnsi" w:eastAsia="Times New Roman" w:hAnsiTheme="minorHAnsi" w:cstheme="minorHAnsi"/>
        </w:rPr>
        <w:t xml:space="preserve"> to serial converter</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ab/>
        <w:t>A NULL Modem serial cable (</w:t>
      </w:r>
      <w:r w:rsidRPr="00925334">
        <w:rPr>
          <w:rFonts w:asciiTheme="minorHAnsi" w:eastAsia="Times New Roman" w:hAnsiTheme="minorHAnsi" w:cstheme="minorHAnsi"/>
          <w:b/>
          <w:bCs/>
        </w:rPr>
        <w:t>very important that it is a null modem)</w:t>
      </w:r>
    </w:p>
    <w:p w:rsidR="005303B6" w:rsidRPr="00925334" w:rsidRDefault="005303B6" w:rsidP="00874838">
      <w:pPr>
        <w:spacing w:line="240" w:lineRule="auto"/>
        <w:rPr>
          <w:rFonts w:asciiTheme="minorHAnsi" w:eastAsia="Times New Roman" w:hAnsiTheme="minorHAnsi" w:cstheme="minorHAnsi"/>
          <w:b/>
          <w:bCs/>
        </w:rPr>
      </w:pPr>
      <w:r w:rsidRPr="00925334">
        <w:rPr>
          <w:rFonts w:asciiTheme="minorHAnsi" w:eastAsia="Times New Roman" w:hAnsiTheme="minorHAnsi" w:cstheme="minorHAnsi"/>
          <w:b/>
          <w:bCs/>
        </w:rPr>
        <w:tab/>
      </w:r>
      <w:r w:rsidRPr="00925334">
        <w:rPr>
          <w:rFonts w:asciiTheme="minorHAnsi" w:eastAsia="Times New Roman" w:hAnsiTheme="minorHAnsi" w:cstheme="minorHAnsi"/>
        </w:rPr>
        <w:t xml:space="preserve">Putty - </w:t>
      </w:r>
      <w:hyperlink r:id="rId16" w:history="1">
        <w:r w:rsidRPr="00925334">
          <w:rPr>
            <w:rFonts w:asciiTheme="minorHAnsi" w:hAnsiTheme="minorHAnsi" w:cstheme="minorHAnsi"/>
            <w:color w:val="1155CC"/>
            <w:u w:val="single"/>
          </w:rPr>
          <w:t>http</w:t>
        </w:r>
      </w:hyperlink>
      <w:hyperlink r:id="rId17" w:history="1">
        <w:proofErr w:type="gramStart"/>
        <w:r w:rsidRPr="00925334">
          <w:rPr>
            <w:rFonts w:asciiTheme="minorHAnsi" w:hAnsiTheme="minorHAnsi" w:cstheme="minorHAnsi"/>
            <w:color w:val="1155CC"/>
            <w:u w:val="single"/>
          </w:rPr>
          <w:t>:/</w:t>
        </w:r>
        <w:proofErr w:type="gramEnd"/>
        <w:r w:rsidRPr="00925334">
          <w:rPr>
            <w:rFonts w:asciiTheme="minorHAnsi" w:hAnsiTheme="minorHAnsi" w:cstheme="minorHAnsi"/>
            <w:color w:val="1155CC"/>
            <w:u w:val="single"/>
          </w:rPr>
          <w:t>/</w:t>
        </w:r>
      </w:hyperlink>
      <w:hyperlink r:id="rId18" w:history="1">
        <w:r w:rsidRPr="00925334">
          <w:rPr>
            <w:rFonts w:asciiTheme="minorHAnsi" w:hAnsiTheme="minorHAnsi" w:cstheme="minorHAnsi"/>
            <w:color w:val="1155CC"/>
            <w:u w:val="single"/>
          </w:rPr>
          <w:t>www</w:t>
        </w:r>
      </w:hyperlink>
      <w:hyperlink r:id="rId19" w:history="1">
        <w:r w:rsidRPr="00925334">
          <w:rPr>
            <w:rFonts w:asciiTheme="minorHAnsi" w:hAnsiTheme="minorHAnsi" w:cstheme="minorHAnsi"/>
            <w:color w:val="1155CC"/>
            <w:u w:val="single"/>
          </w:rPr>
          <w:t>.</w:t>
        </w:r>
      </w:hyperlink>
      <w:hyperlink r:id="rId20" w:history="1">
        <w:proofErr w:type="gramStart"/>
        <w:r w:rsidRPr="00925334">
          <w:rPr>
            <w:rFonts w:asciiTheme="minorHAnsi" w:hAnsiTheme="minorHAnsi" w:cstheme="minorHAnsi"/>
            <w:color w:val="1155CC"/>
            <w:u w:val="single"/>
          </w:rPr>
          <w:t>chiark</w:t>
        </w:r>
        <w:proofErr w:type="gramEnd"/>
      </w:hyperlink>
      <w:hyperlink r:id="rId21" w:history="1">
        <w:r w:rsidRPr="00925334">
          <w:rPr>
            <w:rFonts w:asciiTheme="minorHAnsi" w:hAnsiTheme="minorHAnsi" w:cstheme="minorHAnsi"/>
            <w:color w:val="1155CC"/>
            <w:u w:val="single"/>
          </w:rPr>
          <w:t>.</w:t>
        </w:r>
      </w:hyperlink>
      <w:hyperlink r:id="rId22" w:history="1">
        <w:proofErr w:type="gramStart"/>
        <w:r w:rsidRPr="00925334">
          <w:rPr>
            <w:rFonts w:asciiTheme="minorHAnsi" w:hAnsiTheme="minorHAnsi" w:cstheme="minorHAnsi"/>
            <w:color w:val="1155CC"/>
            <w:u w:val="single"/>
          </w:rPr>
          <w:t>greenend</w:t>
        </w:r>
        <w:proofErr w:type="gramEnd"/>
      </w:hyperlink>
      <w:hyperlink r:id="rId23" w:history="1">
        <w:r w:rsidRPr="00925334">
          <w:rPr>
            <w:rFonts w:asciiTheme="minorHAnsi" w:hAnsiTheme="minorHAnsi" w:cstheme="minorHAnsi"/>
            <w:color w:val="1155CC"/>
            <w:u w:val="single"/>
          </w:rPr>
          <w:t>.</w:t>
        </w:r>
      </w:hyperlink>
      <w:hyperlink r:id="rId24" w:history="1">
        <w:proofErr w:type="gramStart"/>
        <w:r w:rsidRPr="00925334">
          <w:rPr>
            <w:rFonts w:asciiTheme="minorHAnsi" w:hAnsiTheme="minorHAnsi" w:cstheme="minorHAnsi"/>
            <w:color w:val="1155CC"/>
            <w:u w:val="single"/>
          </w:rPr>
          <w:t>org</w:t>
        </w:r>
        <w:proofErr w:type="gramEnd"/>
      </w:hyperlink>
      <w:hyperlink r:id="rId25" w:history="1">
        <w:r w:rsidRPr="00925334">
          <w:rPr>
            <w:rFonts w:asciiTheme="minorHAnsi" w:hAnsiTheme="minorHAnsi" w:cstheme="minorHAnsi"/>
            <w:color w:val="1155CC"/>
            <w:u w:val="single"/>
          </w:rPr>
          <w:t>.</w:t>
        </w:r>
      </w:hyperlink>
      <w:hyperlink r:id="rId26" w:history="1">
        <w:r w:rsidRPr="00925334">
          <w:rPr>
            <w:rFonts w:asciiTheme="minorHAnsi" w:hAnsiTheme="minorHAnsi" w:cstheme="minorHAnsi"/>
            <w:color w:val="1155CC"/>
            <w:u w:val="single"/>
          </w:rPr>
          <w:t>uk</w:t>
        </w:r>
      </w:hyperlink>
      <w:hyperlink r:id="rId27" w:history="1">
        <w:r w:rsidRPr="00925334">
          <w:rPr>
            <w:rFonts w:asciiTheme="minorHAnsi" w:hAnsiTheme="minorHAnsi" w:cstheme="minorHAnsi"/>
            <w:color w:val="1155CC"/>
            <w:u w:val="single"/>
          </w:rPr>
          <w:t>/~</w:t>
        </w:r>
      </w:hyperlink>
      <w:hyperlink r:id="rId28" w:history="1">
        <w:r w:rsidRPr="00925334">
          <w:rPr>
            <w:rFonts w:asciiTheme="minorHAnsi" w:hAnsiTheme="minorHAnsi" w:cstheme="minorHAnsi"/>
            <w:color w:val="1155CC"/>
            <w:u w:val="single"/>
          </w:rPr>
          <w:t>sgtatham</w:t>
        </w:r>
      </w:hyperlink>
      <w:hyperlink r:id="rId29" w:history="1">
        <w:r w:rsidRPr="00925334">
          <w:rPr>
            <w:rFonts w:asciiTheme="minorHAnsi" w:hAnsiTheme="minorHAnsi" w:cstheme="minorHAnsi"/>
            <w:color w:val="1155CC"/>
            <w:u w:val="single"/>
          </w:rPr>
          <w:t>/</w:t>
        </w:r>
      </w:hyperlink>
      <w:hyperlink r:id="rId30" w:history="1">
        <w:r w:rsidRPr="00925334">
          <w:rPr>
            <w:rFonts w:asciiTheme="minorHAnsi" w:hAnsiTheme="minorHAnsi" w:cstheme="minorHAnsi"/>
            <w:color w:val="1155CC"/>
            <w:u w:val="single"/>
          </w:rPr>
          <w:t>putty</w:t>
        </w:r>
      </w:hyperlink>
      <w:hyperlink r:id="rId31" w:history="1">
        <w:r w:rsidRPr="00925334">
          <w:rPr>
            <w:rFonts w:asciiTheme="minorHAnsi" w:hAnsiTheme="minorHAnsi" w:cstheme="minorHAnsi"/>
            <w:color w:val="1155CC"/>
            <w:u w:val="single"/>
          </w:rPr>
          <w:t>/</w:t>
        </w:r>
      </w:hyperlink>
      <w:hyperlink r:id="rId32" w:history="1">
        <w:r w:rsidRPr="00925334">
          <w:rPr>
            <w:rFonts w:asciiTheme="minorHAnsi" w:hAnsiTheme="minorHAnsi" w:cstheme="minorHAnsi"/>
            <w:color w:val="1155CC"/>
            <w:u w:val="single"/>
          </w:rPr>
          <w:t>download</w:t>
        </w:r>
      </w:hyperlink>
      <w:hyperlink r:id="rId33" w:history="1">
        <w:r w:rsidRPr="00925334">
          <w:rPr>
            <w:rFonts w:asciiTheme="minorHAnsi" w:hAnsiTheme="minorHAnsi" w:cstheme="minorHAnsi"/>
            <w:color w:val="1155CC"/>
            <w:u w:val="single"/>
          </w:rPr>
          <w:t>.</w:t>
        </w:r>
      </w:hyperlink>
      <w:hyperlink r:id="rId34" w:history="1">
        <w:proofErr w:type="gramStart"/>
        <w:r w:rsidRPr="00925334">
          <w:rPr>
            <w:rFonts w:asciiTheme="minorHAnsi" w:hAnsiTheme="minorHAnsi" w:cstheme="minorHAnsi"/>
            <w:color w:val="1155CC"/>
            <w:u w:val="single"/>
          </w:rPr>
          <w:t>html</w:t>
        </w:r>
        <w:proofErr w:type="gramEnd"/>
      </w:hyperlink>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 xml:space="preserve">Follow steps 5.1 - </w:t>
      </w:r>
      <w:proofErr w:type="gramStart"/>
      <w:r w:rsidRPr="00925334">
        <w:rPr>
          <w:rFonts w:asciiTheme="minorHAnsi" w:eastAsia="Times New Roman" w:hAnsiTheme="minorHAnsi" w:cstheme="minorHAnsi"/>
        </w:rPr>
        <w:t>5.1.6  BLDK</w:t>
      </w:r>
      <w:proofErr w:type="gramEnd"/>
      <w:r w:rsidRPr="00925334">
        <w:rPr>
          <w:rFonts w:asciiTheme="minorHAnsi" w:eastAsia="Times New Roman" w:hAnsiTheme="minorHAnsi" w:cstheme="minorHAnsi"/>
        </w:rPr>
        <w:t xml:space="preserve"> </w:t>
      </w:r>
      <w:proofErr w:type="spellStart"/>
      <w:r w:rsidRPr="00925334">
        <w:rPr>
          <w:rFonts w:asciiTheme="minorHAnsi" w:eastAsia="Times New Roman" w:hAnsiTheme="minorHAnsi" w:cstheme="minorHAnsi"/>
        </w:rPr>
        <w:t>Inforce</w:t>
      </w:r>
      <w:proofErr w:type="spellEnd"/>
      <w:r w:rsidRPr="00925334">
        <w:rPr>
          <w:rFonts w:asciiTheme="minorHAnsi" w:eastAsia="Times New Roman" w:hAnsiTheme="minorHAnsi" w:cstheme="minorHAnsi"/>
        </w:rPr>
        <w:t xml:space="preserve"> User Guide v03_1.docx</w:t>
      </w: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In the same document follow steps 6.3.1 -6.3.11. If all goes the splash screen below will be displayed.</w:t>
      </w:r>
    </w:p>
    <w:p w:rsidR="005303B6" w:rsidRPr="00925334" w:rsidRDefault="00972699" w:rsidP="005303B6">
      <w:pPr>
        <w:jc w:val="center"/>
        <w:rPr>
          <w:rFonts w:asciiTheme="minorHAnsi" w:eastAsia="Times New Roman" w:hAnsiTheme="minorHAnsi" w:cstheme="minorHAnsi"/>
        </w:rPr>
      </w:pPr>
      <w:r w:rsidRPr="00925334">
        <w:rPr>
          <w:rFonts w:asciiTheme="minorHAnsi" w:hAnsiTheme="minorHAnsi" w:cstheme="minorHAnsi"/>
          <w:noProof/>
          <w:sz w:val="27"/>
          <w:szCs w:val="27"/>
        </w:rPr>
        <w:drawing>
          <wp:inline distT="0" distB="0" distL="0" distR="0" wp14:anchorId="20CFDD5F" wp14:editId="616C4C04">
            <wp:extent cx="3180715" cy="1725295"/>
            <wp:effectExtent l="0" t="0" r="635" b="8255"/>
            <wp:docPr id="6" name="Picture 6" descr="n1Nxk5FhM8uTAh4ZUlzgmNTHH7-RcACNzYixioi_4aWNJK9EQhxnCZEw4WolvVVNN857fW5dfzLgOSpJPbZTTkbBP2ny-qeAirABnAWwixt3165M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1Nxk5FhM8uTAh4ZUlzgmNTHH7-RcACNzYixioi_4aWNJK9EQhxnCZEw4WolvVVNN857fW5dfzLgOSpJPbZTTkbBP2ny-qeAirABnAWwixt3165MPQ"/>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80715" cy="1725295"/>
                    </a:xfrm>
                    <a:prstGeom prst="rect">
                      <a:avLst/>
                    </a:prstGeom>
                    <a:noFill/>
                    <a:ln>
                      <a:noFill/>
                    </a:ln>
                  </pic:spPr>
                </pic:pic>
              </a:graphicData>
            </a:graphic>
          </wp:inline>
        </w:drawing>
      </w:r>
    </w:p>
    <w:p w:rsidR="005303B6" w:rsidRPr="00925334" w:rsidRDefault="005303B6" w:rsidP="00874838">
      <w:pPr>
        <w:spacing w:line="240" w:lineRule="auto"/>
        <w:rPr>
          <w:rFonts w:asciiTheme="minorHAnsi" w:eastAsia="Times New Roman" w:hAnsiTheme="minorHAnsi" w:cstheme="minorHAnsi"/>
          <w:b/>
          <w:bCs/>
          <w:i/>
          <w:iCs/>
        </w:rPr>
      </w:pPr>
      <w:proofErr w:type="gramStart"/>
      <w:r w:rsidRPr="00925334">
        <w:rPr>
          <w:rFonts w:asciiTheme="minorHAnsi" w:eastAsia="Times New Roman" w:hAnsiTheme="minorHAnsi" w:cstheme="minorHAnsi"/>
          <w:b/>
          <w:bCs/>
          <w:i/>
          <w:iCs/>
        </w:rPr>
        <w:t xml:space="preserve">Figure </w:t>
      </w:r>
      <w:r w:rsidR="00F46A3A" w:rsidRPr="00925334">
        <w:rPr>
          <w:rFonts w:asciiTheme="minorHAnsi" w:eastAsia="Times New Roman" w:hAnsiTheme="minorHAnsi" w:cstheme="minorHAnsi"/>
          <w:b/>
          <w:bCs/>
          <w:i/>
          <w:iCs/>
        </w:rPr>
        <w:t>5</w:t>
      </w:r>
      <w:r w:rsidRPr="00925334">
        <w:rPr>
          <w:rFonts w:asciiTheme="minorHAnsi" w:eastAsia="Times New Roman" w:hAnsiTheme="minorHAnsi" w:cstheme="minorHAnsi"/>
          <w:b/>
          <w:bCs/>
          <w:i/>
          <w:iCs/>
        </w:rPr>
        <w:t>.</w:t>
      </w:r>
      <w:proofErr w:type="gramEnd"/>
      <w:r w:rsidRPr="00925334">
        <w:rPr>
          <w:rFonts w:asciiTheme="minorHAnsi" w:eastAsia="Times New Roman" w:hAnsiTheme="minorHAnsi" w:cstheme="minorHAnsi"/>
          <w:b/>
          <w:bCs/>
          <w:i/>
          <w:iCs/>
        </w:rPr>
        <w:t xml:space="preserve"> </w:t>
      </w:r>
      <w:r w:rsidRPr="00925334">
        <w:rPr>
          <w:rFonts w:asciiTheme="minorHAnsi" w:eastAsia="Times New Roman" w:hAnsiTheme="minorHAnsi" w:cstheme="minorHAnsi"/>
          <w:i/>
          <w:iCs/>
        </w:rPr>
        <w:t xml:space="preserve"> Bios splash screen displayed on first boot</w:t>
      </w:r>
    </w:p>
    <w:p w:rsidR="005303B6" w:rsidRPr="00925334" w:rsidRDefault="005303B6" w:rsidP="00F46A3A">
      <w:pPr>
        <w:pStyle w:val="Heading3"/>
        <w:rPr>
          <w:rFonts w:asciiTheme="minorHAnsi" w:hAnsiTheme="minorHAnsi" w:cstheme="minorHAnsi"/>
        </w:rPr>
      </w:pPr>
      <w:bookmarkStart w:id="15" w:name="_Toc323000982"/>
      <w:r w:rsidRPr="00925334">
        <w:rPr>
          <w:rFonts w:asciiTheme="minorHAnsi" w:hAnsiTheme="minorHAnsi" w:cstheme="minorHAnsi"/>
        </w:rPr>
        <w:t>OS</w:t>
      </w:r>
      <w:bookmarkEnd w:id="15"/>
    </w:p>
    <w:p w:rsidR="005303B6" w:rsidRPr="00925334" w:rsidRDefault="005303B6" w:rsidP="00874838">
      <w:pPr>
        <w:spacing w:line="240" w:lineRule="auto"/>
        <w:rPr>
          <w:rFonts w:asciiTheme="minorHAnsi" w:eastAsia="Times New Roman" w:hAnsiTheme="minorHAnsi" w:cstheme="minorHAnsi"/>
          <w:i/>
          <w:iCs/>
        </w:rPr>
      </w:pPr>
      <w:r w:rsidRPr="00925334">
        <w:rPr>
          <w:rFonts w:asciiTheme="minorHAnsi" w:eastAsia="Times New Roman" w:hAnsiTheme="minorHAnsi" w:cstheme="minorHAnsi"/>
          <w:i/>
          <w:iCs/>
        </w:rPr>
        <w:t xml:space="preserve">Material needed: </w:t>
      </w:r>
    </w:p>
    <w:p w:rsidR="005303B6" w:rsidRPr="00925334" w:rsidRDefault="005303B6" w:rsidP="00874838">
      <w:pPr>
        <w:numPr>
          <w:ilvl w:val="0"/>
          <w:numId w:val="2"/>
        </w:numPr>
        <w:tabs>
          <w:tab w:val="num" w:pos="720"/>
        </w:tabs>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1 </w:t>
      </w:r>
      <w:proofErr w:type="spellStart"/>
      <w:r w:rsidRPr="00925334">
        <w:rPr>
          <w:rFonts w:asciiTheme="minorHAnsi" w:eastAsia="Times New Roman" w:hAnsiTheme="minorHAnsi" w:cstheme="minorHAnsi"/>
        </w:rPr>
        <w:t>usb</w:t>
      </w:r>
      <w:proofErr w:type="spellEnd"/>
      <w:r w:rsidRPr="00925334">
        <w:rPr>
          <w:rFonts w:asciiTheme="minorHAnsi" w:eastAsia="Times New Roman" w:hAnsiTheme="minorHAnsi" w:cstheme="minorHAnsi"/>
        </w:rPr>
        <w:t xml:space="preserve"> flash device to install on. </w:t>
      </w:r>
    </w:p>
    <w:p w:rsidR="005303B6" w:rsidRPr="00925334" w:rsidRDefault="005303B6" w:rsidP="00874838">
      <w:pPr>
        <w:numPr>
          <w:ilvl w:val="0"/>
          <w:numId w:val="2"/>
        </w:numPr>
        <w:tabs>
          <w:tab w:val="num" w:pos="720"/>
        </w:tabs>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1 </w:t>
      </w:r>
      <w:proofErr w:type="spellStart"/>
      <w:r w:rsidRPr="00925334">
        <w:rPr>
          <w:rFonts w:asciiTheme="minorHAnsi" w:eastAsia="Times New Roman" w:hAnsiTheme="minorHAnsi" w:cstheme="minorHAnsi"/>
        </w:rPr>
        <w:t>usb</w:t>
      </w:r>
      <w:proofErr w:type="spellEnd"/>
      <w:r w:rsidRPr="00925334">
        <w:rPr>
          <w:rFonts w:asciiTheme="minorHAnsi" w:eastAsia="Times New Roman" w:hAnsiTheme="minorHAnsi" w:cstheme="minorHAnsi"/>
        </w:rPr>
        <w:t xml:space="preserve"> flash to install from or a blank cd and an external cd drive</w:t>
      </w:r>
    </w:p>
    <w:p w:rsidR="005303B6" w:rsidRPr="00925334" w:rsidRDefault="005303B6" w:rsidP="00874838">
      <w:pPr>
        <w:numPr>
          <w:ilvl w:val="0"/>
          <w:numId w:val="2"/>
        </w:numPr>
        <w:tabs>
          <w:tab w:val="num" w:pos="720"/>
        </w:tabs>
        <w:spacing w:line="240" w:lineRule="auto"/>
        <w:rPr>
          <w:rFonts w:asciiTheme="minorHAnsi" w:eastAsia="Times New Roman" w:hAnsiTheme="minorHAnsi" w:cstheme="minorHAnsi"/>
        </w:rPr>
      </w:pPr>
      <w:r w:rsidRPr="00925334">
        <w:rPr>
          <w:rFonts w:asciiTheme="minorHAnsi" w:eastAsia="Times New Roman" w:hAnsiTheme="minorHAnsi" w:cstheme="minorHAnsi"/>
        </w:rPr>
        <w:t>1 atom board</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Download the </w:t>
      </w:r>
      <w:proofErr w:type="spellStart"/>
      <w:r w:rsidRPr="00925334">
        <w:rPr>
          <w:rFonts w:asciiTheme="minorHAnsi" w:eastAsia="Times New Roman" w:hAnsiTheme="minorHAnsi" w:cstheme="minorHAnsi"/>
        </w:rPr>
        <w:t>ubuntu</w:t>
      </w:r>
      <w:proofErr w:type="spellEnd"/>
      <w:r w:rsidRPr="00925334">
        <w:rPr>
          <w:rFonts w:asciiTheme="minorHAnsi" w:eastAsia="Times New Roman" w:hAnsiTheme="minorHAnsi" w:cstheme="minorHAnsi"/>
        </w:rPr>
        <w:t xml:space="preserve"> server </w:t>
      </w:r>
      <w:proofErr w:type="spellStart"/>
      <w:r w:rsidRPr="00925334">
        <w:rPr>
          <w:rFonts w:asciiTheme="minorHAnsi" w:eastAsia="Times New Roman" w:hAnsiTheme="minorHAnsi" w:cstheme="minorHAnsi"/>
        </w:rPr>
        <w:t>iso</w:t>
      </w:r>
      <w:proofErr w:type="spellEnd"/>
      <w:r w:rsidRPr="00925334">
        <w:rPr>
          <w:rFonts w:asciiTheme="minorHAnsi" w:eastAsia="Times New Roman" w:hAnsiTheme="minorHAnsi" w:cstheme="minorHAnsi"/>
        </w:rPr>
        <w:t xml:space="preserve"> from </w:t>
      </w:r>
      <w:hyperlink r:id="rId36" w:history="1">
        <w:r w:rsidRPr="00925334">
          <w:rPr>
            <w:rFonts w:asciiTheme="minorHAnsi" w:hAnsiTheme="minorHAnsi" w:cstheme="minorHAnsi"/>
            <w:color w:val="1155CC"/>
            <w:u w:val="single"/>
          </w:rPr>
          <w:t>http</w:t>
        </w:r>
      </w:hyperlink>
      <w:hyperlink r:id="rId37" w:history="1">
        <w:proofErr w:type="gramStart"/>
        <w:r w:rsidRPr="00925334">
          <w:rPr>
            <w:rFonts w:asciiTheme="minorHAnsi" w:hAnsiTheme="minorHAnsi" w:cstheme="minorHAnsi"/>
            <w:color w:val="1155CC"/>
            <w:u w:val="single"/>
          </w:rPr>
          <w:t>:/</w:t>
        </w:r>
        <w:proofErr w:type="gramEnd"/>
        <w:r w:rsidRPr="00925334">
          <w:rPr>
            <w:rFonts w:asciiTheme="minorHAnsi" w:hAnsiTheme="minorHAnsi" w:cstheme="minorHAnsi"/>
            <w:color w:val="1155CC"/>
            <w:u w:val="single"/>
          </w:rPr>
          <w:t>/</w:t>
        </w:r>
      </w:hyperlink>
      <w:hyperlink r:id="rId38" w:history="1">
        <w:r w:rsidRPr="00925334">
          <w:rPr>
            <w:rFonts w:asciiTheme="minorHAnsi" w:hAnsiTheme="minorHAnsi" w:cstheme="minorHAnsi"/>
            <w:color w:val="1155CC"/>
            <w:u w:val="single"/>
          </w:rPr>
          <w:t>www</w:t>
        </w:r>
      </w:hyperlink>
      <w:hyperlink r:id="rId39" w:history="1">
        <w:r w:rsidRPr="00925334">
          <w:rPr>
            <w:rFonts w:asciiTheme="minorHAnsi" w:hAnsiTheme="minorHAnsi" w:cstheme="minorHAnsi"/>
            <w:color w:val="1155CC"/>
            <w:u w:val="single"/>
          </w:rPr>
          <w:t>.</w:t>
        </w:r>
      </w:hyperlink>
      <w:hyperlink r:id="rId40" w:history="1">
        <w:proofErr w:type="gramStart"/>
        <w:r w:rsidRPr="00925334">
          <w:rPr>
            <w:rFonts w:asciiTheme="minorHAnsi" w:hAnsiTheme="minorHAnsi" w:cstheme="minorHAnsi"/>
            <w:color w:val="1155CC"/>
            <w:u w:val="single"/>
          </w:rPr>
          <w:t>ubuntu</w:t>
        </w:r>
        <w:proofErr w:type="gramEnd"/>
      </w:hyperlink>
      <w:hyperlink r:id="rId41" w:history="1">
        <w:r w:rsidRPr="00925334">
          <w:rPr>
            <w:rFonts w:asciiTheme="minorHAnsi" w:hAnsiTheme="minorHAnsi" w:cstheme="minorHAnsi"/>
            <w:color w:val="1155CC"/>
            <w:u w:val="single"/>
          </w:rPr>
          <w:t>.</w:t>
        </w:r>
      </w:hyperlink>
      <w:hyperlink r:id="rId42" w:history="1">
        <w:proofErr w:type="gramStart"/>
        <w:r w:rsidRPr="00925334">
          <w:rPr>
            <w:rFonts w:asciiTheme="minorHAnsi" w:hAnsiTheme="minorHAnsi" w:cstheme="minorHAnsi"/>
            <w:color w:val="1155CC"/>
            <w:u w:val="single"/>
          </w:rPr>
          <w:t>com</w:t>
        </w:r>
      </w:hyperlink>
      <w:hyperlink r:id="rId43" w:history="1">
        <w:r w:rsidRPr="00925334">
          <w:rPr>
            <w:rFonts w:asciiTheme="minorHAnsi" w:hAnsiTheme="minorHAnsi" w:cstheme="minorHAnsi"/>
            <w:color w:val="1155CC"/>
            <w:u w:val="single"/>
          </w:rPr>
          <w:t>/</w:t>
        </w:r>
      </w:hyperlink>
      <w:hyperlink r:id="rId44" w:history="1">
        <w:r w:rsidRPr="00925334">
          <w:rPr>
            <w:rFonts w:asciiTheme="minorHAnsi" w:hAnsiTheme="minorHAnsi" w:cstheme="minorHAnsi"/>
            <w:color w:val="1155CC"/>
            <w:u w:val="single"/>
          </w:rPr>
          <w:t>download</w:t>
        </w:r>
      </w:hyperlink>
      <w:hyperlink r:id="rId45" w:history="1">
        <w:r w:rsidRPr="00925334">
          <w:rPr>
            <w:rFonts w:asciiTheme="minorHAnsi" w:hAnsiTheme="minorHAnsi" w:cstheme="minorHAnsi"/>
            <w:color w:val="1155CC"/>
            <w:u w:val="single"/>
          </w:rPr>
          <w:t>/</w:t>
        </w:r>
      </w:hyperlink>
      <w:hyperlink r:id="rId46" w:history="1">
        <w:r w:rsidRPr="00925334">
          <w:rPr>
            <w:rFonts w:asciiTheme="minorHAnsi" w:hAnsiTheme="minorHAnsi" w:cstheme="minorHAnsi"/>
            <w:color w:val="1155CC"/>
            <w:u w:val="single"/>
          </w:rPr>
          <w:t>server</w:t>
        </w:r>
      </w:hyperlink>
      <w:hyperlink r:id="rId47" w:history="1">
        <w:r w:rsidRPr="00925334">
          <w:rPr>
            <w:rFonts w:asciiTheme="minorHAnsi" w:hAnsiTheme="minorHAnsi" w:cstheme="minorHAnsi"/>
            <w:color w:val="1155CC"/>
            <w:u w:val="single"/>
          </w:rPr>
          <w:t>/</w:t>
        </w:r>
      </w:hyperlink>
      <w:hyperlink r:id="rId48" w:history="1">
        <w:r w:rsidRPr="00925334">
          <w:rPr>
            <w:rFonts w:asciiTheme="minorHAnsi" w:hAnsiTheme="minorHAnsi" w:cstheme="minorHAnsi"/>
            <w:color w:val="1155CC"/>
            <w:u w:val="single"/>
          </w:rPr>
          <w:t>download</w:t>
        </w:r>
        <w:proofErr w:type="gramEnd"/>
      </w:hyperlink>
    </w:p>
    <w:p w:rsidR="005303B6" w:rsidRPr="00925334" w:rsidRDefault="005303B6" w:rsidP="00874838">
      <w:pPr>
        <w:spacing w:line="240" w:lineRule="auto"/>
        <w:rPr>
          <w:rFonts w:asciiTheme="minorHAnsi" w:eastAsia="Times New Roman" w:hAnsiTheme="minorHAnsi" w:cstheme="minorHAnsi"/>
        </w:rPr>
      </w:pPr>
      <w:proofErr w:type="gramStart"/>
      <w:r w:rsidRPr="00925334">
        <w:rPr>
          <w:rFonts w:asciiTheme="minorHAnsi" w:eastAsia="Times New Roman" w:hAnsiTheme="minorHAnsi" w:cstheme="minorHAnsi"/>
        </w:rPr>
        <w:t>if</w:t>
      </w:r>
      <w:proofErr w:type="gramEnd"/>
      <w:r w:rsidRPr="00925334">
        <w:rPr>
          <w:rFonts w:asciiTheme="minorHAnsi" w:eastAsia="Times New Roman" w:hAnsiTheme="minorHAnsi" w:cstheme="minorHAnsi"/>
        </w:rPr>
        <w:t xml:space="preserve"> in Linux or OS X</w:t>
      </w:r>
    </w:p>
    <w:p w:rsidR="005303B6" w:rsidRPr="00925334" w:rsidRDefault="005303B6" w:rsidP="00874838">
      <w:pPr>
        <w:rPr>
          <w:rFonts w:asciiTheme="minorHAnsi" w:eastAsia="Times New Roman" w:hAnsiTheme="minorHAnsi" w:cstheme="minorHAnsi"/>
        </w:rPr>
      </w:pPr>
      <w:proofErr w:type="gramStart"/>
      <w:r w:rsidRPr="00925334">
        <w:rPr>
          <w:rFonts w:asciiTheme="minorHAnsi" w:eastAsia="Times New Roman" w:hAnsiTheme="minorHAnsi" w:cstheme="minorHAnsi"/>
        </w:rPr>
        <w:t>use</w:t>
      </w:r>
      <w:proofErr w:type="gramEnd"/>
      <w:r w:rsidRPr="00925334">
        <w:rPr>
          <w:rFonts w:asciiTheme="minorHAnsi" w:eastAsia="Times New Roman" w:hAnsiTheme="minorHAnsi" w:cstheme="minorHAnsi"/>
        </w:rPr>
        <w:t xml:space="preserve"> the default cd burner application and burn the </w:t>
      </w:r>
      <w:proofErr w:type="spellStart"/>
      <w:r w:rsidRPr="00925334">
        <w:rPr>
          <w:rFonts w:asciiTheme="minorHAnsi" w:eastAsia="Times New Roman" w:hAnsiTheme="minorHAnsi" w:cstheme="minorHAnsi"/>
        </w:rPr>
        <w:t>iso</w:t>
      </w:r>
      <w:proofErr w:type="spellEnd"/>
      <w:r w:rsidRPr="00925334">
        <w:rPr>
          <w:rFonts w:asciiTheme="minorHAnsi" w:eastAsia="Times New Roman" w:hAnsiTheme="minorHAnsi" w:cstheme="minorHAnsi"/>
        </w:rPr>
        <w:t xml:space="preserve"> or follow the </w:t>
      </w:r>
      <w:proofErr w:type="spellStart"/>
      <w:r w:rsidRPr="00925334">
        <w:rPr>
          <w:rFonts w:asciiTheme="minorHAnsi" w:eastAsia="Times New Roman" w:hAnsiTheme="minorHAnsi" w:cstheme="minorHAnsi"/>
        </w:rPr>
        <w:t>usb</w:t>
      </w:r>
      <w:proofErr w:type="spellEnd"/>
      <w:r w:rsidRPr="00925334">
        <w:rPr>
          <w:rFonts w:asciiTheme="minorHAnsi" w:eastAsia="Times New Roman" w:hAnsiTheme="minorHAnsi" w:cstheme="minorHAnsi"/>
        </w:rPr>
        <w:t xml:space="preserve"> boot instructions found here: </w:t>
      </w:r>
    </w:p>
    <w:p w:rsidR="005303B6" w:rsidRPr="00925334" w:rsidRDefault="00EE2BF4" w:rsidP="00874838">
      <w:pPr>
        <w:spacing w:line="240" w:lineRule="auto"/>
        <w:rPr>
          <w:rFonts w:asciiTheme="minorHAnsi" w:hAnsiTheme="minorHAnsi" w:cstheme="minorHAnsi"/>
          <w:color w:val="1155CC"/>
          <w:u w:val="single"/>
        </w:rPr>
      </w:pPr>
      <w:hyperlink r:id="rId49" w:history="1">
        <w:r w:rsidR="005303B6" w:rsidRPr="00925334">
          <w:rPr>
            <w:rFonts w:asciiTheme="minorHAnsi" w:hAnsiTheme="minorHAnsi" w:cstheme="minorHAnsi"/>
            <w:color w:val="1155CC"/>
            <w:u w:val="single"/>
          </w:rPr>
          <w:t>https</w:t>
        </w:r>
      </w:hyperlink>
      <w:hyperlink r:id="rId50" w:history="1">
        <w:proofErr w:type="gramStart"/>
        <w:r w:rsidR="005303B6" w:rsidRPr="00925334">
          <w:rPr>
            <w:rFonts w:asciiTheme="minorHAnsi" w:hAnsiTheme="minorHAnsi" w:cstheme="minorHAnsi"/>
            <w:color w:val="1155CC"/>
            <w:u w:val="single"/>
          </w:rPr>
          <w:t>:/</w:t>
        </w:r>
        <w:proofErr w:type="gramEnd"/>
        <w:r w:rsidR="005303B6" w:rsidRPr="00925334">
          <w:rPr>
            <w:rFonts w:asciiTheme="minorHAnsi" w:hAnsiTheme="minorHAnsi" w:cstheme="minorHAnsi"/>
            <w:color w:val="1155CC"/>
            <w:u w:val="single"/>
          </w:rPr>
          <w:t>/</w:t>
        </w:r>
      </w:hyperlink>
      <w:hyperlink r:id="rId51" w:history="1">
        <w:r w:rsidR="005303B6" w:rsidRPr="00925334">
          <w:rPr>
            <w:rFonts w:asciiTheme="minorHAnsi" w:hAnsiTheme="minorHAnsi" w:cstheme="minorHAnsi"/>
            <w:color w:val="1155CC"/>
            <w:u w:val="single"/>
          </w:rPr>
          <w:t>help</w:t>
        </w:r>
      </w:hyperlink>
      <w:hyperlink r:id="rId52" w:history="1">
        <w:r w:rsidR="005303B6" w:rsidRPr="00925334">
          <w:rPr>
            <w:rFonts w:asciiTheme="minorHAnsi" w:hAnsiTheme="minorHAnsi" w:cstheme="minorHAnsi"/>
            <w:color w:val="1155CC"/>
            <w:u w:val="single"/>
          </w:rPr>
          <w:t>.</w:t>
        </w:r>
      </w:hyperlink>
      <w:hyperlink r:id="rId53" w:history="1">
        <w:r w:rsidR="005303B6" w:rsidRPr="00925334">
          <w:rPr>
            <w:rFonts w:asciiTheme="minorHAnsi" w:hAnsiTheme="minorHAnsi" w:cstheme="minorHAnsi"/>
            <w:color w:val="1155CC"/>
            <w:u w:val="single"/>
          </w:rPr>
          <w:t>ubuntu</w:t>
        </w:r>
      </w:hyperlink>
      <w:hyperlink r:id="rId54" w:history="1">
        <w:r w:rsidR="005303B6" w:rsidRPr="00925334">
          <w:rPr>
            <w:rFonts w:asciiTheme="minorHAnsi" w:hAnsiTheme="minorHAnsi" w:cstheme="minorHAnsi"/>
            <w:color w:val="1155CC"/>
            <w:u w:val="single"/>
          </w:rPr>
          <w:t>.</w:t>
        </w:r>
      </w:hyperlink>
      <w:hyperlink r:id="rId55" w:history="1">
        <w:proofErr w:type="gramStart"/>
        <w:r w:rsidR="005303B6" w:rsidRPr="00925334">
          <w:rPr>
            <w:rFonts w:asciiTheme="minorHAnsi" w:hAnsiTheme="minorHAnsi" w:cstheme="minorHAnsi"/>
            <w:color w:val="1155CC"/>
            <w:u w:val="single"/>
          </w:rPr>
          <w:t>com</w:t>
        </w:r>
      </w:hyperlink>
      <w:hyperlink r:id="rId56" w:history="1">
        <w:r w:rsidR="005303B6" w:rsidRPr="00925334">
          <w:rPr>
            <w:rFonts w:asciiTheme="minorHAnsi" w:hAnsiTheme="minorHAnsi" w:cstheme="minorHAnsi"/>
            <w:color w:val="1155CC"/>
            <w:u w:val="single"/>
          </w:rPr>
          <w:t>/</w:t>
        </w:r>
      </w:hyperlink>
      <w:hyperlink r:id="rId57" w:history="1">
        <w:r w:rsidR="005303B6" w:rsidRPr="00925334">
          <w:rPr>
            <w:rFonts w:asciiTheme="minorHAnsi" w:hAnsiTheme="minorHAnsi" w:cstheme="minorHAnsi"/>
            <w:color w:val="1155CC"/>
            <w:u w:val="single"/>
          </w:rPr>
          <w:t>community</w:t>
        </w:r>
      </w:hyperlink>
      <w:hyperlink r:id="rId58" w:history="1">
        <w:r w:rsidR="005303B6" w:rsidRPr="00925334">
          <w:rPr>
            <w:rFonts w:asciiTheme="minorHAnsi" w:hAnsiTheme="minorHAnsi" w:cstheme="minorHAnsi"/>
            <w:color w:val="1155CC"/>
            <w:u w:val="single"/>
          </w:rPr>
          <w:t>/</w:t>
        </w:r>
      </w:hyperlink>
      <w:hyperlink r:id="rId59" w:history="1">
        <w:r w:rsidR="005303B6" w:rsidRPr="00925334">
          <w:rPr>
            <w:rFonts w:asciiTheme="minorHAnsi" w:hAnsiTheme="minorHAnsi" w:cstheme="minorHAnsi"/>
            <w:color w:val="1155CC"/>
            <w:u w:val="single"/>
          </w:rPr>
          <w:t>Installation</w:t>
        </w:r>
      </w:hyperlink>
      <w:hyperlink r:id="rId60" w:history="1">
        <w:r w:rsidR="005303B6" w:rsidRPr="00925334">
          <w:rPr>
            <w:rFonts w:asciiTheme="minorHAnsi" w:hAnsiTheme="minorHAnsi" w:cstheme="minorHAnsi"/>
            <w:color w:val="1155CC"/>
            <w:u w:val="single"/>
          </w:rPr>
          <w:t>/</w:t>
        </w:r>
      </w:hyperlink>
      <w:hyperlink r:id="rId61" w:history="1">
        <w:r w:rsidR="005303B6" w:rsidRPr="00925334">
          <w:rPr>
            <w:rFonts w:asciiTheme="minorHAnsi" w:hAnsiTheme="minorHAnsi" w:cstheme="minorHAnsi"/>
            <w:color w:val="1155CC"/>
            <w:u w:val="single"/>
          </w:rPr>
          <w:t>FromUSBStick</w:t>
        </w:r>
        <w:proofErr w:type="gramEnd"/>
      </w:hyperlink>
    </w:p>
    <w:p w:rsidR="005303B6" w:rsidRPr="00925334" w:rsidRDefault="005303B6" w:rsidP="00874838">
      <w:pPr>
        <w:spacing w:line="240" w:lineRule="auto"/>
        <w:rPr>
          <w:rFonts w:asciiTheme="minorHAnsi" w:eastAsia="Times New Roman" w:hAnsiTheme="minorHAnsi" w:cstheme="minorHAnsi"/>
        </w:rPr>
      </w:pPr>
    </w:p>
    <w:p w:rsidR="005303B6" w:rsidRPr="00925334" w:rsidRDefault="00F46A3A" w:rsidP="00874838">
      <w:pPr>
        <w:rPr>
          <w:rFonts w:asciiTheme="minorHAnsi" w:eastAsia="Times New Roman" w:hAnsiTheme="minorHAnsi" w:cstheme="minorHAnsi"/>
        </w:rPr>
      </w:pPr>
      <w:r w:rsidRPr="00925334">
        <w:rPr>
          <w:rFonts w:asciiTheme="minorHAnsi" w:eastAsia="Times New Roman" w:hAnsiTheme="minorHAnsi" w:cstheme="minorHAnsi"/>
        </w:rPr>
        <w:t>I</w:t>
      </w:r>
      <w:r w:rsidR="005303B6" w:rsidRPr="00925334">
        <w:rPr>
          <w:rFonts w:asciiTheme="minorHAnsi" w:eastAsia="Times New Roman" w:hAnsiTheme="minorHAnsi" w:cstheme="minorHAnsi"/>
        </w:rPr>
        <w:t>f in windows</w:t>
      </w:r>
    </w:p>
    <w:p w:rsidR="005303B6" w:rsidRPr="00925334" w:rsidRDefault="00972699" w:rsidP="005303B6">
      <w:pPr>
        <w:jc w:val="center"/>
        <w:rPr>
          <w:rFonts w:asciiTheme="minorHAnsi" w:eastAsia="Times New Roman" w:hAnsiTheme="minorHAnsi" w:cstheme="minorHAnsi"/>
        </w:rPr>
      </w:pPr>
      <w:r w:rsidRPr="00925334">
        <w:rPr>
          <w:rFonts w:asciiTheme="minorHAnsi" w:hAnsiTheme="minorHAnsi" w:cstheme="minorHAnsi"/>
          <w:noProof/>
          <w:sz w:val="27"/>
          <w:szCs w:val="27"/>
        </w:rPr>
        <w:lastRenderedPageBreak/>
        <w:drawing>
          <wp:inline distT="0" distB="0" distL="0" distR="0" wp14:anchorId="12AD32BC" wp14:editId="198024C0">
            <wp:extent cx="3084830" cy="2417445"/>
            <wp:effectExtent l="0" t="0" r="1270" b="1905"/>
            <wp:docPr id="7" name="Picture 7" descr="FDW1LNnXVcz9NI_z3sRXaY9WdQbymrAYk3lSvH6qZyht58sA4ptNKsseNIB09ZAjMJfkJfdDsCjffkBQsqMydZdg7g71OCpZXUMUZz5L9YrCbLp_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DW1LNnXVcz9NI_z3sRXaY9WdQbymrAYk3lSvH6qZyht58sA4ptNKsseNIB09ZAjMJfkJfdDsCjffkBQsqMydZdg7g71OCpZXUMUZz5L9YrCbLp_eQ"/>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84830" cy="2417445"/>
                    </a:xfrm>
                    <a:prstGeom prst="rect">
                      <a:avLst/>
                    </a:prstGeom>
                    <a:noFill/>
                    <a:ln>
                      <a:noFill/>
                    </a:ln>
                  </pic:spPr>
                </pic:pic>
              </a:graphicData>
            </a:graphic>
          </wp:inline>
        </w:drawing>
      </w:r>
    </w:p>
    <w:p w:rsidR="005303B6" w:rsidRPr="00925334" w:rsidRDefault="005303B6" w:rsidP="00874838">
      <w:pPr>
        <w:rPr>
          <w:rFonts w:asciiTheme="minorHAnsi" w:eastAsia="Times New Roman" w:hAnsiTheme="minorHAnsi" w:cstheme="minorHAnsi"/>
          <w:b/>
          <w:bCs/>
        </w:rPr>
      </w:pPr>
      <w:proofErr w:type="gramStart"/>
      <w:r w:rsidRPr="00925334">
        <w:rPr>
          <w:rFonts w:asciiTheme="minorHAnsi" w:eastAsia="Times New Roman" w:hAnsiTheme="minorHAnsi" w:cstheme="minorHAnsi"/>
          <w:b/>
          <w:bCs/>
        </w:rPr>
        <w:t xml:space="preserve">Figure </w:t>
      </w:r>
      <w:r w:rsidR="00F46A3A" w:rsidRPr="00925334">
        <w:rPr>
          <w:rFonts w:asciiTheme="minorHAnsi" w:eastAsia="Times New Roman" w:hAnsiTheme="minorHAnsi" w:cstheme="minorHAnsi"/>
          <w:b/>
          <w:bCs/>
        </w:rPr>
        <w:t>6</w:t>
      </w:r>
      <w:r w:rsidRPr="00925334">
        <w:rPr>
          <w:rFonts w:asciiTheme="minorHAnsi" w:eastAsia="Times New Roman" w:hAnsiTheme="minorHAnsi" w:cstheme="minorHAnsi"/>
          <w:b/>
          <w:bCs/>
        </w:rPr>
        <w:t>.</w:t>
      </w:r>
      <w:proofErr w:type="gramEnd"/>
      <w:r w:rsidRPr="00925334">
        <w:rPr>
          <w:rFonts w:asciiTheme="minorHAnsi" w:eastAsia="Times New Roman" w:hAnsiTheme="minorHAnsi" w:cstheme="minorHAnsi"/>
          <w:b/>
          <w:bCs/>
        </w:rPr>
        <w:t xml:space="preserve"> </w:t>
      </w:r>
      <w:r w:rsidRPr="00925334">
        <w:rPr>
          <w:rFonts w:asciiTheme="minorHAnsi" w:eastAsia="Times New Roman" w:hAnsiTheme="minorHAnsi" w:cstheme="minorHAnsi"/>
        </w:rPr>
        <w:t xml:space="preserve"> Universal USB installer with </w:t>
      </w:r>
      <w:proofErr w:type="spellStart"/>
      <w:r w:rsidRPr="00925334">
        <w:rPr>
          <w:rFonts w:asciiTheme="minorHAnsi" w:eastAsia="Times New Roman" w:hAnsiTheme="minorHAnsi" w:cstheme="minorHAnsi"/>
        </w:rPr>
        <w:t>ubuntu</w:t>
      </w:r>
      <w:proofErr w:type="spellEnd"/>
      <w:r w:rsidRPr="00925334">
        <w:rPr>
          <w:rFonts w:asciiTheme="minorHAnsi" w:eastAsia="Times New Roman" w:hAnsiTheme="minorHAnsi" w:cstheme="minorHAnsi"/>
        </w:rPr>
        <w:t xml:space="preserve"> server settings initialized</w:t>
      </w:r>
      <w:proofErr w:type="gramStart"/>
      <w:r w:rsidRPr="00925334">
        <w:rPr>
          <w:rFonts w:asciiTheme="minorHAnsi" w:eastAsia="Times New Roman" w:hAnsiTheme="minorHAnsi" w:cstheme="minorHAnsi"/>
        </w:rPr>
        <w:t>..</w:t>
      </w:r>
      <w:proofErr w:type="gramEnd"/>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 xml:space="preserve"> </w:t>
      </w:r>
      <w:proofErr w:type="gramStart"/>
      <w:r w:rsidRPr="00925334">
        <w:rPr>
          <w:rFonts w:asciiTheme="minorHAnsi" w:eastAsia="Times New Roman" w:hAnsiTheme="minorHAnsi" w:cstheme="minorHAnsi"/>
        </w:rPr>
        <w:t>and</w:t>
      </w:r>
      <w:proofErr w:type="gramEnd"/>
      <w:r w:rsidRPr="00925334">
        <w:rPr>
          <w:rFonts w:asciiTheme="minorHAnsi" w:eastAsia="Times New Roman" w:hAnsiTheme="minorHAnsi" w:cstheme="minorHAnsi"/>
        </w:rPr>
        <w:t xml:space="preserve"> </w:t>
      </w:r>
      <w:proofErr w:type="spellStart"/>
      <w:r w:rsidRPr="00925334">
        <w:rPr>
          <w:rFonts w:asciiTheme="minorHAnsi" w:eastAsia="Times New Roman" w:hAnsiTheme="minorHAnsi" w:cstheme="minorHAnsi"/>
        </w:rPr>
        <w:t>usb</w:t>
      </w:r>
      <w:proofErr w:type="spellEnd"/>
      <w:r w:rsidRPr="00925334">
        <w:rPr>
          <w:rFonts w:asciiTheme="minorHAnsi" w:eastAsia="Times New Roman" w:hAnsiTheme="minorHAnsi" w:cstheme="minorHAnsi"/>
        </w:rPr>
        <w:t xml:space="preserve"> install selected</w:t>
      </w:r>
    </w:p>
    <w:p w:rsidR="005303B6" w:rsidRPr="00925334" w:rsidRDefault="005303B6" w:rsidP="00874838">
      <w:pPr>
        <w:numPr>
          <w:ilvl w:val="1"/>
          <w:numId w:val="3"/>
        </w:numPr>
        <w:tabs>
          <w:tab w:val="num" w:pos="1440"/>
        </w:tabs>
        <w:rPr>
          <w:rFonts w:asciiTheme="minorHAnsi" w:eastAsia="Times New Roman" w:hAnsiTheme="minorHAnsi" w:cstheme="minorHAnsi"/>
        </w:rPr>
      </w:pPr>
      <w:r w:rsidRPr="00925334">
        <w:rPr>
          <w:rFonts w:asciiTheme="minorHAnsi" w:eastAsia="Times New Roman" w:hAnsiTheme="minorHAnsi" w:cstheme="minorHAnsi"/>
        </w:rPr>
        <w:t xml:space="preserve">Download the universal </w:t>
      </w:r>
      <w:proofErr w:type="spellStart"/>
      <w:r w:rsidRPr="00925334">
        <w:rPr>
          <w:rFonts w:asciiTheme="minorHAnsi" w:eastAsia="Times New Roman" w:hAnsiTheme="minorHAnsi" w:cstheme="minorHAnsi"/>
        </w:rPr>
        <w:t>usb</w:t>
      </w:r>
      <w:proofErr w:type="spellEnd"/>
      <w:r w:rsidRPr="00925334">
        <w:rPr>
          <w:rFonts w:asciiTheme="minorHAnsi" w:eastAsia="Times New Roman" w:hAnsiTheme="minorHAnsi" w:cstheme="minorHAnsi"/>
        </w:rPr>
        <w:t xml:space="preserve"> installer from: </w:t>
      </w:r>
    </w:p>
    <w:p w:rsidR="005303B6" w:rsidRPr="00925334" w:rsidRDefault="00EE2BF4" w:rsidP="00874838">
      <w:pPr>
        <w:ind w:left="720"/>
        <w:rPr>
          <w:rFonts w:asciiTheme="minorHAnsi" w:hAnsiTheme="minorHAnsi" w:cstheme="minorHAnsi"/>
          <w:color w:val="1155CC"/>
          <w:u w:val="single"/>
        </w:rPr>
      </w:pPr>
      <w:hyperlink r:id="rId63" w:history="1">
        <w:r w:rsidR="005303B6" w:rsidRPr="00925334">
          <w:rPr>
            <w:rFonts w:asciiTheme="minorHAnsi" w:hAnsiTheme="minorHAnsi" w:cstheme="minorHAnsi"/>
            <w:color w:val="1155CC"/>
            <w:u w:val="single"/>
          </w:rPr>
          <w:t>http</w:t>
        </w:r>
      </w:hyperlink>
      <w:hyperlink r:id="rId64" w:history="1">
        <w:proofErr w:type="gramStart"/>
        <w:r w:rsidR="005303B6" w:rsidRPr="00925334">
          <w:rPr>
            <w:rFonts w:asciiTheme="minorHAnsi" w:hAnsiTheme="minorHAnsi" w:cstheme="minorHAnsi"/>
            <w:color w:val="1155CC"/>
            <w:u w:val="single"/>
          </w:rPr>
          <w:t>:/</w:t>
        </w:r>
        <w:proofErr w:type="gramEnd"/>
        <w:r w:rsidR="005303B6" w:rsidRPr="00925334">
          <w:rPr>
            <w:rFonts w:asciiTheme="minorHAnsi" w:hAnsiTheme="minorHAnsi" w:cstheme="minorHAnsi"/>
            <w:color w:val="1155CC"/>
            <w:u w:val="single"/>
          </w:rPr>
          <w:t>/</w:t>
        </w:r>
      </w:hyperlink>
      <w:hyperlink r:id="rId65" w:history="1">
        <w:r w:rsidR="005303B6" w:rsidRPr="00925334">
          <w:rPr>
            <w:rFonts w:asciiTheme="minorHAnsi" w:hAnsiTheme="minorHAnsi" w:cstheme="minorHAnsi"/>
            <w:color w:val="1155CC"/>
            <w:u w:val="single"/>
          </w:rPr>
          <w:t>www</w:t>
        </w:r>
      </w:hyperlink>
      <w:hyperlink r:id="rId66" w:history="1">
        <w:r w:rsidR="005303B6" w:rsidRPr="00925334">
          <w:rPr>
            <w:rFonts w:asciiTheme="minorHAnsi" w:hAnsiTheme="minorHAnsi" w:cstheme="minorHAnsi"/>
            <w:color w:val="1155CC"/>
            <w:u w:val="single"/>
          </w:rPr>
          <w:t>.</w:t>
        </w:r>
      </w:hyperlink>
      <w:hyperlink r:id="rId67" w:history="1">
        <w:r w:rsidR="005303B6" w:rsidRPr="00925334">
          <w:rPr>
            <w:rFonts w:asciiTheme="minorHAnsi" w:hAnsiTheme="minorHAnsi" w:cstheme="minorHAnsi"/>
            <w:color w:val="1155CC"/>
            <w:u w:val="single"/>
          </w:rPr>
          <w:t>pendrivelinux</w:t>
        </w:r>
      </w:hyperlink>
      <w:hyperlink r:id="rId68" w:history="1">
        <w:r w:rsidR="005303B6" w:rsidRPr="00925334">
          <w:rPr>
            <w:rFonts w:asciiTheme="minorHAnsi" w:hAnsiTheme="minorHAnsi" w:cstheme="minorHAnsi"/>
            <w:color w:val="1155CC"/>
            <w:u w:val="single"/>
          </w:rPr>
          <w:t>.</w:t>
        </w:r>
      </w:hyperlink>
      <w:hyperlink r:id="rId69" w:history="1">
        <w:r w:rsidR="005303B6" w:rsidRPr="00925334">
          <w:rPr>
            <w:rFonts w:asciiTheme="minorHAnsi" w:hAnsiTheme="minorHAnsi" w:cstheme="minorHAnsi"/>
            <w:color w:val="1155CC"/>
            <w:u w:val="single"/>
          </w:rPr>
          <w:t>com</w:t>
        </w:r>
      </w:hyperlink>
      <w:hyperlink r:id="rId70" w:history="1">
        <w:r w:rsidR="005303B6" w:rsidRPr="00925334">
          <w:rPr>
            <w:rFonts w:asciiTheme="minorHAnsi" w:hAnsiTheme="minorHAnsi" w:cstheme="minorHAnsi"/>
            <w:color w:val="1155CC"/>
            <w:u w:val="single"/>
          </w:rPr>
          <w:t>/</w:t>
        </w:r>
      </w:hyperlink>
      <w:hyperlink r:id="rId71" w:history="1">
        <w:r w:rsidR="005303B6" w:rsidRPr="00925334">
          <w:rPr>
            <w:rFonts w:asciiTheme="minorHAnsi" w:hAnsiTheme="minorHAnsi" w:cstheme="minorHAnsi"/>
            <w:color w:val="1155CC"/>
            <w:u w:val="single"/>
          </w:rPr>
          <w:t>universal</w:t>
        </w:r>
      </w:hyperlink>
      <w:hyperlink r:id="rId72" w:history="1">
        <w:r w:rsidR="005303B6" w:rsidRPr="00925334">
          <w:rPr>
            <w:rFonts w:asciiTheme="minorHAnsi" w:hAnsiTheme="minorHAnsi" w:cstheme="minorHAnsi"/>
            <w:color w:val="1155CC"/>
            <w:u w:val="single"/>
          </w:rPr>
          <w:t>-</w:t>
        </w:r>
      </w:hyperlink>
      <w:hyperlink r:id="rId73" w:history="1">
        <w:r w:rsidR="005303B6" w:rsidRPr="00925334">
          <w:rPr>
            <w:rFonts w:asciiTheme="minorHAnsi" w:hAnsiTheme="minorHAnsi" w:cstheme="minorHAnsi"/>
            <w:color w:val="1155CC"/>
            <w:u w:val="single"/>
          </w:rPr>
          <w:t>usb</w:t>
        </w:r>
      </w:hyperlink>
      <w:hyperlink r:id="rId74" w:history="1">
        <w:r w:rsidR="005303B6" w:rsidRPr="00925334">
          <w:rPr>
            <w:rFonts w:asciiTheme="minorHAnsi" w:hAnsiTheme="minorHAnsi" w:cstheme="minorHAnsi"/>
            <w:color w:val="1155CC"/>
            <w:u w:val="single"/>
          </w:rPr>
          <w:t>-</w:t>
        </w:r>
      </w:hyperlink>
      <w:hyperlink r:id="rId75" w:history="1">
        <w:r w:rsidR="005303B6" w:rsidRPr="00925334">
          <w:rPr>
            <w:rFonts w:asciiTheme="minorHAnsi" w:hAnsiTheme="minorHAnsi" w:cstheme="minorHAnsi"/>
            <w:color w:val="1155CC"/>
            <w:u w:val="single"/>
          </w:rPr>
          <w:t>installer</w:t>
        </w:r>
      </w:hyperlink>
      <w:hyperlink r:id="rId76" w:history="1">
        <w:r w:rsidR="005303B6" w:rsidRPr="00925334">
          <w:rPr>
            <w:rFonts w:asciiTheme="minorHAnsi" w:hAnsiTheme="minorHAnsi" w:cstheme="minorHAnsi"/>
            <w:color w:val="1155CC"/>
            <w:u w:val="single"/>
          </w:rPr>
          <w:t>-</w:t>
        </w:r>
      </w:hyperlink>
      <w:hyperlink r:id="rId77" w:history="1">
        <w:r w:rsidR="005303B6" w:rsidRPr="00925334">
          <w:rPr>
            <w:rFonts w:asciiTheme="minorHAnsi" w:hAnsiTheme="minorHAnsi" w:cstheme="minorHAnsi"/>
            <w:color w:val="1155CC"/>
            <w:u w:val="single"/>
          </w:rPr>
          <w:t>easy</w:t>
        </w:r>
      </w:hyperlink>
      <w:hyperlink r:id="rId78" w:history="1">
        <w:r w:rsidR="005303B6" w:rsidRPr="00925334">
          <w:rPr>
            <w:rFonts w:asciiTheme="minorHAnsi" w:hAnsiTheme="minorHAnsi" w:cstheme="minorHAnsi"/>
            <w:color w:val="1155CC"/>
            <w:u w:val="single"/>
          </w:rPr>
          <w:t>-</w:t>
        </w:r>
      </w:hyperlink>
      <w:hyperlink r:id="rId79" w:history="1">
        <w:r w:rsidR="005303B6" w:rsidRPr="00925334">
          <w:rPr>
            <w:rFonts w:asciiTheme="minorHAnsi" w:hAnsiTheme="minorHAnsi" w:cstheme="minorHAnsi"/>
            <w:color w:val="1155CC"/>
            <w:u w:val="single"/>
          </w:rPr>
          <w:t>as</w:t>
        </w:r>
      </w:hyperlink>
      <w:hyperlink r:id="rId80" w:history="1">
        <w:r w:rsidR="005303B6" w:rsidRPr="00925334">
          <w:rPr>
            <w:rFonts w:asciiTheme="minorHAnsi" w:hAnsiTheme="minorHAnsi" w:cstheme="minorHAnsi"/>
            <w:color w:val="1155CC"/>
            <w:u w:val="single"/>
          </w:rPr>
          <w:t>-1-2-3/</w:t>
        </w:r>
      </w:hyperlink>
    </w:p>
    <w:p w:rsidR="005303B6" w:rsidRPr="00925334" w:rsidRDefault="005303B6" w:rsidP="00874838">
      <w:pPr>
        <w:numPr>
          <w:ilvl w:val="1"/>
          <w:numId w:val="4"/>
        </w:numPr>
        <w:tabs>
          <w:tab w:val="num" w:pos="1440"/>
        </w:tabs>
        <w:rPr>
          <w:rFonts w:asciiTheme="minorHAnsi" w:eastAsia="Times New Roman" w:hAnsiTheme="minorHAnsi" w:cstheme="minorHAnsi"/>
        </w:rPr>
      </w:pPr>
      <w:r w:rsidRPr="00925334">
        <w:rPr>
          <w:rFonts w:asciiTheme="minorHAnsi" w:eastAsia="Times New Roman" w:hAnsiTheme="minorHAnsi" w:cstheme="minorHAnsi"/>
        </w:rPr>
        <w:t xml:space="preserve">Select </w:t>
      </w:r>
      <w:proofErr w:type="spellStart"/>
      <w:r w:rsidRPr="00925334">
        <w:rPr>
          <w:rFonts w:asciiTheme="minorHAnsi" w:eastAsia="Times New Roman" w:hAnsiTheme="minorHAnsi" w:cstheme="minorHAnsi"/>
        </w:rPr>
        <w:t>ubuntu</w:t>
      </w:r>
      <w:proofErr w:type="spellEnd"/>
      <w:r w:rsidRPr="00925334">
        <w:rPr>
          <w:rFonts w:asciiTheme="minorHAnsi" w:eastAsia="Times New Roman" w:hAnsiTheme="minorHAnsi" w:cstheme="minorHAnsi"/>
        </w:rPr>
        <w:t xml:space="preserve"> server from the </w:t>
      </w:r>
      <w:proofErr w:type="spellStart"/>
      <w:r w:rsidRPr="00925334">
        <w:rPr>
          <w:rFonts w:asciiTheme="minorHAnsi" w:eastAsia="Times New Roman" w:hAnsiTheme="minorHAnsi" w:cstheme="minorHAnsi"/>
        </w:rPr>
        <w:t>linux</w:t>
      </w:r>
      <w:proofErr w:type="spellEnd"/>
      <w:r w:rsidRPr="00925334">
        <w:rPr>
          <w:rFonts w:asciiTheme="minorHAnsi" w:eastAsia="Times New Roman" w:hAnsiTheme="minorHAnsi" w:cstheme="minorHAnsi"/>
        </w:rPr>
        <w:t xml:space="preserve"> distribution list</w:t>
      </w:r>
    </w:p>
    <w:p w:rsidR="005303B6" w:rsidRPr="00925334" w:rsidRDefault="005303B6" w:rsidP="00874838">
      <w:pPr>
        <w:numPr>
          <w:ilvl w:val="1"/>
          <w:numId w:val="4"/>
        </w:numPr>
        <w:tabs>
          <w:tab w:val="num" w:pos="1440"/>
        </w:tabs>
        <w:rPr>
          <w:rFonts w:asciiTheme="minorHAnsi" w:eastAsia="Times New Roman" w:hAnsiTheme="minorHAnsi" w:cstheme="minorHAnsi"/>
        </w:rPr>
      </w:pPr>
      <w:r w:rsidRPr="00925334">
        <w:rPr>
          <w:rFonts w:asciiTheme="minorHAnsi" w:eastAsia="Times New Roman" w:hAnsiTheme="minorHAnsi" w:cstheme="minorHAnsi"/>
        </w:rPr>
        <w:t xml:space="preserve">Browse to the location of the </w:t>
      </w:r>
      <w:proofErr w:type="spellStart"/>
      <w:r w:rsidRPr="00925334">
        <w:rPr>
          <w:rFonts w:asciiTheme="minorHAnsi" w:eastAsia="Times New Roman" w:hAnsiTheme="minorHAnsi" w:cstheme="minorHAnsi"/>
        </w:rPr>
        <w:t>iso</w:t>
      </w:r>
      <w:proofErr w:type="spellEnd"/>
      <w:r w:rsidRPr="00925334">
        <w:rPr>
          <w:rFonts w:asciiTheme="minorHAnsi" w:eastAsia="Times New Roman" w:hAnsiTheme="minorHAnsi" w:cstheme="minorHAnsi"/>
        </w:rPr>
        <w:t>, if found text will turn green, if not found the option to download will be presented</w:t>
      </w:r>
    </w:p>
    <w:p w:rsidR="005303B6" w:rsidRPr="00925334" w:rsidRDefault="005303B6" w:rsidP="00874838">
      <w:pPr>
        <w:numPr>
          <w:ilvl w:val="1"/>
          <w:numId w:val="4"/>
        </w:numPr>
        <w:tabs>
          <w:tab w:val="num" w:pos="1440"/>
        </w:tabs>
        <w:rPr>
          <w:rFonts w:asciiTheme="minorHAnsi" w:eastAsia="Times New Roman" w:hAnsiTheme="minorHAnsi" w:cstheme="minorHAnsi"/>
        </w:rPr>
      </w:pPr>
      <w:proofErr w:type="gramStart"/>
      <w:r w:rsidRPr="00925334">
        <w:rPr>
          <w:rFonts w:asciiTheme="minorHAnsi" w:eastAsia="Times New Roman" w:hAnsiTheme="minorHAnsi" w:cstheme="minorHAnsi"/>
        </w:rPr>
        <w:t>select</w:t>
      </w:r>
      <w:proofErr w:type="gramEnd"/>
      <w:r w:rsidRPr="00925334">
        <w:rPr>
          <w:rFonts w:asciiTheme="minorHAnsi" w:eastAsia="Times New Roman" w:hAnsiTheme="minorHAnsi" w:cstheme="minorHAnsi"/>
        </w:rPr>
        <w:t xml:space="preserve"> the install media. BE CAREFUL not to overwrite the wrong drive.</w:t>
      </w:r>
    </w:p>
    <w:p w:rsidR="005303B6" w:rsidRPr="00925334" w:rsidRDefault="005303B6" w:rsidP="00874838">
      <w:pPr>
        <w:numPr>
          <w:ilvl w:val="1"/>
          <w:numId w:val="4"/>
        </w:numPr>
        <w:tabs>
          <w:tab w:val="num" w:pos="1440"/>
        </w:tabs>
        <w:rPr>
          <w:rFonts w:asciiTheme="minorHAnsi" w:eastAsia="Times New Roman" w:hAnsiTheme="minorHAnsi" w:cstheme="minorHAnsi"/>
        </w:rPr>
      </w:pPr>
      <w:proofErr w:type="gramStart"/>
      <w:r w:rsidRPr="00925334">
        <w:rPr>
          <w:rFonts w:asciiTheme="minorHAnsi" w:eastAsia="Times New Roman" w:hAnsiTheme="minorHAnsi" w:cstheme="minorHAnsi"/>
        </w:rPr>
        <w:t>Click create</w:t>
      </w:r>
      <w:proofErr w:type="gramEnd"/>
      <w:r w:rsidRPr="00925334">
        <w:rPr>
          <w:rFonts w:asciiTheme="minorHAnsi" w:eastAsia="Times New Roman" w:hAnsiTheme="minorHAnsi" w:cstheme="minorHAnsi"/>
        </w:rPr>
        <w:t xml:space="preserve">. A warning box will appear to make sure you want to proceed. </w:t>
      </w:r>
      <w:proofErr w:type="gramStart"/>
      <w:r w:rsidRPr="00925334">
        <w:rPr>
          <w:rFonts w:asciiTheme="minorHAnsi" w:eastAsia="Times New Roman" w:hAnsiTheme="minorHAnsi" w:cstheme="minorHAnsi"/>
        </w:rPr>
        <w:t>click</w:t>
      </w:r>
      <w:proofErr w:type="gramEnd"/>
      <w:r w:rsidRPr="00925334">
        <w:rPr>
          <w:rFonts w:asciiTheme="minorHAnsi" w:eastAsia="Times New Roman" w:hAnsiTheme="minorHAnsi" w:cstheme="minorHAnsi"/>
        </w:rPr>
        <w:t xml:space="preserve"> yes.</w:t>
      </w:r>
    </w:p>
    <w:p w:rsidR="005303B6" w:rsidRPr="00925334" w:rsidRDefault="005303B6" w:rsidP="00874838">
      <w:pPr>
        <w:numPr>
          <w:ilvl w:val="1"/>
          <w:numId w:val="4"/>
        </w:numPr>
        <w:tabs>
          <w:tab w:val="num" w:pos="1440"/>
        </w:tabs>
        <w:rPr>
          <w:rFonts w:asciiTheme="minorHAnsi" w:eastAsia="Times New Roman" w:hAnsiTheme="minorHAnsi" w:cstheme="minorHAnsi"/>
        </w:rPr>
      </w:pPr>
      <w:r w:rsidRPr="00925334">
        <w:rPr>
          <w:rFonts w:asciiTheme="minorHAnsi" w:eastAsia="Times New Roman" w:hAnsiTheme="minorHAnsi" w:cstheme="minorHAnsi"/>
        </w:rPr>
        <w:t>Now wait for the program to finish</w:t>
      </w:r>
    </w:p>
    <w:p w:rsidR="005303B6" w:rsidRPr="00925334" w:rsidRDefault="005303B6" w:rsidP="005303B6">
      <w:pPr>
        <w:jc w:val="center"/>
        <w:rPr>
          <w:rFonts w:asciiTheme="minorHAnsi" w:eastAsia="Times New Roman" w:hAnsiTheme="minorHAnsi" w:cstheme="minorHAnsi"/>
        </w:rPr>
      </w:pPr>
    </w:p>
    <w:p w:rsidR="005303B6" w:rsidRPr="00925334" w:rsidRDefault="00972699" w:rsidP="005303B6">
      <w:pPr>
        <w:jc w:val="center"/>
        <w:rPr>
          <w:rFonts w:asciiTheme="minorHAnsi" w:hAnsiTheme="minorHAnsi" w:cstheme="minorHAnsi"/>
          <w:sz w:val="27"/>
          <w:szCs w:val="27"/>
        </w:rPr>
      </w:pPr>
      <w:r w:rsidRPr="00925334">
        <w:rPr>
          <w:rFonts w:asciiTheme="minorHAnsi" w:hAnsiTheme="minorHAnsi" w:cstheme="minorHAnsi"/>
          <w:noProof/>
          <w:sz w:val="27"/>
          <w:szCs w:val="27"/>
        </w:rPr>
        <w:drawing>
          <wp:inline distT="0" distB="0" distL="0" distR="0" wp14:anchorId="640E940B" wp14:editId="1E524FFA">
            <wp:extent cx="2806700" cy="2632075"/>
            <wp:effectExtent l="0" t="0" r="0" b="0"/>
            <wp:docPr id="8" name="Picture 8" descr="voslgC-hlDV0hPSJZ2iv0GgXFJVs_59rmG8s58tYrziwnrO2ixqqlVI3F12lBYYZ8FXmtphqfHQj3kKVkAhavfk52XABJUikUiGAcyuxgm99_Pk0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oslgC-hlDV0hPSJZ2iv0GgXFJVs_59rmG8s58tYrziwnrO2ixqqlVI3F12lBYYZ8FXmtphqfHQj3kKVkAhavfk52XABJUikUiGAcyuxgm99_Pk0RQ"/>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06700" cy="2632075"/>
                    </a:xfrm>
                    <a:prstGeom prst="rect">
                      <a:avLst/>
                    </a:prstGeom>
                    <a:noFill/>
                    <a:ln>
                      <a:noFill/>
                    </a:ln>
                  </pic:spPr>
                </pic:pic>
              </a:graphicData>
            </a:graphic>
          </wp:inline>
        </w:drawing>
      </w:r>
    </w:p>
    <w:p w:rsidR="005303B6" w:rsidRPr="00925334" w:rsidRDefault="005303B6" w:rsidP="00874838">
      <w:pPr>
        <w:rPr>
          <w:rFonts w:asciiTheme="minorHAnsi" w:eastAsia="Times New Roman" w:hAnsiTheme="minorHAnsi" w:cstheme="minorHAnsi"/>
          <w:b/>
          <w:bCs/>
        </w:rPr>
      </w:pPr>
      <w:proofErr w:type="gramStart"/>
      <w:r w:rsidRPr="00925334">
        <w:rPr>
          <w:rFonts w:asciiTheme="minorHAnsi" w:eastAsia="Times New Roman" w:hAnsiTheme="minorHAnsi" w:cstheme="minorHAnsi"/>
          <w:b/>
          <w:bCs/>
        </w:rPr>
        <w:t xml:space="preserve">Figure </w:t>
      </w:r>
      <w:r w:rsidR="00F46A3A" w:rsidRPr="00925334">
        <w:rPr>
          <w:rFonts w:asciiTheme="minorHAnsi" w:eastAsia="Times New Roman" w:hAnsiTheme="minorHAnsi" w:cstheme="minorHAnsi"/>
          <w:b/>
          <w:bCs/>
        </w:rPr>
        <w:t>7</w:t>
      </w:r>
      <w:r w:rsidRPr="00925334">
        <w:rPr>
          <w:rFonts w:asciiTheme="minorHAnsi" w:eastAsia="Times New Roman" w:hAnsiTheme="minorHAnsi" w:cstheme="minorHAnsi"/>
          <w:b/>
          <w:bCs/>
        </w:rPr>
        <w:t>.</w:t>
      </w:r>
      <w:proofErr w:type="gramEnd"/>
      <w:r w:rsidRPr="00925334">
        <w:rPr>
          <w:rFonts w:asciiTheme="minorHAnsi" w:eastAsia="Times New Roman" w:hAnsiTheme="minorHAnsi" w:cstheme="minorHAnsi"/>
          <w:b/>
          <w:bCs/>
        </w:rPr>
        <w:t xml:space="preserve"> </w:t>
      </w:r>
      <w:proofErr w:type="gramStart"/>
      <w:r w:rsidRPr="00925334">
        <w:rPr>
          <w:rFonts w:asciiTheme="minorHAnsi" w:eastAsia="Times New Roman" w:hAnsiTheme="minorHAnsi" w:cstheme="minorHAnsi"/>
        </w:rPr>
        <w:t>windows</w:t>
      </w:r>
      <w:proofErr w:type="gramEnd"/>
      <w:r w:rsidRPr="00925334">
        <w:rPr>
          <w:rFonts w:asciiTheme="minorHAnsi" w:eastAsia="Times New Roman" w:hAnsiTheme="minorHAnsi" w:cstheme="minorHAnsi"/>
        </w:rPr>
        <w:t xml:space="preserve"> ISO image burning software.</w:t>
      </w: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 xml:space="preserve">   </w:t>
      </w:r>
      <w:proofErr w:type="gramStart"/>
      <w:r w:rsidRPr="00925334">
        <w:rPr>
          <w:rFonts w:asciiTheme="minorHAnsi" w:eastAsia="Times New Roman" w:hAnsiTheme="minorHAnsi" w:cstheme="minorHAnsi"/>
        </w:rPr>
        <w:t>and</w:t>
      </w:r>
      <w:proofErr w:type="gramEnd"/>
      <w:r w:rsidRPr="00925334">
        <w:rPr>
          <w:rFonts w:asciiTheme="minorHAnsi" w:eastAsia="Times New Roman" w:hAnsiTheme="minorHAnsi" w:cstheme="minorHAnsi"/>
        </w:rPr>
        <w:t xml:space="preserve"> CD install selected</w:t>
      </w:r>
    </w:p>
    <w:p w:rsidR="005303B6" w:rsidRPr="00925334" w:rsidRDefault="005303B6" w:rsidP="00874838">
      <w:pPr>
        <w:numPr>
          <w:ilvl w:val="0"/>
          <w:numId w:val="5"/>
        </w:numPr>
        <w:tabs>
          <w:tab w:val="num" w:pos="720"/>
        </w:tabs>
        <w:rPr>
          <w:rFonts w:asciiTheme="minorHAnsi" w:eastAsia="Times New Roman" w:hAnsiTheme="minorHAnsi" w:cstheme="minorHAnsi"/>
        </w:rPr>
      </w:pPr>
      <w:r w:rsidRPr="00925334">
        <w:rPr>
          <w:rFonts w:asciiTheme="minorHAnsi" w:eastAsia="Times New Roman" w:hAnsiTheme="minorHAnsi" w:cstheme="minorHAnsi"/>
        </w:rPr>
        <w:t>Right click on ISO image file on computer and then click “Burn disc image”</w:t>
      </w:r>
    </w:p>
    <w:p w:rsidR="005303B6" w:rsidRPr="00925334" w:rsidRDefault="005303B6" w:rsidP="00874838">
      <w:pPr>
        <w:numPr>
          <w:ilvl w:val="0"/>
          <w:numId w:val="5"/>
        </w:numPr>
        <w:tabs>
          <w:tab w:val="num" w:pos="720"/>
        </w:tabs>
        <w:rPr>
          <w:rFonts w:asciiTheme="minorHAnsi" w:eastAsia="Times New Roman" w:hAnsiTheme="minorHAnsi" w:cstheme="minorHAnsi"/>
        </w:rPr>
      </w:pPr>
      <w:r w:rsidRPr="00925334">
        <w:rPr>
          <w:rFonts w:asciiTheme="minorHAnsi" w:eastAsia="Times New Roman" w:hAnsiTheme="minorHAnsi" w:cstheme="minorHAnsi"/>
        </w:rPr>
        <w:t xml:space="preserve">Windows Disc Image Burner will popup, select your </w:t>
      </w:r>
      <w:proofErr w:type="gramStart"/>
      <w:r w:rsidRPr="00925334">
        <w:rPr>
          <w:rFonts w:asciiTheme="minorHAnsi" w:eastAsia="Times New Roman" w:hAnsiTheme="minorHAnsi" w:cstheme="minorHAnsi"/>
        </w:rPr>
        <w:t>burner drive</w:t>
      </w:r>
      <w:proofErr w:type="gramEnd"/>
      <w:r w:rsidRPr="00925334">
        <w:rPr>
          <w:rFonts w:asciiTheme="minorHAnsi" w:eastAsia="Times New Roman" w:hAnsiTheme="minorHAnsi" w:cstheme="minorHAnsi"/>
        </w:rPr>
        <w:t xml:space="preserve"> from drop down menu.</w:t>
      </w:r>
    </w:p>
    <w:p w:rsidR="005303B6" w:rsidRPr="00925334" w:rsidRDefault="005303B6" w:rsidP="00874838">
      <w:pPr>
        <w:numPr>
          <w:ilvl w:val="0"/>
          <w:numId w:val="5"/>
        </w:numPr>
        <w:tabs>
          <w:tab w:val="num" w:pos="720"/>
        </w:tabs>
        <w:spacing w:line="240" w:lineRule="auto"/>
        <w:rPr>
          <w:rFonts w:asciiTheme="minorHAnsi" w:eastAsia="Times New Roman" w:hAnsiTheme="minorHAnsi" w:cstheme="minorHAnsi"/>
        </w:rPr>
      </w:pPr>
      <w:r w:rsidRPr="00925334">
        <w:rPr>
          <w:rFonts w:asciiTheme="minorHAnsi" w:eastAsia="Times New Roman" w:hAnsiTheme="minorHAnsi" w:cstheme="minorHAnsi"/>
        </w:rPr>
        <w:t>Click Burn button to start the burn process.</w:t>
      </w:r>
    </w:p>
    <w:p w:rsidR="005303B6" w:rsidRPr="00925334" w:rsidRDefault="005303B6" w:rsidP="00874838">
      <w:pPr>
        <w:numPr>
          <w:ilvl w:val="0"/>
          <w:numId w:val="5"/>
        </w:numPr>
        <w:tabs>
          <w:tab w:val="num" w:pos="720"/>
        </w:tabs>
        <w:spacing w:line="240" w:lineRule="auto"/>
        <w:rPr>
          <w:rFonts w:asciiTheme="minorHAnsi" w:eastAsia="Times New Roman" w:hAnsiTheme="minorHAnsi" w:cstheme="minorHAnsi"/>
        </w:rPr>
      </w:pPr>
      <w:r w:rsidRPr="00925334">
        <w:rPr>
          <w:rFonts w:asciiTheme="minorHAnsi" w:eastAsia="Times New Roman" w:hAnsiTheme="minorHAnsi" w:cstheme="minorHAnsi"/>
        </w:rPr>
        <w:lastRenderedPageBreak/>
        <w:t>Optionally click  verify disc after burning to verify data is written correctly</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ab/>
      </w:r>
    </w:p>
    <w:p w:rsidR="005303B6" w:rsidRPr="00925334" w:rsidRDefault="00E01879" w:rsidP="00874838">
      <w:pPr>
        <w:rPr>
          <w:rFonts w:asciiTheme="minorHAnsi" w:eastAsia="Times New Roman" w:hAnsiTheme="minorHAnsi" w:cstheme="minorHAnsi"/>
        </w:rPr>
      </w:pPr>
      <w:r w:rsidRPr="00925334">
        <w:rPr>
          <w:rFonts w:asciiTheme="minorHAnsi" w:eastAsia="Times New Roman" w:hAnsiTheme="minorHAnsi" w:cstheme="minorHAnsi"/>
        </w:rPr>
        <w:t>Install U</w:t>
      </w:r>
      <w:r w:rsidR="005303B6" w:rsidRPr="00925334">
        <w:rPr>
          <w:rFonts w:asciiTheme="minorHAnsi" w:eastAsia="Times New Roman" w:hAnsiTheme="minorHAnsi" w:cstheme="minorHAnsi"/>
        </w:rPr>
        <w:t>buntu server</w:t>
      </w:r>
    </w:p>
    <w:p w:rsidR="005303B6" w:rsidRPr="00925334" w:rsidRDefault="005303B6" w:rsidP="00874838">
      <w:pPr>
        <w:rPr>
          <w:rFonts w:asciiTheme="minorHAnsi" w:eastAsia="Times New Roman" w:hAnsiTheme="minorHAnsi" w:cstheme="minorHAnsi"/>
          <w:i/>
          <w:iCs/>
        </w:rPr>
      </w:pPr>
      <w:r w:rsidRPr="00925334">
        <w:rPr>
          <w:rFonts w:asciiTheme="minorHAnsi" w:eastAsia="Times New Roman" w:hAnsiTheme="minorHAnsi" w:cstheme="minorHAnsi"/>
          <w:i/>
          <w:iCs/>
        </w:rPr>
        <w:tab/>
      </w:r>
      <w:r w:rsidR="00E01879" w:rsidRPr="00925334">
        <w:rPr>
          <w:rFonts w:asciiTheme="minorHAnsi" w:eastAsia="Times New Roman" w:hAnsiTheme="minorHAnsi" w:cstheme="minorHAnsi"/>
        </w:rPr>
        <w:t>P</w:t>
      </w:r>
      <w:r w:rsidRPr="00925334">
        <w:rPr>
          <w:rFonts w:asciiTheme="minorHAnsi" w:eastAsia="Times New Roman" w:hAnsiTheme="minorHAnsi" w:cstheme="minorHAnsi"/>
        </w:rPr>
        <w:t xml:space="preserve">lug the </w:t>
      </w:r>
      <w:r w:rsidR="00E01879" w:rsidRPr="00925334">
        <w:rPr>
          <w:rFonts w:asciiTheme="minorHAnsi" w:eastAsia="Times New Roman" w:hAnsiTheme="minorHAnsi" w:cstheme="minorHAnsi"/>
        </w:rPr>
        <w:t xml:space="preserve">USB </w:t>
      </w:r>
      <w:r w:rsidRPr="00925334">
        <w:rPr>
          <w:rFonts w:asciiTheme="minorHAnsi" w:eastAsia="Times New Roman" w:hAnsiTheme="minorHAnsi" w:cstheme="minorHAnsi"/>
        </w:rPr>
        <w:t xml:space="preserve">or cd drive with cd inside into the Atom board </w:t>
      </w:r>
      <w:r w:rsidR="00E01879" w:rsidRPr="00925334">
        <w:rPr>
          <w:rFonts w:asciiTheme="minorHAnsi" w:eastAsia="Times New Roman" w:hAnsiTheme="minorHAnsi" w:cstheme="minorHAnsi"/>
        </w:rPr>
        <w:t>USB</w:t>
      </w:r>
      <w:r w:rsidRPr="00925334">
        <w:rPr>
          <w:rFonts w:asciiTheme="minorHAnsi" w:eastAsia="Times New Roman" w:hAnsiTheme="minorHAnsi" w:cstheme="minorHAnsi"/>
        </w:rPr>
        <w:t xml:space="preserve"> port.</w:t>
      </w: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ab/>
        <w:t xml:space="preserve">If boot up process does not begin reboot and set cd or </w:t>
      </w:r>
      <w:r w:rsidR="00E01879" w:rsidRPr="00925334">
        <w:rPr>
          <w:rFonts w:asciiTheme="minorHAnsi" w:eastAsia="Times New Roman" w:hAnsiTheme="minorHAnsi" w:cstheme="minorHAnsi"/>
        </w:rPr>
        <w:t xml:space="preserve">USB </w:t>
      </w:r>
      <w:r w:rsidRPr="00925334">
        <w:rPr>
          <w:rFonts w:asciiTheme="minorHAnsi" w:eastAsia="Times New Roman" w:hAnsiTheme="minorHAnsi" w:cstheme="minorHAnsi"/>
        </w:rPr>
        <w:t>boot in the bios boot drive settings.</w:t>
      </w:r>
    </w:p>
    <w:p w:rsidR="005303B6" w:rsidRPr="00925334" w:rsidRDefault="005303B6" w:rsidP="005303B6">
      <w:pPr>
        <w:jc w:val="center"/>
        <w:rPr>
          <w:rFonts w:asciiTheme="minorHAnsi" w:hAnsiTheme="minorHAnsi" w:cstheme="minorHAnsi"/>
          <w:sz w:val="27"/>
          <w:szCs w:val="27"/>
        </w:rPr>
      </w:pPr>
    </w:p>
    <w:p w:rsidR="005303B6" w:rsidRPr="00925334" w:rsidRDefault="00972699" w:rsidP="005303B6">
      <w:pPr>
        <w:jc w:val="center"/>
        <w:rPr>
          <w:rFonts w:asciiTheme="minorHAnsi" w:eastAsia="Times New Roman" w:hAnsiTheme="minorHAnsi" w:cstheme="minorHAnsi"/>
        </w:rPr>
      </w:pPr>
      <w:r w:rsidRPr="00925334">
        <w:rPr>
          <w:rFonts w:asciiTheme="minorHAnsi" w:hAnsiTheme="minorHAnsi" w:cstheme="minorHAnsi"/>
          <w:noProof/>
          <w:sz w:val="27"/>
          <w:szCs w:val="27"/>
        </w:rPr>
        <w:drawing>
          <wp:inline distT="0" distB="0" distL="0" distR="0" wp14:anchorId="56D2E576" wp14:editId="73B9D02F">
            <wp:extent cx="1518920" cy="2536190"/>
            <wp:effectExtent l="0" t="0" r="5080" b="0"/>
            <wp:docPr id="9" name="Picture 9" descr="czaARyMNClzFtHtcdfcb1QmvmKpzKYDCPKPvFV5XtXIVTJUll7FGM7hHgGJLRhVQf26h4nW1zsT1V0ITmNnmH-hcoLcVirdkBjDQarLDJD7EXBww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zaARyMNClzFtHtcdfcb1QmvmKpzKYDCPKPvFV5XtXIVTJUll7FGM7hHgGJLRhVQf26h4nW1zsT1V0ITmNnmH-hcoLcVirdkBjDQarLDJD7EXBwwi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518920" cy="2536190"/>
                    </a:xfrm>
                    <a:prstGeom prst="rect">
                      <a:avLst/>
                    </a:prstGeom>
                    <a:noFill/>
                    <a:ln>
                      <a:noFill/>
                    </a:ln>
                  </pic:spPr>
                </pic:pic>
              </a:graphicData>
            </a:graphic>
          </wp:inline>
        </w:drawing>
      </w:r>
    </w:p>
    <w:p w:rsidR="005303B6" w:rsidRPr="00925334" w:rsidRDefault="005303B6" w:rsidP="00874838">
      <w:pPr>
        <w:rPr>
          <w:rFonts w:asciiTheme="minorHAnsi" w:eastAsia="Times New Roman" w:hAnsiTheme="minorHAnsi" w:cstheme="minorHAnsi"/>
          <w:b/>
          <w:bCs/>
        </w:rPr>
      </w:pPr>
      <w:proofErr w:type="gramStart"/>
      <w:r w:rsidRPr="00925334">
        <w:rPr>
          <w:rFonts w:asciiTheme="minorHAnsi" w:eastAsia="Times New Roman" w:hAnsiTheme="minorHAnsi" w:cstheme="minorHAnsi"/>
          <w:b/>
          <w:bCs/>
        </w:rPr>
        <w:t xml:space="preserve">Figure </w:t>
      </w:r>
      <w:r w:rsidR="00F46A3A" w:rsidRPr="00925334">
        <w:rPr>
          <w:rFonts w:asciiTheme="minorHAnsi" w:eastAsia="Times New Roman" w:hAnsiTheme="minorHAnsi" w:cstheme="minorHAnsi"/>
          <w:b/>
          <w:bCs/>
        </w:rPr>
        <w:t>8</w:t>
      </w:r>
      <w:r w:rsidRPr="00925334">
        <w:rPr>
          <w:rFonts w:asciiTheme="minorHAnsi" w:eastAsia="Times New Roman" w:hAnsiTheme="minorHAnsi" w:cstheme="minorHAnsi"/>
          <w:b/>
          <w:bCs/>
        </w:rPr>
        <w:t>.</w:t>
      </w:r>
      <w:proofErr w:type="gramEnd"/>
      <w:r w:rsidRPr="00925334">
        <w:rPr>
          <w:rFonts w:asciiTheme="minorHAnsi" w:eastAsia="Times New Roman" w:hAnsiTheme="minorHAnsi" w:cstheme="minorHAnsi"/>
          <w:b/>
          <w:bCs/>
        </w:rPr>
        <w:t xml:space="preserve"> </w:t>
      </w:r>
      <w:proofErr w:type="gramStart"/>
      <w:r w:rsidR="00E01879" w:rsidRPr="00925334">
        <w:rPr>
          <w:rFonts w:asciiTheme="minorHAnsi" w:eastAsia="Times New Roman" w:hAnsiTheme="minorHAnsi" w:cstheme="minorHAnsi"/>
        </w:rPr>
        <w:t>Ub</w:t>
      </w:r>
      <w:r w:rsidRPr="00925334">
        <w:rPr>
          <w:rFonts w:asciiTheme="minorHAnsi" w:eastAsia="Times New Roman" w:hAnsiTheme="minorHAnsi" w:cstheme="minorHAnsi"/>
        </w:rPr>
        <w:t>untu installation splash screen.</w:t>
      </w:r>
      <w:proofErr w:type="gramEnd"/>
    </w:p>
    <w:p w:rsidR="005303B6" w:rsidRPr="00925334" w:rsidRDefault="00E01879" w:rsidP="00874838">
      <w:pPr>
        <w:rPr>
          <w:rFonts w:asciiTheme="minorHAnsi" w:eastAsia="Times New Roman" w:hAnsiTheme="minorHAnsi" w:cstheme="minorHAnsi"/>
        </w:rPr>
      </w:pPr>
      <w:r w:rsidRPr="00925334">
        <w:rPr>
          <w:rFonts w:asciiTheme="minorHAnsi" w:eastAsia="Times New Roman" w:hAnsiTheme="minorHAnsi" w:cstheme="minorHAnsi"/>
        </w:rPr>
        <w:tab/>
        <w:t>Install U</w:t>
      </w:r>
      <w:r w:rsidR="005303B6" w:rsidRPr="00925334">
        <w:rPr>
          <w:rFonts w:asciiTheme="minorHAnsi" w:eastAsia="Times New Roman" w:hAnsiTheme="minorHAnsi" w:cstheme="minorHAnsi"/>
        </w:rPr>
        <w:t>buntu using all default settings</w:t>
      </w:r>
    </w:p>
    <w:p w:rsidR="005303B6" w:rsidRPr="00925334" w:rsidRDefault="005303B6" w:rsidP="00874838">
      <w:pPr>
        <w:rPr>
          <w:rFonts w:asciiTheme="minorHAnsi" w:eastAsia="Times New Roman" w:hAnsiTheme="minorHAnsi" w:cstheme="minorHAnsi"/>
        </w:rPr>
      </w:pPr>
    </w:p>
    <w:p w:rsidR="005303B6" w:rsidRPr="00925334" w:rsidRDefault="005303B6" w:rsidP="00F46A3A">
      <w:pPr>
        <w:pStyle w:val="Heading3"/>
        <w:rPr>
          <w:rFonts w:asciiTheme="minorHAnsi" w:hAnsiTheme="minorHAnsi" w:cstheme="minorHAnsi"/>
        </w:rPr>
      </w:pPr>
      <w:bookmarkStart w:id="16" w:name="_Toc323000983"/>
      <w:r w:rsidRPr="00925334">
        <w:rPr>
          <w:rFonts w:asciiTheme="minorHAnsi" w:hAnsiTheme="minorHAnsi" w:cstheme="minorHAnsi"/>
        </w:rPr>
        <w:t>SD card setup</w:t>
      </w:r>
      <w:bookmarkEnd w:id="16"/>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ab/>
        <w:t xml:space="preserve">After installation copy the </w:t>
      </w:r>
      <w:r w:rsidR="00E01879" w:rsidRPr="00925334">
        <w:rPr>
          <w:rFonts w:asciiTheme="minorHAnsi" w:eastAsia="Times New Roman" w:hAnsiTheme="minorHAnsi" w:cstheme="minorHAnsi"/>
        </w:rPr>
        <w:t xml:space="preserve">USB </w:t>
      </w:r>
      <w:r w:rsidRPr="00925334">
        <w:rPr>
          <w:rFonts w:asciiTheme="minorHAnsi" w:eastAsia="Times New Roman" w:hAnsiTheme="minorHAnsi" w:cstheme="minorHAnsi"/>
        </w:rPr>
        <w:t xml:space="preserve">installation to an </w:t>
      </w:r>
      <w:r w:rsidR="00E01879" w:rsidRPr="00925334">
        <w:rPr>
          <w:rFonts w:asciiTheme="minorHAnsi" w:eastAsia="Times New Roman" w:hAnsiTheme="minorHAnsi" w:cstheme="minorHAnsi"/>
        </w:rPr>
        <w:t>SD</w:t>
      </w:r>
      <w:r w:rsidRPr="00925334">
        <w:rPr>
          <w:rFonts w:asciiTheme="minorHAnsi" w:eastAsia="Times New Roman" w:hAnsiTheme="minorHAnsi" w:cstheme="minorHAnsi"/>
        </w:rPr>
        <w:t xml:space="preserve"> card of the equal storage size.</w:t>
      </w: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ab/>
        <w:t>Any of the hard disk cloning software found here can be used to copy to an SD card</w:t>
      </w: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ab/>
      </w:r>
      <w:hyperlink r:id="rId83" w:history="1">
        <w:r w:rsidRPr="00925334">
          <w:rPr>
            <w:rFonts w:asciiTheme="minorHAnsi" w:hAnsiTheme="minorHAnsi" w:cstheme="minorHAnsi"/>
            <w:color w:val="1155CC"/>
            <w:u w:val="single"/>
          </w:rPr>
          <w:t>http</w:t>
        </w:r>
      </w:hyperlink>
      <w:hyperlink r:id="rId84" w:history="1">
        <w:proofErr w:type="gramStart"/>
        <w:r w:rsidRPr="00925334">
          <w:rPr>
            <w:rFonts w:asciiTheme="minorHAnsi" w:hAnsiTheme="minorHAnsi" w:cstheme="minorHAnsi"/>
            <w:color w:val="1155CC"/>
            <w:u w:val="single"/>
          </w:rPr>
          <w:t>:/</w:t>
        </w:r>
        <w:proofErr w:type="gramEnd"/>
        <w:r w:rsidRPr="00925334">
          <w:rPr>
            <w:rFonts w:asciiTheme="minorHAnsi" w:hAnsiTheme="minorHAnsi" w:cstheme="minorHAnsi"/>
            <w:color w:val="1155CC"/>
            <w:u w:val="single"/>
          </w:rPr>
          <w:t>/</w:t>
        </w:r>
      </w:hyperlink>
      <w:hyperlink r:id="rId85" w:history="1">
        <w:r w:rsidRPr="00925334">
          <w:rPr>
            <w:rFonts w:asciiTheme="minorHAnsi" w:hAnsiTheme="minorHAnsi" w:cstheme="minorHAnsi"/>
            <w:color w:val="1155CC"/>
            <w:u w:val="single"/>
          </w:rPr>
          <w:t>www</w:t>
        </w:r>
      </w:hyperlink>
      <w:hyperlink r:id="rId86" w:history="1">
        <w:r w:rsidRPr="00925334">
          <w:rPr>
            <w:rFonts w:asciiTheme="minorHAnsi" w:hAnsiTheme="minorHAnsi" w:cstheme="minorHAnsi"/>
            <w:color w:val="1155CC"/>
            <w:u w:val="single"/>
          </w:rPr>
          <w:t>.</w:t>
        </w:r>
      </w:hyperlink>
      <w:hyperlink r:id="rId87" w:history="1">
        <w:r w:rsidRPr="00925334">
          <w:rPr>
            <w:rFonts w:asciiTheme="minorHAnsi" w:hAnsiTheme="minorHAnsi" w:cstheme="minorHAnsi"/>
            <w:color w:val="1155CC"/>
            <w:u w:val="single"/>
          </w:rPr>
          <w:t>ultimatebootcd</w:t>
        </w:r>
      </w:hyperlink>
      <w:hyperlink r:id="rId88" w:history="1">
        <w:r w:rsidRPr="00925334">
          <w:rPr>
            <w:rFonts w:asciiTheme="minorHAnsi" w:hAnsiTheme="minorHAnsi" w:cstheme="minorHAnsi"/>
            <w:color w:val="1155CC"/>
            <w:u w:val="single"/>
          </w:rPr>
          <w:t>.</w:t>
        </w:r>
      </w:hyperlink>
      <w:hyperlink r:id="rId89" w:history="1">
        <w:proofErr w:type="gramStart"/>
        <w:r w:rsidRPr="00925334">
          <w:rPr>
            <w:rFonts w:asciiTheme="minorHAnsi" w:hAnsiTheme="minorHAnsi" w:cstheme="minorHAnsi"/>
            <w:color w:val="1155CC"/>
            <w:u w:val="single"/>
          </w:rPr>
          <w:t>com</w:t>
        </w:r>
        <w:proofErr w:type="gramEnd"/>
      </w:hyperlink>
      <w:hyperlink r:id="rId90" w:history="1">
        <w:r w:rsidRPr="00925334">
          <w:rPr>
            <w:rFonts w:asciiTheme="minorHAnsi" w:hAnsiTheme="minorHAnsi" w:cstheme="minorHAnsi"/>
            <w:color w:val="1155CC"/>
            <w:u w:val="single"/>
          </w:rPr>
          <w:t>/</w:t>
        </w:r>
      </w:hyperlink>
    </w:p>
    <w:p w:rsidR="005303B6" w:rsidRPr="00925334" w:rsidRDefault="005303B6" w:rsidP="00874838">
      <w:pPr>
        <w:rPr>
          <w:rFonts w:asciiTheme="minorHAnsi" w:eastAsia="Times New Roman" w:hAnsiTheme="minorHAnsi" w:cstheme="minorHAnsi"/>
        </w:rPr>
      </w:pPr>
    </w:p>
    <w:p w:rsidR="005303B6" w:rsidRPr="00925334" w:rsidRDefault="005303B6" w:rsidP="00F46A3A">
      <w:pPr>
        <w:pStyle w:val="Heading3"/>
        <w:rPr>
          <w:rFonts w:asciiTheme="minorHAnsi" w:hAnsiTheme="minorHAnsi" w:cstheme="minorHAnsi"/>
        </w:rPr>
      </w:pPr>
      <w:bookmarkStart w:id="17" w:name="_Toc323000984"/>
      <w:r w:rsidRPr="00925334">
        <w:rPr>
          <w:rFonts w:asciiTheme="minorHAnsi" w:hAnsiTheme="minorHAnsi" w:cstheme="minorHAnsi"/>
        </w:rPr>
        <w:t>Dev</w:t>
      </w:r>
      <w:r w:rsidR="00F46A3A" w:rsidRPr="00925334">
        <w:rPr>
          <w:rFonts w:asciiTheme="minorHAnsi" w:hAnsiTheme="minorHAnsi" w:cstheme="minorHAnsi"/>
        </w:rPr>
        <w:t>elopment E</w:t>
      </w:r>
      <w:r w:rsidRPr="00925334">
        <w:rPr>
          <w:rFonts w:asciiTheme="minorHAnsi" w:hAnsiTheme="minorHAnsi" w:cstheme="minorHAnsi"/>
        </w:rPr>
        <w:t>nvironment</w:t>
      </w:r>
      <w:bookmarkEnd w:id="17"/>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 xml:space="preserve">To install collected for data logging, </w:t>
      </w:r>
      <w:proofErr w:type="spellStart"/>
      <w:proofErr w:type="gramStart"/>
      <w:r w:rsidRPr="00925334">
        <w:rPr>
          <w:rFonts w:asciiTheme="minorHAnsi" w:eastAsia="Times New Roman" w:hAnsiTheme="minorHAnsi" w:cstheme="minorHAnsi"/>
        </w:rPr>
        <w:t>ssh</w:t>
      </w:r>
      <w:proofErr w:type="spellEnd"/>
      <w:proofErr w:type="gramEnd"/>
      <w:r w:rsidRPr="00925334">
        <w:rPr>
          <w:rFonts w:asciiTheme="minorHAnsi" w:eastAsia="Times New Roman" w:hAnsiTheme="minorHAnsi" w:cstheme="minorHAnsi"/>
        </w:rPr>
        <w:t xml:space="preserve"> for direct access, </w:t>
      </w:r>
      <w:proofErr w:type="spellStart"/>
      <w:r w:rsidRPr="00925334">
        <w:rPr>
          <w:rFonts w:asciiTheme="minorHAnsi" w:eastAsia="Times New Roman" w:hAnsiTheme="minorHAnsi" w:cstheme="minorHAnsi"/>
        </w:rPr>
        <w:t>twistd</w:t>
      </w:r>
      <w:proofErr w:type="spellEnd"/>
      <w:r w:rsidRPr="00925334">
        <w:rPr>
          <w:rFonts w:asciiTheme="minorHAnsi" w:eastAsia="Times New Roman" w:hAnsiTheme="minorHAnsi" w:cstheme="minorHAnsi"/>
        </w:rPr>
        <w:t xml:space="preserve"> for the webserver, type:</w:t>
      </w: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ab/>
      </w:r>
      <w:proofErr w:type="spellStart"/>
      <w:proofErr w:type="gramStart"/>
      <w:r w:rsidRPr="00925334">
        <w:rPr>
          <w:rFonts w:asciiTheme="minorHAnsi" w:eastAsia="Times New Roman" w:hAnsiTheme="minorHAnsi" w:cstheme="minorHAnsi"/>
        </w:rPr>
        <w:t>sudo</w:t>
      </w:r>
      <w:proofErr w:type="spellEnd"/>
      <w:proofErr w:type="gramEnd"/>
      <w:r w:rsidRPr="00925334">
        <w:rPr>
          <w:rFonts w:asciiTheme="minorHAnsi" w:eastAsia="Times New Roman" w:hAnsiTheme="minorHAnsi" w:cstheme="minorHAnsi"/>
        </w:rPr>
        <w:t xml:space="preserve"> apt-get install </w:t>
      </w:r>
      <w:proofErr w:type="spellStart"/>
      <w:r w:rsidRPr="00925334">
        <w:rPr>
          <w:rFonts w:asciiTheme="minorHAnsi" w:eastAsia="Times New Roman" w:hAnsiTheme="minorHAnsi" w:cstheme="minorHAnsi"/>
        </w:rPr>
        <w:t>collectd</w:t>
      </w:r>
      <w:proofErr w:type="spellEnd"/>
      <w:r w:rsidRPr="00925334">
        <w:rPr>
          <w:rFonts w:asciiTheme="minorHAnsi" w:eastAsia="Times New Roman" w:hAnsiTheme="minorHAnsi" w:cstheme="minorHAnsi"/>
        </w:rPr>
        <w:t xml:space="preserve">-core </w:t>
      </w:r>
      <w:proofErr w:type="spellStart"/>
      <w:r w:rsidRPr="00925334">
        <w:rPr>
          <w:rFonts w:asciiTheme="minorHAnsi" w:hAnsiTheme="minorHAnsi" w:cstheme="minorHAnsi"/>
          <w:shd w:val="solid" w:color="F0EEE6" w:fill="F0EEE6"/>
        </w:rPr>
        <w:t>openssh</w:t>
      </w:r>
      <w:proofErr w:type="spellEnd"/>
      <w:r w:rsidRPr="00925334">
        <w:rPr>
          <w:rFonts w:asciiTheme="minorHAnsi" w:hAnsiTheme="minorHAnsi" w:cstheme="minorHAnsi"/>
          <w:shd w:val="solid" w:color="F0EEE6" w:fill="F0EEE6"/>
        </w:rPr>
        <w:t>-server</w:t>
      </w: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 xml:space="preserve"> </w:t>
      </w:r>
      <w:proofErr w:type="gramStart"/>
      <w:r w:rsidRPr="00925334">
        <w:rPr>
          <w:rFonts w:asciiTheme="minorHAnsi" w:eastAsia="Times New Roman" w:hAnsiTheme="minorHAnsi" w:cstheme="minorHAnsi"/>
        </w:rPr>
        <w:t>python-twisted-core</w:t>
      </w:r>
      <w:proofErr w:type="gramEnd"/>
    </w:p>
    <w:p w:rsidR="005303B6" w:rsidRPr="00925334" w:rsidRDefault="005303B6" w:rsidP="00874838">
      <w:pPr>
        <w:rPr>
          <w:rFonts w:asciiTheme="minorHAnsi" w:eastAsia="Times New Roman" w:hAnsiTheme="minorHAnsi" w:cstheme="minorHAnsi"/>
        </w:rPr>
      </w:pP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 xml:space="preserve"> To install java type the following bash commands</w:t>
      </w:r>
    </w:p>
    <w:p w:rsidR="005303B6" w:rsidRPr="00925334" w:rsidRDefault="005303B6" w:rsidP="00874838">
      <w:pPr>
        <w:rPr>
          <w:rFonts w:asciiTheme="minorHAnsi" w:eastAsia="Times New Roman" w:hAnsiTheme="minorHAnsi" w:cstheme="minorHAnsi"/>
        </w:rPr>
      </w:pPr>
      <w:proofErr w:type="spellStart"/>
      <w:proofErr w:type="gramStart"/>
      <w:r w:rsidRPr="00925334">
        <w:rPr>
          <w:rFonts w:asciiTheme="minorHAnsi" w:eastAsia="Times New Roman" w:hAnsiTheme="minorHAnsi" w:cstheme="minorHAnsi"/>
        </w:rPr>
        <w:t>sudo</w:t>
      </w:r>
      <w:proofErr w:type="spellEnd"/>
      <w:proofErr w:type="gramEnd"/>
      <w:r w:rsidRPr="00925334">
        <w:rPr>
          <w:rFonts w:asciiTheme="minorHAnsi" w:eastAsia="Times New Roman" w:hAnsiTheme="minorHAnsi" w:cstheme="minorHAnsi"/>
        </w:rPr>
        <w:t xml:space="preserve"> add-apt-repository </w:t>
      </w:r>
      <w:proofErr w:type="spellStart"/>
      <w:r w:rsidRPr="00925334">
        <w:rPr>
          <w:rFonts w:asciiTheme="minorHAnsi" w:eastAsia="Times New Roman" w:hAnsiTheme="minorHAnsi" w:cstheme="minorHAnsi"/>
        </w:rPr>
        <w:t>ppa:eugenesan</w:t>
      </w:r>
      <w:proofErr w:type="spellEnd"/>
      <w:r w:rsidRPr="00925334">
        <w:rPr>
          <w:rFonts w:asciiTheme="minorHAnsi" w:eastAsia="Times New Roman" w:hAnsiTheme="minorHAnsi" w:cstheme="minorHAnsi"/>
        </w:rPr>
        <w:t>/java</w:t>
      </w:r>
    </w:p>
    <w:p w:rsidR="005303B6" w:rsidRPr="00925334" w:rsidRDefault="005303B6" w:rsidP="00874838">
      <w:pPr>
        <w:rPr>
          <w:rFonts w:asciiTheme="minorHAnsi" w:eastAsia="Times New Roman" w:hAnsiTheme="minorHAnsi" w:cstheme="minorHAnsi"/>
        </w:rPr>
      </w:pPr>
      <w:proofErr w:type="spellStart"/>
      <w:proofErr w:type="gramStart"/>
      <w:r w:rsidRPr="00925334">
        <w:rPr>
          <w:rFonts w:asciiTheme="minorHAnsi" w:eastAsia="Times New Roman" w:hAnsiTheme="minorHAnsi" w:cstheme="minorHAnsi"/>
        </w:rPr>
        <w:t>sudo</w:t>
      </w:r>
      <w:proofErr w:type="spellEnd"/>
      <w:proofErr w:type="gramEnd"/>
      <w:r w:rsidRPr="00925334">
        <w:rPr>
          <w:rFonts w:asciiTheme="minorHAnsi" w:eastAsia="Times New Roman" w:hAnsiTheme="minorHAnsi" w:cstheme="minorHAnsi"/>
        </w:rPr>
        <w:t xml:space="preserve"> apt-get update</w:t>
      </w:r>
    </w:p>
    <w:p w:rsidR="005303B6" w:rsidRPr="00925334" w:rsidRDefault="005303B6" w:rsidP="00874838">
      <w:pPr>
        <w:rPr>
          <w:rFonts w:asciiTheme="minorHAnsi" w:eastAsia="Times New Roman" w:hAnsiTheme="minorHAnsi" w:cstheme="minorHAnsi"/>
        </w:rPr>
      </w:pPr>
      <w:proofErr w:type="spellStart"/>
      <w:proofErr w:type="gramStart"/>
      <w:r w:rsidRPr="00925334">
        <w:rPr>
          <w:rFonts w:asciiTheme="minorHAnsi" w:eastAsia="Times New Roman" w:hAnsiTheme="minorHAnsi" w:cstheme="minorHAnsi"/>
        </w:rPr>
        <w:t>sudo</w:t>
      </w:r>
      <w:proofErr w:type="spellEnd"/>
      <w:proofErr w:type="gramEnd"/>
      <w:r w:rsidRPr="00925334">
        <w:rPr>
          <w:rFonts w:asciiTheme="minorHAnsi" w:eastAsia="Times New Roman" w:hAnsiTheme="minorHAnsi" w:cstheme="minorHAnsi"/>
        </w:rPr>
        <w:t xml:space="preserve"> apt-get install oracle-java7-installer</w:t>
      </w:r>
    </w:p>
    <w:p w:rsidR="005303B6" w:rsidRPr="00925334" w:rsidRDefault="005303B6" w:rsidP="00874838">
      <w:pPr>
        <w:rPr>
          <w:rFonts w:asciiTheme="minorHAnsi" w:eastAsia="Times New Roman" w:hAnsiTheme="minorHAnsi" w:cstheme="minorHAnsi"/>
        </w:rPr>
      </w:pPr>
      <w:proofErr w:type="gramStart"/>
      <w:r w:rsidRPr="00925334">
        <w:rPr>
          <w:rFonts w:asciiTheme="minorHAnsi" w:eastAsia="Times New Roman" w:hAnsiTheme="minorHAnsi" w:cstheme="minorHAnsi"/>
        </w:rPr>
        <w:t>if</w:t>
      </w:r>
      <w:proofErr w:type="gramEnd"/>
      <w:r w:rsidRPr="00925334">
        <w:rPr>
          <w:rFonts w:asciiTheme="minorHAnsi" w:eastAsia="Times New Roman" w:hAnsiTheme="minorHAnsi" w:cstheme="minorHAnsi"/>
        </w:rPr>
        <w:t xml:space="preserve"> this fails to install download java directly from:</w:t>
      </w:r>
    </w:p>
    <w:p w:rsidR="005303B6" w:rsidRPr="00925334" w:rsidRDefault="00EE2BF4" w:rsidP="00874838">
      <w:pPr>
        <w:rPr>
          <w:rFonts w:asciiTheme="minorHAnsi" w:hAnsiTheme="minorHAnsi" w:cstheme="minorHAnsi"/>
          <w:color w:val="1155CC"/>
          <w:u w:val="single"/>
        </w:rPr>
      </w:pPr>
      <w:hyperlink r:id="rId91" w:history="1">
        <w:r w:rsidR="005303B6" w:rsidRPr="00925334">
          <w:rPr>
            <w:rFonts w:asciiTheme="minorHAnsi" w:hAnsiTheme="minorHAnsi" w:cstheme="minorHAnsi"/>
            <w:color w:val="1155CC"/>
            <w:u w:val="single"/>
          </w:rPr>
          <w:t>http</w:t>
        </w:r>
      </w:hyperlink>
      <w:hyperlink r:id="rId92" w:history="1">
        <w:proofErr w:type="gramStart"/>
        <w:r w:rsidR="005303B6" w:rsidRPr="00925334">
          <w:rPr>
            <w:rFonts w:asciiTheme="minorHAnsi" w:hAnsiTheme="minorHAnsi" w:cstheme="minorHAnsi"/>
            <w:color w:val="1155CC"/>
            <w:u w:val="single"/>
          </w:rPr>
          <w:t>:/</w:t>
        </w:r>
        <w:proofErr w:type="gramEnd"/>
        <w:r w:rsidR="005303B6" w:rsidRPr="00925334">
          <w:rPr>
            <w:rFonts w:asciiTheme="minorHAnsi" w:hAnsiTheme="minorHAnsi" w:cstheme="minorHAnsi"/>
            <w:color w:val="1155CC"/>
            <w:u w:val="single"/>
          </w:rPr>
          <w:t>/</w:t>
        </w:r>
      </w:hyperlink>
      <w:hyperlink r:id="rId93" w:history="1">
        <w:r w:rsidR="005303B6" w:rsidRPr="00925334">
          <w:rPr>
            <w:rFonts w:asciiTheme="minorHAnsi" w:hAnsiTheme="minorHAnsi" w:cstheme="minorHAnsi"/>
            <w:color w:val="1155CC"/>
            <w:u w:val="single"/>
          </w:rPr>
          <w:t>www</w:t>
        </w:r>
      </w:hyperlink>
      <w:hyperlink r:id="rId94" w:history="1">
        <w:r w:rsidR="005303B6" w:rsidRPr="00925334">
          <w:rPr>
            <w:rFonts w:asciiTheme="minorHAnsi" w:hAnsiTheme="minorHAnsi" w:cstheme="minorHAnsi"/>
            <w:color w:val="1155CC"/>
            <w:u w:val="single"/>
          </w:rPr>
          <w:t>.</w:t>
        </w:r>
      </w:hyperlink>
      <w:hyperlink r:id="rId95" w:history="1">
        <w:r w:rsidR="005303B6" w:rsidRPr="00925334">
          <w:rPr>
            <w:rFonts w:asciiTheme="minorHAnsi" w:hAnsiTheme="minorHAnsi" w:cstheme="minorHAnsi"/>
            <w:color w:val="1155CC"/>
            <w:u w:val="single"/>
          </w:rPr>
          <w:t>oracle</w:t>
        </w:r>
      </w:hyperlink>
      <w:hyperlink r:id="rId96" w:history="1">
        <w:r w:rsidR="005303B6" w:rsidRPr="00925334">
          <w:rPr>
            <w:rFonts w:asciiTheme="minorHAnsi" w:hAnsiTheme="minorHAnsi" w:cstheme="minorHAnsi"/>
            <w:color w:val="1155CC"/>
            <w:u w:val="single"/>
          </w:rPr>
          <w:t>.</w:t>
        </w:r>
      </w:hyperlink>
      <w:hyperlink r:id="rId97" w:history="1">
        <w:r w:rsidR="005303B6" w:rsidRPr="00925334">
          <w:rPr>
            <w:rFonts w:asciiTheme="minorHAnsi" w:hAnsiTheme="minorHAnsi" w:cstheme="minorHAnsi"/>
            <w:color w:val="1155CC"/>
            <w:u w:val="single"/>
          </w:rPr>
          <w:t>com</w:t>
        </w:r>
      </w:hyperlink>
      <w:hyperlink r:id="rId98" w:history="1">
        <w:r w:rsidR="005303B6" w:rsidRPr="00925334">
          <w:rPr>
            <w:rFonts w:asciiTheme="minorHAnsi" w:hAnsiTheme="minorHAnsi" w:cstheme="minorHAnsi"/>
            <w:color w:val="1155CC"/>
            <w:u w:val="single"/>
          </w:rPr>
          <w:t>/</w:t>
        </w:r>
      </w:hyperlink>
      <w:hyperlink r:id="rId99" w:history="1">
        <w:r w:rsidR="005303B6" w:rsidRPr="00925334">
          <w:rPr>
            <w:rFonts w:asciiTheme="minorHAnsi" w:hAnsiTheme="minorHAnsi" w:cstheme="minorHAnsi"/>
            <w:color w:val="1155CC"/>
            <w:u w:val="single"/>
          </w:rPr>
          <w:t>technetwork</w:t>
        </w:r>
      </w:hyperlink>
      <w:hyperlink r:id="rId100" w:history="1">
        <w:r w:rsidR="005303B6" w:rsidRPr="00925334">
          <w:rPr>
            <w:rFonts w:asciiTheme="minorHAnsi" w:hAnsiTheme="minorHAnsi" w:cstheme="minorHAnsi"/>
            <w:color w:val="1155CC"/>
            <w:u w:val="single"/>
          </w:rPr>
          <w:t>/</w:t>
        </w:r>
      </w:hyperlink>
      <w:hyperlink r:id="rId101" w:history="1">
        <w:r w:rsidR="005303B6" w:rsidRPr="00925334">
          <w:rPr>
            <w:rFonts w:asciiTheme="minorHAnsi" w:hAnsiTheme="minorHAnsi" w:cstheme="minorHAnsi"/>
            <w:color w:val="1155CC"/>
            <w:u w:val="single"/>
          </w:rPr>
          <w:t>java</w:t>
        </w:r>
      </w:hyperlink>
      <w:hyperlink r:id="rId102" w:history="1">
        <w:r w:rsidR="005303B6" w:rsidRPr="00925334">
          <w:rPr>
            <w:rFonts w:asciiTheme="minorHAnsi" w:hAnsiTheme="minorHAnsi" w:cstheme="minorHAnsi"/>
            <w:color w:val="1155CC"/>
            <w:u w:val="single"/>
          </w:rPr>
          <w:t>/</w:t>
        </w:r>
      </w:hyperlink>
      <w:hyperlink r:id="rId103" w:history="1">
        <w:r w:rsidR="005303B6" w:rsidRPr="00925334">
          <w:rPr>
            <w:rFonts w:asciiTheme="minorHAnsi" w:hAnsiTheme="minorHAnsi" w:cstheme="minorHAnsi"/>
            <w:color w:val="1155CC"/>
            <w:u w:val="single"/>
          </w:rPr>
          <w:t>javase</w:t>
        </w:r>
      </w:hyperlink>
      <w:hyperlink r:id="rId104" w:history="1">
        <w:r w:rsidR="005303B6" w:rsidRPr="00925334">
          <w:rPr>
            <w:rFonts w:asciiTheme="minorHAnsi" w:hAnsiTheme="minorHAnsi" w:cstheme="minorHAnsi"/>
            <w:color w:val="1155CC"/>
            <w:u w:val="single"/>
          </w:rPr>
          <w:t>/</w:t>
        </w:r>
      </w:hyperlink>
      <w:hyperlink r:id="rId105" w:history="1">
        <w:r w:rsidR="005303B6" w:rsidRPr="00925334">
          <w:rPr>
            <w:rFonts w:asciiTheme="minorHAnsi" w:hAnsiTheme="minorHAnsi" w:cstheme="minorHAnsi"/>
            <w:color w:val="1155CC"/>
            <w:u w:val="single"/>
          </w:rPr>
          <w:t>downloads</w:t>
        </w:r>
      </w:hyperlink>
      <w:hyperlink r:id="rId106" w:history="1">
        <w:r w:rsidR="005303B6" w:rsidRPr="00925334">
          <w:rPr>
            <w:rFonts w:asciiTheme="minorHAnsi" w:hAnsiTheme="minorHAnsi" w:cstheme="minorHAnsi"/>
            <w:color w:val="1155CC"/>
            <w:u w:val="single"/>
          </w:rPr>
          <w:t>/</w:t>
        </w:r>
      </w:hyperlink>
      <w:hyperlink r:id="rId107" w:history="1">
        <w:r w:rsidR="005303B6" w:rsidRPr="00925334">
          <w:rPr>
            <w:rFonts w:asciiTheme="minorHAnsi" w:hAnsiTheme="minorHAnsi" w:cstheme="minorHAnsi"/>
            <w:color w:val="1155CC"/>
            <w:u w:val="single"/>
          </w:rPr>
          <w:t>jdk</w:t>
        </w:r>
      </w:hyperlink>
      <w:hyperlink r:id="rId108" w:history="1">
        <w:r w:rsidR="005303B6" w:rsidRPr="00925334">
          <w:rPr>
            <w:rFonts w:asciiTheme="minorHAnsi" w:hAnsiTheme="minorHAnsi" w:cstheme="minorHAnsi"/>
            <w:color w:val="1155CC"/>
            <w:u w:val="single"/>
          </w:rPr>
          <w:t>-7</w:t>
        </w:r>
      </w:hyperlink>
      <w:hyperlink r:id="rId109" w:history="1">
        <w:r w:rsidR="005303B6" w:rsidRPr="00925334">
          <w:rPr>
            <w:rFonts w:asciiTheme="minorHAnsi" w:hAnsiTheme="minorHAnsi" w:cstheme="minorHAnsi"/>
            <w:color w:val="1155CC"/>
            <w:u w:val="single"/>
          </w:rPr>
          <w:t>u</w:t>
        </w:r>
      </w:hyperlink>
      <w:hyperlink r:id="rId110" w:history="1">
        <w:r w:rsidR="005303B6" w:rsidRPr="00925334">
          <w:rPr>
            <w:rFonts w:asciiTheme="minorHAnsi" w:hAnsiTheme="minorHAnsi" w:cstheme="minorHAnsi"/>
            <w:color w:val="1155CC"/>
            <w:u w:val="single"/>
          </w:rPr>
          <w:t>3-</w:t>
        </w:r>
      </w:hyperlink>
      <w:hyperlink r:id="rId111" w:history="1">
        <w:r w:rsidR="005303B6" w:rsidRPr="00925334">
          <w:rPr>
            <w:rFonts w:asciiTheme="minorHAnsi" w:hAnsiTheme="minorHAnsi" w:cstheme="minorHAnsi"/>
            <w:color w:val="1155CC"/>
            <w:u w:val="single"/>
          </w:rPr>
          <w:t>download</w:t>
        </w:r>
      </w:hyperlink>
      <w:hyperlink r:id="rId112" w:history="1">
        <w:r w:rsidR="005303B6" w:rsidRPr="00925334">
          <w:rPr>
            <w:rFonts w:asciiTheme="minorHAnsi" w:hAnsiTheme="minorHAnsi" w:cstheme="minorHAnsi"/>
            <w:color w:val="1155CC"/>
            <w:u w:val="single"/>
          </w:rPr>
          <w:t>-1501626.</w:t>
        </w:r>
      </w:hyperlink>
      <w:hyperlink r:id="rId113" w:history="1">
        <w:proofErr w:type="gramStart"/>
        <w:r w:rsidR="005303B6" w:rsidRPr="00925334">
          <w:rPr>
            <w:rFonts w:asciiTheme="minorHAnsi" w:hAnsiTheme="minorHAnsi" w:cstheme="minorHAnsi"/>
            <w:color w:val="1155CC"/>
            <w:u w:val="single"/>
          </w:rPr>
          <w:t>html</w:t>
        </w:r>
        <w:proofErr w:type="gramEnd"/>
      </w:hyperlink>
    </w:p>
    <w:p w:rsidR="005303B6" w:rsidRPr="00925334" w:rsidRDefault="005303B6" w:rsidP="00874838">
      <w:pPr>
        <w:rPr>
          <w:rFonts w:asciiTheme="minorHAnsi" w:eastAsia="Times New Roman" w:hAnsiTheme="minorHAnsi" w:cstheme="minorHAnsi"/>
        </w:rPr>
      </w:pPr>
      <w:proofErr w:type="gramStart"/>
      <w:r w:rsidRPr="00925334">
        <w:rPr>
          <w:rFonts w:asciiTheme="minorHAnsi" w:eastAsia="Times New Roman" w:hAnsiTheme="minorHAnsi" w:cstheme="minorHAnsi"/>
        </w:rPr>
        <w:t>move</w:t>
      </w:r>
      <w:proofErr w:type="gramEnd"/>
      <w:r w:rsidRPr="00925334">
        <w:rPr>
          <w:rFonts w:asciiTheme="minorHAnsi" w:eastAsia="Times New Roman" w:hAnsiTheme="minorHAnsi" w:cstheme="minorHAnsi"/>
        </w:rPr>
        <w:t xml:space="preserve"> the tar.gz file you get to  /</w:t>
      </w:r>
      <w:proofErr w:type="spellStart"/>
      <w:r w:rsidRPr="00925334">
        <w:rPr>
          <w:rFonts w:asciiTheme="minorHAnsi" w:eastAsia="Times New Roman" w:hAnsiTheme="minorHAnsi" w:cstheme="minorHAnsi"/>
        </w:rPr>
        <w:t>var</w:t>
      </w:r>
      <w:proofErr w:type="spellEnd"/>
      <w:r w:rsidRPr="00925334">
        <w:rPr>
          <w:rFonts w:asciiTheme="minorHAnsi" w:eastAsia="Times New Roman" w:hAnsiTheme="minorHAnsi" w:cstheme="minorHAnsi"/>
        </w:rPr>
        <w:t>/cache/oracle-java7-installer/</w:t>
      </w:r>
    </w:p>
    <w:p w:rsidR="005303B6" w:rsidRPr="00925334" w:rsidRDefault="005303B6" w:rsidP="00874838">
      <w:pPr>
        <w:rPr>
          <w:rFonts w:asciiTheme="minorHAnsi" w:eastAsia="Times New Roman" w:hAnsiTheme="minorHAnsi" w:cstheme="minorHAnsi"/>
        </w:rPr>
      </w:pPr>
      <w:proofErr w:type="gramStart"/>
      <w:r w:rsidRPr="00925334">
        <w:rPr>
          <w:rFonts w:asciiTheme="minorHAnsi" w:eastAsia="Times New Roman" w:hAnsiTheme="minorHAnsi" w:cstheme="minorHAnsi"/>
        </w:rPr>
        <w:lastRenderedPageBreak/>
        <w:t>if</w:t>
      </w:r>
      <w:proofErr w:type="gramEnd"/>
      <w:r w:rsidRPr="00925334">
        <w:rPr>
          <w:rFonts w:asciiTheme="minorHAnsi" w:eastAsia="Times New Roman" w:hAnsiTheme="minorHAnsi" w:cstheme="minorHAnsi"/>
        </w:rPr>
        <w:t xml:space="preserve"> the tar.gz file already exists delete it and replace with the newly downloaded file</w:t>
      </w:r>
    </w:p>
    <w:p w:rsidR="005303B6" w:rsidRPr="00925334" w:rsidRDefault="005303B6" w:rsidP="00874838">
      <w:pPr>
        <w:rPr>
          <w:rFonts w:asciiTheme="minorHAnsi" w:eastAsia="Times New Roman" w:hAnsiTheme="minorHAnsi" w:cstheme="minorHAnsi"/>
        </w:rPr>
      </w:pPr>
      <w:proofErr w:type="gramStart"/>
      <w:r w:rsidRPr="00925334">
        <w:rPr>
          <w:rFonts w:asciiTheme="minorHAnsi" w:eastAsia="Times New Roman" w:hAnsiTheme="minorHAnsi" w:cstheme="minorHAnsi"/>
        </w:rPr>
        <w:t>then</w:t>
      </w:r>
      <w:proofErr w:type="gramEnd"/>
      <w:r w:rsidRPr="00925334">
        <w:rPr>
          <w:rFonts w:asciiTheme="minorHAnsi" w:eastAsia="Times New Roman" w:hAnsiTheme="minorHAnsi" w:cstheme="minorHAnsi"/>
        </w:rPr>
        <w:t xml:space="preserve"> type </w:t>
      </w:r>
      <w:proofErr w:type="spellStart"/>
      <w:r w:rsidRPr="00925334">
        <w:rPr>
          <w:rFonts w:asciiTheme="minorHAnsi" w:eastAsia="Times New Roman" w:hAnsiTheme="minorHAnsi" w:cstheme="minorHAnsi"/>
        </w:rPr>
        <w:t>sudo</w:t>
      </w:r>
      <w:proofErr w:type="spellEnd"/>
      <w:r w:rsidRPr="00925334">
        <w:rPr>
          <w:rFonts w:asciiTheme="minorHAnsi" w:eastAsia="Times New Roman" w:hAnsiTheme="minorHAnsi" w:cstheme="minorHAnsi"/>
        </w:rPr>
        <w:t xml:space="preserve"> </w:t>
      </w:r>
      <w:proofErr w:type="spellStart"/>
      <w:r w:rsidRPr="00925334">
        <w:rPr>
          <w:rFonts w:asciiTheme="minorHAnsi" w:eastAsia="Times New Roman" w:hAnsiTheme="minorHAnsi" w:cstheme="minorHAnsi"/>
        </w:rPr>
        <w:t>nano</w:t>
      </w:r>
      <w:proofErr w:type="spellEnd"/>
      <w:r w:rsidRPr="00925334">
        <w:rPr>
          <w:rFonts w:asciiTheme="minorHAnsi" w:eastAsia="Times New Roman" w:hAnsiTheme="minorHAnsi" w:cstheme="minorHAnsi"/>
        </w:rPr>
        <w:t xml:space="preserve">  /</w:t>
      </w:r>
      <w:proofErr w:type="spellStart"/>
      <w:r w:rsidRPr="00925334">
        <w:rPr>
          <w:rFonts w:asciiTheme="minorHAnsi" w:eastAsia="Times New Roman" w:hAnsiTheme="minorHAnsi" w:cstheme="minorHAnsi"/>
        </w:rPr>
        <w:t>var</w:t>
      </w:r>
      <w:proofErr w:type="spellEnd"/>
      <w:r w:rsidRPr="00925334">
        <w:rPr>
          <w:rFonts w:asciiTheme="minorHAnsi" w:eastAsia="Times New Roman" w:hAnsiTheme="minorHAnsi" w:cstheme="minorHAnsi"/>
        </w:rPr>
        <w:t>/lib/</w:t>
      </w:r>
      <w:proofErr w:type="spellStart"/>
      <w:r w:rsidRPr="00925334">
        <w:rPr>
          <w:rFonts w:asciiTheme="minorHAnsi" w:eastAsia="Times New Roman" w:hAnsiTheme="minorHAnsi" w:cstheme="minorHAnsi"/>
        </w:rPr>
        <w:t>dpkg</w:t>
      </w:r>
      <w:proofErr w:type="spellEnd"/>
      <w:r w:rsidRPr="00925334">
        <w:rPr>
          <w:rFonts w:asciiTheme="minorHAnsi" w:eastAsia="Times New Roman" w:hAnsiTheme="minorHAnsi" w:cstheme="minorHAnsi"/>
        </w:rPr>
        <w:t>/info/oracle-java7-installer.postinst</w:t>
      </w: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 xml:space="preserve">Search for: echo "Downloading..." comment out everything below it until you </w:t>
      </w:r>
      <w:proofErr w:type="gramStart"/>
      <w:r w:rsidRPr="00925334">
        <w:rPr>
          <w:rFonts w:asciiTheme="minorHAnsi" w:eastAsia="Times New Roman" w:hAnsiTheme="minorHAnsi" w:cstheme="minorHAnsi"/>
        </w:rPr>
        <w:t>see  echo</w:t>
      </w:r>
      <w:proofErr w:type="gramEnd"/>
      <w:r w:rsidRPr="00925334">
        <w:rPr>
          <w:rFonts w:asciiTheme="minorHAnsi" w:eastAsia="Times New Roman" w:hAnsiTheme="minorHAnsi" w:cstheme="minorHAnsi"/>
        </w:rPr>
        <w:t xml:space="preserve"> "Download done." It should look like:</w:t>
      </w: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ab/>
        <w:t xml:space="preserve"> </w:t>
      </w:r>
      <w:proofErr w:type="gramStart"/>
      <w:r w:rsidRPr="00925334">
        <w:rPr>
          <w:rFonts w:asciiTheme="minorHAnsi" w:eastAsia="Times New Roman" w:hAnsiTheme="minorHAnsi" w:cstheme="minorHAnsi"/>
        </w:rPr>
        <w:t>echo</w:t>
      </w:r>
      <w:proofErr w:type="gramEnd"/>
      <w:r w:rsidRPr="00925334">
        <w:rPr>
          <w:rFonts w:asciiTheme="minorHAnsi" w:eastAsia="Times New Roman" w:hAnsiTheme="minorHAnsi" w:cstheme="minorHAnsi"/>
        </w:rPr>
        <w:t xml:space="preserve"> "Downloading..."</w:t>
      </w: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 xml:space="preserve">                #</w:t>
      </w:r>
      <w:proofErr w:type="spellStart"/>
      <w:r w:rsidRPr="00925334">
        <w:rPr>
          <w:rFonts w:asciiTheme="minorHAnsi" w:eastAsia="Times New Roman" w:hAnsiTheme="minorHAnsi" w:cstheme="minorHAnsi"/>
        </w:rPr>
        <w:t>rm</w:t>
      </w:r>
      <w:proofErr w:type="spellEnd"/>
      <w:r w:rsidRPr="00925334">
        <w:rPr>
          <w:rFonts w:asciiTheme="minorHAnsi" w:eastAsia="Times New Roman" w:hAnsiTheme="minorHAnsi" w:cstheme="minorHAnsi"/>
        </w:rPr>
        <w:t xml:space="preserve"> -f $FILENAME</w:t>
      </w: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 xml:space="preserve">                #WGETRC=</w:t>
      </w:r>
      <w:proofErr w:type="spellStart"/>
      <w:r w:rsidRPr="00925334">
        <w:rPr>
          <w:rFonts w:asciiTheme="minorHAnsi" w:eastAsia="Times New Roman" w:hAnsiTheme="minorHAnsi" w:cstheme="minorHAnsi"/>
        </w:rPr>
        <w:t>wgetrc</w:t>
      </w:r>
      <w:proofErr w:type="spellEnd"/>
      <w:r w:rsidRPr="00925334">
        <w:rPr>
          <w:rFonts w:asciiTheme="minorHAnsi" w:eastAsia="Times New Roman" w:hAnsiTheme="minorHAnsi" w:cstheme="minorHAnsi"/>
        </w:rPr>
        <w:t xml:space="preserve"> </w:t>
      </w:r>
      <w:proofErr w:type="spellStart"/>
      <w:r w:rsidRPr="00925334">
        <w:rPr>
          <w:rFonts w:asciiTheme="minorHAnsi" w:eastAsia="Times New Roman" w:hAnsiTheme="minorHAnsi" w:cstheme="minorHAnsi"/>
        </w:rPr>
        <w:t>wget</w:t>
      </w:r>
      <w:proofErr w:type="spellEnd"/>
      <w:r w:rsidRPr="00925334">
        <w:rPr>
          <w:rFonts w:asciiTheme="minorHAnsi" w:eastAsia="Times New Roman" w:hAnsiTheme="minorHAnsi" w:cstheme="minorHAnsi"/>
        </w:rPr>
        <w:t xml:space="preserve"> $PARTNER_URL </w:t>
      </w: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 xml:space="preserve">                        #|| </w:t>
      </w:r>
      <w:proofErr w:type="spellStart"/>
      <w:r w:rsidRPr="00925334">
        <w:rPr>
          <w:rFonts w:asciiTheme="minorHAnsi" w:eastAsia="Times New Roman" w:hAnsiTheme="minorHAnsi" w:cstheme="minorHAnsi"/>
        </w:rPr>
        <w:t>fp_exit_with_error</w:t>
      </w:r>
      <w:proofErr w:type="spellEnd"/>
      <w:r w:rsidRPr="00925334">
        <w:rPr>
          <w:rFonts w:asciiTheme="minorHAnsi" w:eastAsia="Times New Roman" w:hAnsiTheme="minorHAnsi" w:cstheme="minorHAnsi"/>
        </w:rPr>
        <w:t xml:space="preserve"> "download failed"</w:t>
      </w: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 xml:space="preserve">                #</w:t>
      </w:r>
      <w:proofErr w:type="spellStart"/>
      <w:r w:rsidRPr="00925334">
        <w:rPr>
          <w:rFonts w:asciiTheme="minorHAnsi" w:eastAsia="Times New Roman" w:hAnsiTheme="minorHAnsi" w:cstheme="minorHAnsi"/>
        </w:rPr>
        <w:t>rm</w:t>
      </w:r>
      <w:proofErr w:type="spellEnd"/>
      <w:r w:rsidRPr="00925334">
        <w:rPr>
          <w:rFonts w:asciiTheme="minorHAnsi" w:eastAsia="Times New Roman" w:hAnsiTheme="minorHAnsi" w:cstheme="minorHAnsi"/>
        </w:rPr>
        <w:t xml:space="preserve"> -f </w:t>
      </w:r>
      <w:proofErr w:type="spellStart"/>
      <w:r w:rsidRPr="00925334">
        <w:rPr>
          <w:rFonts w:asciiTheme="minorHAnsi" w:eastAsia="Times New Roman" w:hAnsiTheme="minorHAnsi" w:cstheme="minorHAnsi"/>
        </w:rPr>
        <w:t>wgetrc</w:t>
      </w:r>
      <w:proofErr w:type="spellEnd"/>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 xml:space="preserve">                </w:t>
      </w:r>
      <w:proofErr w:type="gramStart"/>
      <w:r w:rsidRPr="00925334">
        <w:rPr>
          <w:rFonts w:asciiTheme="minorHAnsi" w:eastAsia="Times New Roman" w:hAnsiTheme="minorHAnsi" w:cstheme="minorHAnsi"/>
        </w:rPr>
        <w:t>echo</w:t>
      </w:r>
      <w:proofErr w:type="gramEnd"/>
      <w:r w:rsidRPr="00925334">
        <w:rPr>
          <w:rFonts w:asciiTheme="minorHAnsi" w:eastAsia="Times New Roman" w:hAnsiTheme="minorHAnsi" w:cstheme="minorHAnsi"/>
        </w:rPr>
        <w:t xml:space="preserve"> "Download done."</w:t>
      </w:r>
    </w:p>
    <w:p w:rsidR="005303B6" w:rsidRPr="00925334" w:rsidRDefault="005303B6" w:rsidP="00874838">
      <w:pPr>
        <w:rPr>
          <w:rFonts w:asciiTheme="minorHAnsi" w:eastAsia="Times New Roman" w:hAnsiTheme="minorHAnsi" w:cstheme="minorHAnsi"/>
        </w:rPr>
      </w:pPr>
      <w:proofErr w:type="gramStart"/>
      <w:r w:rsidRPr="00925334">
        <w:rPr>
          <w:rFonts w:asciiTheme="minorHAnsi" w:eastAsia="Times New Roman" w:hAnsiTheme="minorHAnsi" w:cstheme="minorHAnsi"/>
        </w:rPr>
        <w:t>when</w:t>
      </w:r>
      <w:proofErr w:type="gramEnd"/>
      <w:r w:rsidRPr="00925334">
        <w:rPr>
          <w:rFonts w:asciiTheme="minorHAnsi" w:eastAsia="Times New Roman" w:hAnsiTheme="minorHAnsi" w:cstheme="minorHAnsi"/>
        </w:rPr>
        <w:t xml:space="preserve"> done.</w:t>
      </w: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 xml:space="preserve">Save the file and then type </w:t>
      </w:r>
      <w:proofErr w:type="spellStart"/>
      <w:r w:rsidRPr="00925334">
        <w:rPr>
          <w:rFonts w:asciiTheme="minorHAnsi" w:eastAsia="Times New Roman" w:hAnsiTheme="minorHAnsi" w:cstheme="minorHAnsi"/>
        </w:rPr>
        <w:t>sudo</w:t>
      </w:r>
      <w:proofErr w:type="spellEnd"/>
      <w:r w:rsidRPr="00925334">
        <w:rPr>
          <w:rFonts w:asciiTheme="minorHAnsi" w:eastAsia="Times New Roman" w:hAnsiTheme="minorHAnsi" w:cstheme="minorHAnsi"/>
        </w:rPr>
        <w:t xml:space="preserve"> apt-get </w:t>
      </w:r>
      <w:proofErr w:type="gramStart"/>
      <w:r w:rsidRPr="00925334">
        <w:rPr>
          <w:rFonts w:asciiTheme="minorHAnsi" w:eastAsia="Times New Roman" w:hAnsiTheme="minorHAnsi" w:cstheme="minorHAnsi"/>
        </w:rPr>
        <w:t>install</w:t>
      </w:r>
      <w:proofErr w:type="gramEnd"/>
      <w:r w:rsidRPr="00925334">
        <w:rPr>
          <w:rFonts w:asciiTheme="minorHAnsi" w:eastAsia="Times New Roman" w:hAnsiTheme="minorHAnsi" w:cstheme="minorHAnsi"/>
        </w:rPr>
        <w:t xml:space="preserve"> oracle-java7-installer again and it will work.</w:t>
      </w:r>
    </w:p>
    <w:p w:rsidR="005303B6" w:rsidRPr="00925334" w:rsidRDefault="005303B6" w:rsidP="00874838">
      <w:pPr>
        <w:rPr>
          <w:rFonts w:asciiTheme="minorHAnsi" w:eastAsia="Times New Roman" w:hAnsiTheme="minorHAnsi" w:cstheme="minorHAnsi"/>
        </w:rPr>
      </w:pPr>
      <w:proofErr w:type="gramStart"/>
      <w:r w:rsidRPr="00925334">
        <w:rPr>
          <w:rFonts w:asciiTheme="minorHAnsi" w:eastAsia="Times New Roman" w:hAnsiTheme="minorHAnsi" w:cstheme="minorHAnsi"/>
        </w:rPr>
        <w:t>now</w:t>
      </w:r>
      <w:proofErr w:type="gramEnd"/>
      <w:r w:rsidRPr="00925334">
        <w:rPr>
          <w:rFonts w:asciiTheme="minorHAnsi" w:eastAsia="Times New Roman" w:hAnsiTheme="minorHAnsi" w:cstheme="minorHAnsi"/>
        </w:rPr>
        <w:t xml:space="preserve"> type </w:t>
      </w:r>
      <w:proofErr w:type="spellStart"/>
      <w:r w:rsidRPr="00925334">
        <w:rPr>
          <w:rFonts w:asciiTheme="minorHAnsi" w:eastAsia="Times New Roman" w:hAnsiTheme="minorHAnsi" w:cstheme="minorHAnsi"/>
        </w:rPr>
        <w:t>sudo</w:t>
      </w:r>
      <w:proofErr w:type="spellEnd"/>
      <w:r w:rsidRPr="00925334">
        <w:rPr>
          <w:rFonts w:asciiTheme="minorHAnsi" w:eastAsia="Times New Roman" w:hAnsiTheme="minorHAnsi" w:cstheme="minorHAnsi"/>
        </w:rPr>
        <w:t xml:space="preserve"> apt-get install </w:t>
      </w:r>
      <w:proofErr w:type="spellStart"/>
      <w:r w:rsidRPr="00925334">
        <w:rPr>
          <w:rFonts w:asciiTheme="minorHAnsi" w:eastAsia="Times New Roman" w:hAnsiTheme="minorHAnsi" w:cstheme="minorHAnsi"/>
          <w:shd w:val="solid" w:color="FFFFFF" w:fill="FFFFFF"/>
        </w:rPr>
        <w:t>librxtx</w:t>
      </w:r>
      <w:proofErr w:type="spellEnd"/>
      <w:r w:rsidRPr="00925334">
        <w:rPr>
          <w:rFonts w:asciiTheme="minorHAnsi" w:eastAsia="Times New Roman" w:hAnsiTheme="minorHAnsi" w:cstheme="minorHAnsi"/>
          <w:shd w:val="solid" w:color="FFFFFF" w:fill="FFFFFF"/>
        </w:rPr>
        <w:t xml:space="preserve">-java  to get the </w:t>
      </w:r>
      <w:proofErr w:type="spellStart"/>
      <w:r w:rsidRPr="00925334">
        <w:rPr>
          <w:rFonts w:asciiTheme="minorHAnsi" w:eastAsia="Times New Roman" w:hAnsiTheme="minorHAnsi" w:cstheme="minorHAnsi"/>
          <w:shd w:val="solid" w:color="FFFFFF" w:fill="FFFFFF"/>
        </w:rPr>
        <w:t>rxtx</w:t>
      </w:r>
      <w:proofErr w:type="spellEnd"/>
      <w:r w:rsidRPr="00925334">
        <w:rPr>
          <w:rFonts w:asciiTheme="minorHAnsi" w:eastAsia="Times New Roman" w:hAnsiTheme="minorHAnsi" w:cstheme="minorHAnsi"/>
          <w:shd w:val="solid" w:color="FFFFFF" w:fill="FFFFFF"/>
        </w:rPr>
        <w:t xml:space="preserve"> serial libraries.</w:t>
      </w:r>
    </w:p>
    <w:p w:rsidR="005303B6" w:rsidRPr="00925334" w:rsidRDefault="005303B6" w:rsidP="00874838">
      <w:pPr>
        <w:rPr>
          <w:rFonts w:asciiTheme="minorHAnsi" w:eastAsia="Times New Roman" w:hAnsiTheme="minorHAnsi" w:cstheme="minorHAnsi"/>
        </w:rPr>
      </w:pP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 xml:space="preserve">The code written for </w:t>
      </w:r>
      <w:proofErr w:type="gramStart"/>
      <w:r w:rsidRPr="00925334">
        <w:rPr>
          <w:rFonts w:asciiTheme="minorHAnsi" w:eastAsia="Times New Roman" w:hAnsiTheme="minorHAnsi" w:cstheme="minorHAnsi"/>
        </w:rPr>
        <w:t>the  project</w:t>
      </w:r>
      <w:proofErr w:type="gramEnd"/>
      <w:r w:rsidRPr="00925334">
        <w:rPr>
          <w:rFonts w:asciiTheme="minorHAnsi" w:eastAsia="Times New Roman" w:hAnsiTheme="minorHAnsi" w:cstheme="minorHAnsi"/>
        </w:rPr>
        <w:t xml:space="preserve"> is exported as a runnable jar, thus the next step is to create a bash script that will  run said code. </w:t>
      </w:r>
      <w:proofErr w:type="gramStart"/>
      <w:r w:rsidRPr="00925334">
        <w:rPr>
          <w:rFonts w:asciiTheme="minorHAnsi" w:eastAsia="Times New Roman" w:hAnsiTheme="minorHAnsi" w:cstheme="minorHAnsi"/>
        </w:rPr>
        <w:t>add</w:t>
      </w:r>
      <w:proofErr w:type="gramEnd"/>
      <w:r w:rsidRPr="00925334">
        <w:rPr>
          <w:rFonts w:asciiTheme="minorHAnsi" w:eastAsia="Times New Roman" w:hAnsiTheme="minorHAnsi" w:cstheme="minorHAnsi"/>
        </w:rPr>
        <w:t xml:space="preserve"> the following command:</w:t>
      </w:r>
    </w:p>
    <w:p w:rsidR="005303B6" w:rsidRPr="00925334" w:rsidRDefault="005303B6" w:rsidP="00874838">
      <w:pPr>
        <w:rPr>
          <w:rFonts w:asciiTheme="minorHAnsi" w:eastAsia="Times New Roman" w:hAnsiTheme="minorHAnsi" w:cstheme="minorHAnsi"/>
        </w:rPr>
      </w:pPr>
    </w:p>
    <w:p w:rsidR="005303B6" w:rsidRPr="00925334" w:rsidRDefault="005303B6" w:rsidP="00874838">
      <w:pPr>
        <w:rPr>
          <w:rFonts w:asciiTheme="minorHAnsi" w:eastAsia="Times New Roman" w:hAnsiTheme="minorHAnsi" w:cstheme="minorHAnsi"/>
        </w:rPr>
      </w:pPr>
      <w:proofErr w:type="gramStart"/>
      <w:r w:rsidRPr="00925334">
        <w:rPr>
          <w:rFonts w:asciiTheme="minorHAnsi" w:eastAsia="Times New Roman" w:hAnsiTheme="minorHAnsi" w:cstheme="minorHAnsi"/>
        </w:rPr>
        <w:t>java</w:t>
      </w:r>
      <w:proofErr w:type="gramEnd"/>
      <w:r w:rsidRPr="00925334">
        <w:rPr>
          <w:rFonts w:asciiTheme="minorHAnsi" w:eastAsia="Times New Roman" w:hAnsiTheme="minorHAnsi" w:cstheme="minorHAnsi"/>
        </w:rPr>
        <w:t xml:space="preserve"> -jar gtnr.jar</w:t>
      </w:r>
    </w:p>
    <w:p w:rsidR="005303B6" w:rsidRPr="00925334" w:rsidRDefault="005303B6" w:rsidP="00874838">
      <w:pPr>
        <w:rPr>
          <w:rFonts w:asciiTheme="minorHAnsi" w:eastAsia="Times New Roman" w:hAnsiTheme="minorHAnsi" w:cstheme="minorHAnsi"/>
        </w:rPr>
      </w:pPr>
    </w:p>
    <w:p w:rsidR="00876492" w:rsidRDefault="005303B6" w:rsidP="00876492">
      <w:pPr>
        <w:rPr>
          <w:rFonts w:asciiTheme="minorHAnsi" w:hAnsiTheme="minorHAnsi" w:cstheme="minorHAnsi"/>
        </w:rPr>
      </w:pPr>
      <w:r w:rsidRPr="00925334">
        <w:rPr>
          <w:rFonts w:asciiTheme="minorHAnsi" w:eastAsia="Times New Roman" w:hAnsiTheme="minorHAnsi" w:cstheme="minorHAnsi"/>
        </w:rPr>
        <w:t xml:space="preserve"> </w:t>
      </w:r>
      <w:proofErr w:type="gramStart"/>
      <w:r w:rsidRPr="00925334">
        <w:rPr>
          <w:rFonts w:asciiTheme="minorHAnsi" w:eastAsia="Times New Roman" w:hAnsiTheme="minorHAnsi" w:cstheme="minorHAnsi"/>
        </w:rPr>
        <w:t>to</w:t>
      </w:r>
      <w:proofErr w:type="gramEnd"/>
      <w:r w:rsidRPr="00925334">
        <w:rPr>
          <w:rFonts w:asciiTheme="minorHAnsi" w:eastAsia="Times New Roman" w:hAnsiTheme="minorHAnsi" w:cstheme="minorHAnsi"/>
        </w:rPr>
        <w:t xml:space="preserve"> the end of the </w:t>
      </w:r>
      <w:r w:rsidRPr="00925334">
        <w:rPr>
          <w:rFonts w:asciiTheme="minorHAnsi" w:hAnsiTheme="minorHAnsi" w:cstheme="minorHAnsi"/>
          <w:color w:val="222222"/>
          <w:sz w:val="20"/>
          <w:szCs w:val="20"/>
          <w:shd w:val="solid" w:color="FFFFFF" w:fill="FFFFFF"/>
        </w:rPr>
        <w:t>.</w:t>
      </w:r>
      <w:proofErr w:type="spellStart"/>
      <w:r w:rsidRPr="00925334">
        <w:rPr>
          <w:rFonts w:asciiTheme="minorHAnsi" w:hAnsiTheme="minorHAnsi" w:cstheme="minorHAnsi"/>
          <w:color w:val="222222"/>
          <w:sz w:val="20"/>
          <w:szCs w:val="20"/>
          <w:shd w:val="solid" w:color="FFFFFF" w:fill="FFFFFF"/>
        </w:rPr>
        <w:t>bash_profile</w:t>
      </w:r>
      <w:proofErr w:type="spellEnd"/>
      <w:r w:rsidRPr="00925334">
        <w:rPr>
          <w:rFonts w:asciiTheme="minorHAnsi" w:hAnsiTheme="minorHAnsi" w:cstheme="minorHAnsi"/>
          <w:color w:val="222222"/>
          <w:sz w:val="20"/>
          <w:szCs w:val="20"/>
          <w:shd w:val="solid" w:color="FFFFFF" w:fill="FFFFFF"/>
        </w:rPr>
        <w:t xml:space="preserve"> </w:t>
      </w:r>
      <w:r w:rsidRPr="00925334">
        <w:rPr>
          <w:rFonts w:asciiTheme="minorHAnsi" w:eastAsia="Times New Roman" w:hAnsiTheme="minorHAnsi" w:cstheme="minorHAnsi"/>
        </w:rPr>
        <w:t xml:space="preserve"> and the jar will startup at boot time.</w:t>
      </w:r>
      <w:bookmarkStart w:id="18" w:name="_Toc323000985"/>
    </w:p>
    <w:p w:rsidR="005303B6" w:rsidRPr="00876492" w:rsidRDefault="005303B6" w:rsidP="00876492">
      <w:pPr>
        <w:pStyle w:val="Heading1"/>
        <w:rPr>
          <w:rFonts w:eastAsia="Times New Roman"/>
        </w:rPr>
      </w:pPr>
      <w:r w:rsidRPr="00925334">
        <w:t>Electrical Subsystems</w:t>
      </w:r>
      <w:bookmarkEnd w:id="18"/>
    </w:p>
    <w:p w:rsidR="005303B6" w:rsidRPr="00925334" w:rsidRDefault="005303B6" w:rsidP="00F46A3A">
      <w:pPr>
        <w:spacing w:line="240" w:lineRule="auto"/>
        <w:ind w:firstLine="720"/>
        <w:rPr>
          <w:rFonts w:asciiTheme="minorHAnsi" w:eastAsia="Times New Roman" w:hAnsiTheme="minorHAnsi" w:cstheme="minorHAnsi"/>
        </w:rPr>
      </w:pPr>
      <w:r w:rsidRPr="00925334">
        <w:rPr>
          <w:rFonts w:asciiTheme="minorHAnsi" w:eastAsia="Times New Roman" w:hAnsiTheme="minorHAnsi" w:cstheme="minorHAnsi"/>
        </w:rPr>
        <w:t>This section will provide information, beginning with a basic overview of electrical components used, relevant equations, then a summary of key design decisions, and finally the process of implementing the complete electrical subsystem.</w:t>
      </w:r>
    </w:p>
    <w:p w:rsidR="005303B6" w:rsidRPr="00925334" w:rsidRDefault="005303B6" w:rsidP="00874838">
      <w:pPr>
        <w:pStyle w:val="Heading2"/>
        <w:rPr>
          <w:rFonts w:asciiTheme="minorHAnsi" w:hAnsiTheme="minorHAnsi" w:cstheme="minorHAnsi"/>
        </w:rPr>
      </w:pPr>
      <w:bookmarkStart w:id="19" w:name="_Toc323000986"/>
      <w:r w:rsidRPr="00925334">
        <w:rPr>
          <w:rFonts w:asciiTheme="minorHAnsi" w:hAnsiTheme="minorHAnsi" w:cstheme="minorHAnsi"/>
        </w:rPr>
        <w:t>Overview of the Electrical Subsystem</w:t>
      </w:r>
      <w:bookmarkEnd w:id="19"/>
    </w:p>
    <w:p w:rsidR="005303B6" w:rsidRPr="00925334" w:rsidRDefault="005303B6" w:rsidP="00F46A3A">
      <w:pPr>
        <w:ind w:firstLine="720"/>
        <w:rPr>
          <w:rFonts w:asciiTheme="minorHAnsi" w:eastAsia="Times New Roman" w:hAnsiTheme="minorHAnsi" w:cstheme="minorHAnsi"/>
        </w:rPr>
      </w:pPr>
      <w:r w:rsidRPr="00925334">
        <w:rPr>
          <w:rFonts w:asciiTheme="minorHAnsi" w:eastAsia="Times New Roman" w:hAnsiTheme="minorHAnsi" w:cstheme="minorHAnsi"/>
        </w:rPr>
        <w:t xml:space="preserve">Functionalities of the electrical subsystems include power management, component protection and sensing the state of surrounding environment to aid in navigation and path planning. This subsystem is composed of an array of analog sensors, (photocells, IC current sensors, long range IR, </w:t>
      </w:r>
      <w:proofErr w:type="gramStart"/>
      <w:r w:rsidRPr="00925334">
        <w:rPr>
          <w:rFonts w:asciiTheme="minorHAnsi" w:eastAsia="Times New Roman" w:hAnsiTheme="minorHAnsi" w:cstheme="minorHAnsi"/>
        </w:rPr>
        <w:t>temperature</w:t>
      </w:r>
      <w:proofErr w:type="gramEnd"/>
      <w:r w:rsidRPr="00925334">
        <w:rPr>
          <w:rFonts w:asciiTheme="minorHAnsi" w:eastAsia="Times New Roman" w:hAnsiTheme="minorHAnsi" w:cstheme="minorHAnsi"/>
        </w:rPr>
        <w:t xml:space="preserve"> sensors) and a </w:t>
      </w:r>
      <w:proofErr w:type="spellStart"/>
      <w:r w:rsidRPr="00925334">
        <w:rPr>
          <w:rFonts w:asciiTheme="minorHAnsi" w:eastAsia="Times New Roman" w:hAnsiTheme="minorHAnsi" w:cstheme="minorHAnsi"/>
        </w:rPr>
        <w:t>lidar</w:t>
      </w:r>
      <w:proofErr w:type="spellEnd"/>
      <w:r w:rsidRPr="00925334">
        <w:rPr>
          <w:rFonts w:asciiTheme="minorHAnsi" w:eastAsia="Times New Roman" w:hAnsiTheme="minorHAnsi" w:cstheme="minorHAnsi"/>
        </w:rPr>
        <w:t xml:space="preserve"> (Light Detection and Ranging) module from a Neato-XV11 Vacuum. Each sensor requires 5 volts for operation and provides its output to an </w:t>
      </w:r>
      <w:proofErr w:type="spellStart"/>
      <w:r w:rsidRPr="00925334">
        <w:rPr>
          <w:rFonts w:asciiTheme="minorHAnsi" w:eastAsia="Times New Roman" w:hAnsiTheme="minorHAnsi" w:cstheme="minorHAnsi"/>
        </w:rPr>
        <w:t>Arduino</w:t>
      </w:r>
      <w:proofErr w:type="spellEnd"/>
      <w:r w:rsidRPr="00925334">
        <w:rPr>
          <w:rFonts w:asciiTheme="minorHAnsi" w:eastAsia="Times New Roman" w:hAnsiTheme="minorHAnsi" w:cstheme="minorHAnsi"/>
        </w:rPr>
        <w:t>.</w:t>
      </w:r>
    </w:p>
    <w:p w:rsidR="005303B6" w:rsidRPr="00925334" w:rsidRDefault="005303B6" w:rsidP="00874838">
      <w:pPr>
        <w:rPr>
          <w:rFonts w:asciiTheme="minorHAnsi" w:eastAsia="Times New Roman" w:hAnsiTheme="minorHAnsi" w:cstheme="minorHAnsi"/>
        </w:rPr>
      </w:pPr>
    </w:p>
    <w:p w:rsidR="005303B6" w:rsidRPr="00925334" w:rsidRDefault="00972699" w:rsidP="005303B6">
      <w:pPr>
        <w:jc w:val="center"/>
        <w:rPr>
          <w:rFonts w:asciiTheme="minorHAnsi" w:eastAsia="Times New Roman" w:hAnsiTheme="minorHAnsi" w:cstheme="minorHAnsi"/>
        </w:rPr>
      </w:pPr>
      <w:r w:rsidRPr="00925334">
        <w:rPr>
          <w:rFonts w:asciiTheme="minorHAnsi" w:hAnsiTheme="minorHAnsi" w:cstheme="minorHAnsi"/>
          <w:noProof/>
          <w:sz w:val="27"/>
          <w:szCs w:val="27"/>
        </w:rPr>
        <w:drawing>
          <wp:inline distT="0" distB="0" distL="0" distR="0" wp14:anchorId="3A747FA1" wp14:editId="22511457">
            <wp:extent cx="2759102" cy="1112686"/>
            <wp:effectExtent l="0" t="0" r="3175" b="0"/>
            <wp:docPr id="10" name="Picture 10" descr="if-leTCJfWTTXmb2Y-Gy8GgaXfB0wHXU-16wbtJN3ACoKFt_Q7sSJYGLXPW8sOQOMHoIFYr9rEPqIXQYOJ_DhOcu49-z1F9vvsRkHyX3G84OJBkm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f-leTCJfWTTXmb2Y-Gy8GgaXfB0wHXU-16wbtJN3ACoKFt_Q7sSJYGLXPW8sOQOMHoIFYr9rEPqIXQYOJ_DhOcu49-z1F9vvsRkHyX3G84OJBkmeA"/>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59308" cy="1112769"/>
                    </a:xfrm>
                    <a:prstGeom prst="rect">
                      <a:avLst/>
                    </a:prstGeom>
                    <a:noFill/>
                    <a:ln>
                      <a:noFill/>
                    </a:ln>
                  </pic:spPr>
                </pic:pic>
              </a:graphicData>
            </a:graphic>
          </wp:inline>
        </w:drawing>
      </w:r>
    </w:p>
    <w:p w:rsidR="005303B6" w:rsidRPr="00925334" w:rsidRDefault="007526BC" w:rsidP="00874838">
      <w:pPr>
        <w:rPr>
          <w:rFonts w:asciiTheme="minorHAnsi" w:eastAsia="Times New Roman" w:hAnsiTheme="minorHAnsi" w:cstheme="minorHAnsi"/>
        </w:rPr>
      </w:pPr>
      <w:proofErr w:type="gramStart"/>
      <w:r w:rsidRPr="00925334">
        <w:rPr>
          <w:rFonts w:asciiTheme="minorHAnsi" w:eastAsia="Times New Roman" w:hAnsiTheme="minorHAnsi" w:cstheme="minorHAnsi"/>
          <w:b/>
        </w:rPr>
        <w:t>Figure 9.</w:t>
      </w:r>
      <w:proofErr w:type="gramEnd"/>
      <w:r w:rsidR="005303B6" w:rsidRPr="00925334">
        <w:rPr>
          <w:rFonts w:asciiTheme="minorHAnsi" w:eastAsia="Times New Roman" w:hAnsiTheme="minorHAnsi" w:cstheme="minorHAnsi"/>
        </w:rPr>
        <w:t xml:space="preserve"> </w:t>
      </w:r>
      <w:proofErr w:type="gramStart"/>
      <w:r w:rsidR="005303B6" w:rsidRPr="00925334">
        <w:rPr>
          <w:rFonts w:asciiTheme="minorHAnsi" w:eastAsia="Times New Roman" w:hAnsiTheme="minorHAnsi" w:cstheme="minorHAnsi"/>
        </w:rPr>
        <w:t>Power budget dependency.</w:t>
      </w:r>
      <w:proofErr w:type="gramEnd"/>
    </w:p>
    <w:p w:rsidR="005303B6" w:rsidRPr="00925334" w:rsidRDefault="005303B6" w:rsidP="00874838">
      <w:pPr>
        <w:rPr>
          <w:rFonts w:asciiTheme="minorHAnsi" w:eastAsia="Times New Roman" w:hAnsiTheme="minorHAnsi" w:cstheme="minorHAnsi"/>
        </w:rPr>
      </w:pPr>
    </w:p>
    <w:p w:rsidR="00F46A3A" w:rsidRPr="00925334" w:rsidRDefault="005303B6" w:rsidP="00F46A3A">
      <w:pPr>
        <w:ind w:firstLine="720"/>
        <w:rPr>
          <w:rFonts w:asciiTheme="minorHAnsi" w:eastAsia="Times New Roman" w:hAnsiTheme="minorHAnsi" w:cstheme="minorHAnsi"/>
        </w:rPr>
      </w:pPr>
      <w:r w:rsidRPr="00925334">
        <w:rPr>
          <w:rFonts w:asciiTheme="minorHAnsi" w:eastAsia="Times New Roman" w:hAnsiTheme="minorHAnsi" w:cstheme="minorHAnsi"/>
        </w:rPr>
        <w:t xml:space="preserve">Power budget dependencies are circular such that required motor torque is a function of mass which is a function of power required for electrical systems (solar panel size). Therefore a target mass was selected based on calculations of multiple dc motors in multiple settings, such as varying inclines and varying masses. The details of the measurements can be seen in the mechanical section. Selection of motors along with experimental values of the Atom board and </w:t>
      </w:r>
      <w:proofErr w:type="spellStart"/>
      <w:r w:rsidRPr="00925334">
        <w:rPr>
          <w:rFonts w:asciiTheme="minorHAnsi" w:eastAsia="Times New Roman" w:hAnsiTheme="minorHAnsi" w:cstheme="minorHAnsi"/>
        </w:rPr>
        <w:t>lidar</w:t>
      </w:r>
      <w:proofErr w:type="spellEnd"/>
      <w:r w:rsidRPr="00925334">
        <w:rPr>
          <w:rFonts w:asciiTheme="minorHAnsi" w:eastAsia="Times New Roman" w:hAnsiTheme="minorHAnsi" w:cstheme="minorHAnsi"/>
        </w:rPr>
        <w:t xml:space="preserve"> module accounted for 89% of the power budget. This allowed for the selection of an appropriate battery such that the battery would be discharged over the darkness period completely recharged during the daylight period. Given the battery capacity, the size and voltage of the solar panel could be calculated. For a preliminary power budget, the maximal current rating was used in the original calculations. </w:t>
      </w:r>
    </w:p>
    <w:p w:rsidR="005303B6" w:rsidRPr="00925334" w:rsidRDefault="005303B6" w:rsidP="00876492">
      <w:pPr>
        <w:rPr>
          <w:rFonts w:asciiTheme="minorHAnsi" w:eastAsia="Times New Roman" w:hAnsiTheme="minorHAnsi" w:cstheme="minorHAnsi"/>
        </w:rPr>
      </w:pPr>
    </w:p>
    <w:tbl>
      <w:tblPr>
        <w:tblW w:w="5000"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72"/>
        <w:gridCol w:w="2120"/>
        <w:gridCol w:w="2568"/>
      </w:tblGrid>
      <w:tr w:rsidR="005303B6" w:rsidRPr="00925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F46A3A" w:rsidP="00874838">
            <w:pPr>
              <w:spacing w:line="240" w:lineRule="auto"/>
              <w:rPr>
                <w:rFonts w:asciiTheme="minorHAnsi" w:hAnsiTheme="minorHAnsi" w:cstheme="minorHAnsi"/>
              </w:rPr>
            </w:pPr>
            <w:r w:rsidRPr="00925334">
              <w:rPr>
                <w:rFonts w:asciiTheme="minorHAnsi" w:eastAsia="Times New Roman" w:hAnsiTheme="minorHAnsi" w:cstheme="minorHAnsi"/>
              </w:rPr>
              <w:br w:type="page"/>
            </w:r>
            <w:r w:rsidR="005303B6" w:rsidRPr="00925334">
              <w:rPr>
                <w:rFonts w:asciiTheme="minorHAnsi" w:eastAsia="Times New Roman" w:hAnsiTheme="minorHAnsi" w:cstheme="minorHAnsi"/>
                <w:b/>
                <w:bCs/>
              </w:rPr>
              <w:t>Part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b/>
                <w:bCs/>
              </w:rPr>
              <w:t>Quantity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b/>
                <w:bCs/>
              </w:rPr>
              <w:t>Voltage (V)</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Atom 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12</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proofErr w:type="spellStart"/>
            <w:r w:rsidRPr="00925334">
              <w:rPr>
                <w:rFonts w:asciiTheme="minorHAnsi" w:eastAsia="Times New Roman" w:hAnsiTheme="minorHAnsi" w:cstheme="minorHAnsi"/>
              </w:rPr>
              <w:t>DFRduino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5</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proofErr w:type="spellStart"/>
            <w:r w:rsidRPr="00925334">
              <w:rPr>
                <w:rFonts w:asciiTheme="minorHAnsi" w:eastAsia="Times New Roman" w:hAnsiTheme="minorHAnsi" w:cstheme="minorHAnsi"/>
              </w:rPr>
              <w:t>Arduino</w:t>
            </w:r>
            <w:proofErr w:type="spellEnd"/>
            <w:r w:rsidRPr="00925334">
              <w:rPr>
                <w:rFonts w:asciiTheme="minorHAnsi" w:eastAsia="Times New Roman" w:hAnsiTheme="minorHAnsi" w:cstheme="minorHAnsi"/>
              </w:rPr>
              <w:t xml:space="preserve"> Mega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N/A</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proofErr w:type="spellStart"/>
            <w:r w:rsidRPr="00925334">
              <w:rPr>
                <w:rFonts w:asciiTheme="minorHAnsi" w:eastAsia="Times New Roman" w:hAnsiTheme="minorHAnsi" w:cstheme="minorHAnsi"/>
              </w:rPr>
              <w:t>Lidar</w:t>
            </w:r>
            <w:proofErr w:type="spellEnd"/>
            <w:r w:rsidRPr="00925334">
              <w:rPr>
                <w:rFonts w:asciiTheme="minorHAnsi" w:eastAsia="Times New Roman" w:hAnsiTheme="minorHAnsi" w:cstheme="minorHAnsi"/>
              </w:rPr>
              <w:t xml:space="preserve"> Motor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3.5</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proofErr w:type="spellStart"/>
            <w:r w:rsidRPr="00925334">
              <w:rPr>
                <w:rFonts w:asciiTheme="minorHAnsi" w:eastAsia="Times New Roman" w:hAnsiTheme="minorHAnsi" w:cstheme="minorHAnsi"/>
              </w:rPr>
              <w:t>Lidar</w:t>
            </w:r>
            <w:proofErr w:type="spellEnd"/>
            <w:r w:rsidRPr="00925334">
              <w:rPr>
                <w:rFonts w:asciiTheme="minorHAnsi" w:eastAsia="Times New Roman" w:hAnsiTheme="minorHAnsi" w:cstheme="minorHAnsi"/>
              </w:rPr>
              <w:t xml:space="preserve"> Serial Module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5</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General Analog Sensors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5</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Motors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12</w:t>
            </w:r>
          </w:p>
        </w:tc>
      </w:tr>
    </w:tbl>
    <w:p w:rsidR="005303B6" w:rsidRPr="009B287C" w:rsidRDefault="005303B6" w:rsidP="00874838">
      <w:pPr>
        <w:rPr>
          <w:rFonts w:asciiTheme="minorHAnsi" w:hAnsiTheme="minorHAnsi" w:cstheme="minorHAnsi"/>
        </w:rPr>
      </w:pPr>
      <w:proofErr w:type="gramStart"/>
      <w:r w:rsidRPr="00925334">
        <w:rPr>
          <w:rFonts w:asciiTheme="minorHAnsi" w:eastAsia="Times New Roman" w:hAnsiTheme="minorHAnsi" w:cstheme="minorHAnsi"/>
          <w:b/>
        </w:rPr>
        <w:t xml:space="preserve">Table </w:t>
      </w:r>
      <w:r w:rsidR="00F46A3A" w:rsidRPr="00925334">
        <w:rPr>
          <w:rFonts w:asciiTheme="minorHAnsi" w:eastAsia="Times New Roman" w:hAnsiTheme="minorHAnsi" w:cstheme="minorHAnsi"/>
          <w:b/>
        </w:rPr>
        <w:t>2.</w:t>
      </w:r>
      <w:proofErr w:type="gramEnd"/>
      <w:r w:rsidRPr="00925334">
        <w:rPr>
          <w:rFonts w:asciiTheme="minorHAnsi" w:eastAsia="Times New Roman" w:hAnsiTheme="minorHAnsi" w:cstheme="minorHAnsi"/>
        </w:rPr>
        <w:t xml:space="preserve"> </w:t>
      </w:r>
      <w:proofErr w:type="gramStart"/>
      <w:r w:rsidRPr="00925334">
        <w:rPr>
          <w:rFonts w:asciiTheme="minorHAnsi" w:eastAsia="Times New Roman" w:hAnsiTheme="minorHAnsi" w:cstheme="minorHAnsi"/>
        </w:rPr>
        <w:t>Electrical components voltage ratings.</w:t>
      </w:r>
      <w:proofErr w:type="gramEnd"/>
    </w:p>
    <w:p w:rsidR="005303B6" w:rsidRPr="00925334" w:rsidRDefault="005303B6" w:rsidP="00874838">
      <w:pPr>
        <w:rPr>
          <w:rFonts w:asciiTheme="minorHAnsi" w:eastAsia="Times New Roman" w:hAnsiTheme="minorHAnsi" w:cstheme="minorHAnsi"/>
        </w:rPr>
      </w:pPr>
    </w:p>
    <w:tbl>
      <w:tblPr>
        <w:tblW w:w="5000"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71"/>
        <w:gridCol w:w="2782"/>
        <w:gridCol w:w="1696"/>
        <w:gridCol w:w="1711"/>
      </w:tblGrid>
      <w:tr w:rsidR="005303B6" w:rsidRPr="00925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b/>
                <w:bCs/>
              </w:rPr>
              <w:t>Part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b/>
                <w:bCs/>
              </w:rPr>
              <w:t>Total Current (mA)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b/>
                <w:bCs/>
              </w:rPr>
              <w:t>Duty Cycle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b/>
                <w:bCs/>
              </w:rPr>
              <w:t>Power (W)</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Atom 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800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0.96</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proofErr w:type="spellStart"/>
            <w:r w:rsidRPr="00925334">
              <w:rPr>
                <w:rFonts w:asciiTheme="minorHAnsi" w:eastAsia="Times New Roman" w:hAnsiTheme="minorHAnsi" w:cstheme="minorHAnsi"/>
              </w:rPr>
              <w:t>DFRduino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0.1</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proofErr w:type="spellStart"/>
            <w:r w:rsidRPr="00925334">
              <w:rPr>
                <w:rFonts w:asciiTheme="minorHAnsi" w:eastAsia="Times New Roman" w:hAnsiTheme="minorHAnsi" w:cstheme="minorHAnsi"/>
              </w:rPr>
              <w:t>Arduino</w:t>
            </w:r>
            <w:proofErr w:type="spellEnd"/>
            <w:r w:rsidRPr="00925334">
              <w:rPr>
                <w:rFonts w:asciiTheme="minorHAnsi" w:eastAsia="Times New Roman" w:hAnsiTheme="minorHAnsi" w:cstheme="minorHAnsi"/>
              </w:rPr>
              <w:t xml:space="preserve"> Mega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N/A</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proofErr w:type="spellStart"/>
            <w:r w:rsidRPr="00925334">
              <w:rPr>
                <w:rFonts w:asciiTheme="minorHAnsi" w:eastAsia="Times New Roman" w:hAnsiTheme="minorHAnsi" w:cstheme="minorHAnsi"/>
              </w:rPr>
              <w:t>Lidar</w:t>
            </w:r>
            <w:proofErr w:type="spellEnd"/>
            <w:r w:rsidRPr="00925334">
              <w:rPr>
                <w:rFonts w:asciiTheme="minorHAnsi" w:eastAsia="Times New Roman" w:hAnsiTheme="minorHAnsi" w:cstheme="minorHAnsi"/>
              </w:rPr>
              <w:t xml:space="preserve"> Motor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0.245</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proofErr w:type="spellStart"/>
            <w:r w:rsidRPr="00925334">
              <w:rPr>
                <w:rFonts w:asciiTheme="minorHAnsi" w:eastAsia="Times New Roman" w:hAnsiTheme="minorHAnsi" w:cstheme="minorHAnsi"/>
              </w:rPr>
              <w:t>Lidar</w:t>
            </w:r>
            <w:proofErr w:type="spellEnd"/>
            <w:r w:rsidRPr="00925334">
              <w:rPr>
                <w:rFonts w:asciiTheme="minorHAnsi" w:eastAsia="Times New Roman" w:hAnsiTheme="minorHAnsi" w:cstheme="minorHAnsi"/>
              </w:rPr>
              <w:t xml:space="preserve"> Serial Module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0.25</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General Analog Sensors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0.01</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Motors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360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4.32</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i/>
                <w:iCs/>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i/>
                <w:iCs/>
              </w:rPr>
              <w:t>439mA @ 13.4V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i/>
                <w:iCs/>
              </w:rPr>
              <w:t>5.885W</w:t>
            </w:r>
          </w:p>
        </w:tc>
      </w:tr>
    </w:tbl>
    <w:p w:rsidR="005303B6" w:rsidRPr="00925334" w:rsidRDefault="00F46A3A" w:rsidP="00874838">
      <w:pPr>
        <w:rPr>
          <w:rFonts w:asciiTheme="minorHAnsi" w:eastAsia="Times New Roman" w:hAnsiTheme="minorHAnsi" w:cstheme="minorHAnsi"/>
        </w:rPr>
      </w:pPr>
      <w:proofErr w:type="gramStart"/>
      <w:r w:rsidRPr="00925334">
        <w:rPr>
          <w:rFonts w:asciiTheme="minorHAnsi" w:eastAsia="Times New Roman" w:hAnsiTheme="minorHAnsi" w:cstheme="minorHAnsi"/>
          <w:b/>
        </w:rPr>
        <w:t>Table 3</w:t>
      </w:r>
      <w:r w:rsidR="005303B6" w:rsidRPr="00925334">
        <w:rPr>
          <w:rFonts w:asciiTheme="minorHAnsi" w:eastAsia="Times New Roman" w:hAnsiTheme="minorHAnsi" w:cstheme="minorHAnsi"/>
          <w:b/>
        </w:rPr>
        <w:t>:</w:t>
      </w:r>
      <w:r w:rsidR="005303B6" w:rsidRPr="00925334">
        <w:rPr>
          <w:rFonts w:asciiTheme="minorHAnsi" w:eastAsia="Times New Roman" w:hAnsiTheme="minorHAnsi" w:cstheme="minorHAnsi"/>
        </w:rPr>
        <w:t xml:space="preserve"> Electrical components current and power ratings.</w:t>
      </w:r>
      <w:proofErr w:type="gramEnd"/>
      <w:r w:rsidR="005303B6" w:rsidRPr="00925334">
        <w:rPr>
          <w:rFonts w:asciiTheme="minorHAnsi" w:eastAsia="Times New Roman" w:hAnsiTheme="minorHAnsi" w:cstheme="minorHAnsi"/>
        </w:rPr>
        <w:t xml:space="preserve"> Note duty cycle of Atom Board (high power state 10% of time) and </w:t>
      </w:r>
      <w:proofErr w:type="spellStart"/>
      <w:r w:rsidR="005303B6" w:rsidRPr="00925334">
        <w:rPr>
          <w:rFonts w:asciiTheme="minorHAnsi" w:eastAsia="Times New Roman" w:hAnsiTheme="minorHAnsi" w:cstheme="minorHAnsi"/>
        </w:rPr>
        <w:t>Arduino</w:t>
      </w:r>
      <w:proofErr w:type="spellEnd"/>
      <w:r w:rsidR="005303B6" w:rsidRPr="00925334">
        <w:rPr>
          <w:rFonts w:asciiTheme="minorHAnsi" w:eastAsia="Times New Roman" w:hAnsiTheme="minorHAnsi" w:cstheme="minorHAnsi"/>
        </w:rPr>
        <w:t xml:space="preserve"> Mega draws power directly from Atom Board. The battery nominal </w:t>
      </w:r>
      <w:r w:rsidR="005303B6" w:rsidRPr="00925334">
        <w:rPr>
          <w:rFonts w:asciiTheme="minorHAnsi" w:eastAsia="Times New Roman" w:hAnsiTheme="minorHAnsi" w:cstheme="minorHAnsi"/>
        </w:rPr>
        <w:lastRenderedPageBreak/>
        <w:t>voltage is 13.4V.</w:t>
      </w:r>
      <w:r w:rsidR="00245793" w:rsidRPr="00925334">
        <w:rPr>
          <w:rFonts w:asciiTheme="minorHAnsi" w:eastAsia="Times New Roman" w:hAnsiTheme="minorHAnsi" w:cstheme="minorHAnsi"/>
        </w:rPr>
        <w:t xml:space="preserve"> . Let B</w:t>
      </w:r>
      <w:r w:rsidR="00245793" w:rsidRPr="00925334">
        <w:rPr>
          <w:rFonts w:asciiTheme="minorHAnsi" w:eastAsia="Times New Roman" w:hAnsiTheme="minorHAnsi" w:cstheme="minorHAnsi"/>
          <w:vertAlign w:val="subscript"/>
        </w:rPr>
        <w:t xml:space="preserve">C </w:t>
      </w:r>
      <w:r w:rsidR="00245793" w:rsidRPr="00925334">
        <w:rPr>
          <w:rFonts w:asciiTheme="minorHAnsi" w:eastAsia="Times New Roman" w:hAnsiTheme="minorHAnsi" w:cstheme="minorHAnsi"/>
        </w:rPr>
        <w:t xml:space="preserve">be the required battery capacity in amp hours, </w:t>
      </w:r>
      <w:proofErr w:type="spellStart"/>
      <w:r w:rsidR="00245793" w:rsidRPr="00925334">
        <w:rPr>
          <w:rFonts w:asciiTheme="minorHAnsi" w:eastAsia="Times New Roman" w:hAnsiTheme="minorHAnsi" w:cstheme="minorHAnsi"/>
        </w:rPr>
        <w:t>C</w:t>
      </w:r>
      <w:r w:rsidR="00245793" w:rsidRPr="00925334">
        <w:rPr>
          <w:rFonts w:asciiTheme="minorHAnsi" w:eastAsia="Times New Roman" w:hAnsiTheme="minorHAnsi" w:cstheme="minorHAnsi"/>
          <w:vertAlign w:val="subscript"/>
        </w:rPr>
        <w:t>Avg</w:t>
      </w:r>
      <w:proofErr w:type="spellEnd"/>
      <w:r w:rsidR="00245793" w:rsidRPr="00925334">
        <w:rPr>
          <w:rFonts w:asciiTheme="minorHAnsi" w:eastAsia="Times New Roman" w:hAnsiTheme="minorHAnsi" w:cstheme="minorHAnsi"/>
        </w:rPr>
        <w:t xml:space="preserve"> be the average current draw</w:t>
      </w:r>
      <w:proofErr w:type="gramStart"/>
      <w:r w:rsidR="00245793" w:rsidRPr="00925334">
        <w:rPr>
          <w:rFonts w:asciiTheme="minorHAnsi" w:eastAsia="Times New Roman" w:hAnsiTheme="minorHAnsi" w:cstheme="minorHAnsi"/>
        </w:rPr>
        <w:t>,  and</w:t>
      </w:r>
      <w:proofErr w:type="gramEnd"/>
      <w:r w:rsidR="00245793" w:rsidRPr="00925334">
        <w:rPr>
          <w:rFonts w:asciiTheme="minorHAnsi" w:eastAsia="Times New Roman" w:hAnsiTheme="minorHAnsi" w:cstheme="minorHAnsi"/>
        </w:rPr>
        <w:t xml:space="preserve"> T be time of operation during darkness in hours,</w:t>
      </w:r>
    </w:p>
    <w:p w:rsidR="003729C0" w:rsidRPr="00925334" w:rsidRDefault="00F46A3A" w:rsidP="003729C0">
      <w:pPr>
        <w:rPr>
          <w:rFonts w:asciiTheme="minorHAnsi" w:eastAsiaTheme="minorEastAsia" w:hAnsiTheme="minorHAnsi" w:cstheme="minorHAnsi"/>
        </w:rPr>
      </w:pPr>
      <w:r w:rsidRPr="00925334">
        <w:rPr>
          <w:rFonts w:asciiTheme="minorHAnsi" w:hAnsiTheme="minorHAnsi" w:cstheme="minorHAnsi"/>
          <w:b/>
          <w:sz w:val="23"/>
          <w:szCs w:val="23"/>
        </w:rPr>
        <w:t>Equation 1</w:t>
      </w:r>
      <m:oMath>
        <m:r>
          <m:rPr>
            <m:sty m:val="p"/>
          </m:rPr>
          <w:rPr>
            <w:rFonts w:ascii="Cambria Math" w:eastAsiaTheme="minorHAnsi" w:hAnsi="Cambria Math" w:cstheme="minorHAnsi"/>
            <w:color w:val="auto"/>
          </w:rPr>
          <w:br/>
        </m:r>
      </m:oMath>
      <m:oMathPara>
        <m:oMath>
          <m:sSub>
            <m:sSubPr>
              <m:ctrlPr>
                <w:rPr>
                  <w:rFonts w:ascii="Cambria Math" w:eastAsiaTheme="minorHAnsi" w:hAnsi="Cambria Math" w:cstheme="minorHAnsi"/>
                  <w:i/>
                  <w:color w:val="auto"/>
                </w:rPr>
              </m:ctrlPr>
            </m:sSubPr>
            <m:e>
              <m:r>
                <w:rPr>
                  <w:rFonts w:ascii="Cambria Math" w:hAnsi="Cambria Math" w:cstheme="minorHAnsi"/>
                </w:rPr>
                <m:t>B</m:t>
              </m:r>
            </m:e>
            <m:sub>
              <m:r>
                <w:rPr>
                  <w:rFonts w:ascii="Cambria Math" w:hAnsi="Cambria Math" w:cstheme="minorHAnsi"/>
                </w:rPr>
                <m:t>C</m:t>
              </m:r>
            </m:sub>
          </m:sSub>
          <m:r>
            <w:rPr>
              <w:rFonts w:ascii="Cambria Math" w:hAnsi="Cambria Math" w:cstheme="minorHAnsi"/>
            </w:rPr>
            <m:t>=</m:t>
          </m:r>
          <m:f>
            <m:fPr>
              <m:ctrlPr>
                <w:rPr>
                  <w:rFonts w:ascii="Cambria Math" w:eastAsiaTheme="minorHAnsi" w:hAnsi="Cambria Math" w:cstheme="minorHAnsi"/>
                  <w:i/>
                  <w:color w:val="auto"/>
                </w:rPr>
              </m:ctrlPr>
            </m:fPr>
            <m:num>
              <m:sSub>
                <m:sSubPr>
                  <m:ctrlPr>
                    <w:rPr>
                      <w:rFonts w:ascii="Cambria Math" w:eastAsiaTheme="minorHAnsi" w:hAnsi="Cambria Math" w:cstheme="minorHAnsi"/>
                      <w:i/>
                      <w:color w:val="auto"/>
                    </w:rPr>
                  </m:ctrlPr>
                </m:sSubPr>
                <m:e>
                  <m:r>
                    <w:rPr>
                      <w:rFonts w:ascii="Cambria Math" w:hAnsi="Cambria Math" w:cstheme="minorHAnsi"/>
                    </w:rPr>
                    <m:t>C</m:t>
                  </m:r>
                </m:e>
                <m:sub>
                  <m:r>
                    <w:rPr>
                      <w:rFonts w:ascii="Cambria Math" w:hAnsi="Cambria Math" w:cstheme="minorHAnsi"/>
                    </w:rPr>
                    <m:t>Avg</m:t>
                  </m:r>
                </m:sub>
              </m:sSub>
              <m:r>
                <w:rPr>
                  <w:rFonts w:ascii="Cambria Math" w:hAnsi="Cambria Math" w:cstheme="minorHAnsi"/>
                </w:rPr>
                <m:t>T</m:t>
              </m:r>
            </m:num>
            <m:den>
              <m:r>
                <w:rPr>
                  <w:rFonts w:ascii="Cambria Math" w:hAnsi="Cambria Math" w:cstheme="minorHAnsi"/>
                </w:rPr>
                <m:t>c</m:t>
              </m:r>
            </m:den>
          </m:f>
        </m:oMath>
      </m:oMathPara>
    </w:p>
    <w:p w:rsidR="005303B6" w:rsidRPr="00925334" w:rsidRDefault="005303B6" w:rsidP="005303B6">
      <w:pPr>
        <w:pStyle w:val="NormalWeb"/>
        <w:spacing w:before="0" w:beforeAutospacing="0" w:after="0" w:afterAutospacing="0"/>
        <w:jc w:val="center"/>
        <w:rPr>
          <w:rFonts w:asciiTheme="minorHAnsi" w:hAnsiTheme="minorHAnsi" w:cstheme="minorHAnsi"/>
          <w:color w:val="000000"/>
          <w:sz w:val="27"/>
          <w:szCs w:val="27"/>
        </w:rPr>
      </w:pPr>
      <w:r w:rsidRPr="00925334">
        <w:rPr>
          <w:rFonts w:asciiTheme="minorHAnsi" w:hAnsiTheme="minorHAnsi" w:cstheme="minorHAnsi"/>
          <w:color w:val="000000"/>
          <w:sz w:val="23"/>
          <w:szCs w:val="23"/>
        </w:rPr>
        <w:t xml:space="preserve"> </w:t>
      </w:r>
    </w:p>
    <w:p w:rsidR="003729C0" w:rsidRPr="00925334" w:rsidRDefault="00F46A3A" w:rsidP="003729C0">
      <w:pPr>
        <w:rPr>
          <w:rFonts w:asciiTheme="minorHAnsi" w:eastAsiaTheme="minorEastAsia" w:hAnsiTheme="minorHAnsi" w:cstheme="minorHAnsi"/>
        </w:rPr>
      </w:pPr>
      <w:proofErr w:type="gramStart"/>
      <w:r w:rsidRPr="00925334">
        <w:rPr>
          <w:rFonts w:asciiTheme="minorHAnsi" w:hAnsiTheme="minorHAnsi" w:cstheme="minorHAnsi"/>
          <w:b/>
          <w:sz w:val="23"/>
          <w:szCs w:val="23"/>
        </w:rPr>
        <w:t>Equation 2.</w:t>
      </w:r>
      <w:proofErr w:type="gramEnd"/>
      <w:r w:rsidRPr="00925334">
        <w:rPr>
          <w:rFonts w:asciiTheme="minorHAnsi" w:hAnsiTheme="minorHAnsi" w:cstheme="minorHAnsi"/>
          <w:b/>
          <w:sz w:val="23"/>
          <w:szCs w:val="23"/>
        </w:rPr>
        <w:t xml:space="preserve"> </w:t>
      </w:r>
      <m:oMath>
        <m:r>
          <m:rPr>
            <m:sty m:val="p"/>
          </m:rPr>
          <w:rPr>
            <w:rFonts w:ascii="Cambria Math" w:hAnsi="Cambria Math" w:cstheme="minorHAnsi"/>
          </w:rPr>
          <w:br/>
        </m:r>
      </m:oMath>
      <m:oMathPara>
        <m:oMath>
          <m:r>
            <w:rPr>
              <w:rFonts w:ascii="Cambria Math" w:hAnsi="Cambria Math" w:cstheme="minorHAnsi"/>
            </w:rPr>
            <m:t>5.515Ah=</m:t>
          </m:r>
          <m:f>
            <m:fPr>
              <m:ctrlPr>
                <w:rPr>
                  <w:rFonts w:ascii="Cambria Math" w:eastAsiaTheme="minorHAnsi" w:hAnsi="Cambria Math" w:cstheme="minorHAnsi"/>
                  <w:i/>
                  <w:color w:val="auto"/>
                </w:rPr>
              </m:ctrlPr>
            </m:fPr>
            <m:num>
              <m:r>
                <w:rPr>
                  <w:rFonts w:ascii="Cambria Math" w:hAnsi="Cambria Math" w:cstheme="minorHAnsi"/>
                </w:rPr>
                <m:t>0.439A*10.2</m:t>
              </m:r>
              <m:r>
                <w:rPr>
                  <w:rFonts w:ascii="Cambria Math" w:hAnsi="Cambria Math" w:cstheme="minorHAnsi"/>
                </w:rPr>
                <m:t>hr</m:t>
              </m:r>
            </m:num>
            <m:den>
              <m:r>
                <w:rPr>
                  <w:rFonts w:ascii="Cambria Math" w:hAnsi="Cambria Math" w:cstheme="minorHAnsi"/>
                </w:rPr>
                <m:t>1-0.2</m:t>
              </m:r>
            </m:den>
          </m:f>
        </m:oMath>
      </m:oMathPara>
    </w:p>
    <w:p w:rsidR="005303B6" w:rsidRPr="00925334" w:rsidRDefault="005303B6" w:rsidP="005303B6">
      <w:pPr>
        <w:pStyle w:val="NormalWeb"/>
        <w:spacing w:before="0" w:beforeAutospacing="0" w:after="0" w:afterAutospacing="0"/>
        <w:jc w:val="center"/>
        <w:rPr>
          <w:rFonts w:asciiTheme="minorHAnsi" w:hAnsiTheme="minorHAnsi" w:cstheme="minorHAnsi"/>
          <w:color w:val="000000"/>
          <w:sz w:val="27"/>
          <w:szCs w:val="27"/>
        </w:rPr>
      </w:pPr>
    </w:p>
    <w:p w:rsidR="005303B6" w:rsidRPr="00925334" w:rsidRDefault="005303B6" w:rsidP="005303B6">
      <w:pPr>
        <w:jc w:val="center"/>
        <w:rPr>
          <w:rFonts w:asciiTheme="minorHAnsi" w:eastAsia="Times New Roman" w:hAnsiTheme="minorHAnsi" w:cstheme="minorHAnsi"/>
        </w:rPr>
      </w:pP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 xml:space="preserve">Given a total wattage, the required battery capacity can be calculated. Let </w:t>
      </w:r>
      <w:r w:rsidRPr="00925334">
        <w:rPr>
          <w:rFonts w:asciiTheme="minorHAnsi" w:eastAsia="Times New Roman" w:hAnsiTheme="minorHAnsi" w:cstheme="minorHAnsi"/>
          <w:i/>
          <w:iCs/>
        </w:rPr>
        <w:t>c</w:t>
      </w:r>
      <w:r w:rsidRPr="00925334">
        <w:rPr>
          <w:rFonts w:asciiTheme="minorHAnsi" w:eastAsia="Times New Roman" w:hAnsiTheme="minorHAnsi" w:cstheme="minorHAnsi"/>
        </w:rPr>
        <w:t xml:space="preserve"> be the lower bound battery SOC (0.2 for </w:t>
      </w:r>
      <w:proofErr w:type="spellStart"/>
      <w:r w:rsidRPr="00925334">
        <w:rPr>
          <w:rFonts w:asciiTheme="minorHAnsi" w:eastAsia="Times New Roman" w:hAnsiTheme="minorHAnsi" w:cstheme="minorHAnsi"/>
        </w:rPr>
        <w:t>LiFePo</w:t>
      </w:r>
      <w:proofErr w:type="spellEnd"/>
      <w:r w:rsidRPr="00925334">
        <w:rPr>
          <w:rFonts w:asciiTheme="minorHAnsi" w:eastAsia="Times New Roman" w:hAnsiTheme="minorHAnsi" w:cstheme="minorHAnsi"/>
        </w:rPr>
        <w:t xml:space="preserve"> batteries)</w:t>
      </w: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 xml:space="preserve"> </w:t>
      </w:r>
    </w:p>
    <w:p w:rsidR="003729C0" w:rsidRPr="00925334" w:rsidRDefault="00F46A3A" w:rsidP="003729C0">
      <w:pPr>
        <w:rPr>
          <w:rFonts w:asciiTheme="minorHAnsi" w:eastAsiaTheme="minorEastAsia" w:hAnsiTheme="minorHAnsi" w:cstheme="minorHAnsi"/>
        </w:rPr>
      </w:pPr>
      <w:proofErr w:type="gramStart"/>
      <w:r w:rsidRPr="00925334">
        <w:rPr>
          <w:rFonts w:asciiTheme="minorHAnsi" w:hAnsiTheme="minorHAnsi" w:cstheme="minorHAnsi"/>
          <w:b/>
          <w:sz w:val="23"/>
          <w:szCs w:val="23"/>
        </w:rPr>
        <w:t>Equation 3.</w:t>
      </w:r>
      <w:proofErr w:type="gramEnd"/>
      <w:r w:rsidRPr="00925334">
        <w:rPr>
          <w:rFonts w:asciiTheme="minorHAnsi" w:hAnsiTheme="minorHAnsi" w:cstheme="minorHAnsi"/>
          <w:b/>
          <w:sz w:val="23"/>
          <w:szCs w:val="23"/>
        </w:rPr>
        <w:t xml:space="preserve"> </w:t>
      </w:r>
      <m:oMath>
        <m:r>
          <m:rPr>
            <m:sty m:val="p"/>
          </m:rPr>
          <w:rPr>
            <w:rFonts w:ascii="Cambria Math" w:eastAsiaTheme="minorHAnsi" w:hAnsi="Cambria Math" w:cstheme="minorHAnsi"/>
            <w:color w:val="auto"/>
          </w:rPr>
          <w:br/>
        </m:r>
      </m:oMath>
      <m:oMathPara>
        <m:oMath>
          <m:sSub>
            <m:sSubPr>
              <m:ctrlPr>
                <w:rPr>
                  <w:rFonts w:ascii="Cambria Math" w:eastAsiaTheme="minorHAnsi" w:hAnsi="Cambria Math" w:cstheme="minorHAnsi"/>
                  <w:i/>
                  <w:color w:val="auto"/>
                </w:rPr>
              </m:ctrlPr>
            </m:sSubPr>
            <m:e>
              <m:r>
                <w:rPr>
                  <w:rFonts w:ascii="Cambria Math" w:hAnsi="Cambria Math" w:cstheme="minorHAnsi"/>
                </w:rPr>
                <m:t>S</m:t>
              </m:r>
            </m:e>
            <m:sub>
              <m:r>
                <w:rPr>
                  <w:rFonts w:ascii="Cambria Math" w:hAnsi="Cambria Math" w:cstheme="minorHAnsi"/>
                </w:rPr>
                <m:t>p</m:t>
              </m:r>
            </m:sub>
          </m:sSub>
          <m:r>
            <w:rPr>
              <w:rFonts w:ascii="Cambria Math" w:hAnsi="Cambria Math" w:cstheme="minorHAnsi"/>
            </w:rPr>
            <m:t>=</m:t>
          </m:r>
          <m:f>
            <m:fPr>
              <m:ctrlPr>
                <w:rPr>
                  <w:rFonts w:ascii="Cambria Math" w:eastAsiaTheme="minorHAnsi" w:hAnsi="Cambria Math" w:cstheme="minorHAnsi"/>
                  <w:i/>
                  <w:color w:val="auto"/>
                </w:rPr>
              </m:ctrlPr>
            </m:fPr>
            <m:num>
              <m:sSub>
                <m:sSubPr>
                  <m:ctrlPr>
                    <w:rPr>
                      <w:rFonts w:ascii="Cambria Math" w:eastAsiaTheme="minorHAnsi" w:hAnsi="Cambria Math" w:cstheme="minorHAnsi"/>
                      <w:i/>
                      <w:color w:val="auto"/>
                    </w:rPr>
                  </m:ctrlPr>
                </m:sSubPr>
                <m:e>
                  <m:r>
                    <w:rPr>
                      <w:rFonts w:ascii="Cambria Math" w:hAnsi="Cambria Math" w:cstheme="minorHAnsi"/>
                    </w:rPr>
                    <m:t>B</m:t>
                  </m:r>
                </m:e>
                <m:sub>
                  <m:r>
                    <w:rPr>
                      <w:rFonts w:ascii="Cambria Math" w:hAnsi="Cambria Math" w:cstheme="minorHAnsi"/>
                    </w:rPr>
                    <m:t>v</m:t>
                  </m:r>
                </m:sub>
              </m:sSub>
              <m:r>
                <w:rPr>
                  <w:rFonts w:ascii="Cambria Math" w:hAnsi="Cambria Math" w:cstheme="minorHAnsi"/>
                </w:rPr>
                <m:t>*</m:t>
              </m:r>
              <m:sSub>
                <m:sSubPr>
                  <m:ctrlPr>
                    <w:rPr>
                      <w:rFonts w:ascii="Cambria Math" w:eastAsiaTheme="minorHAnsi" w:hAnsi="Cambria Math" w:cstheme="minorHAnsi"/>
                      <w:i/>
                      <w:color w:val="auto"/>
                    </w:rPr>
                  </m:ctrlPr>
                </m:sSubPr>
                <m:e>
                  <m:r>
                    <w:rPr>
                      <w:rFonts w:ascii="Cambria Math" w:hAnsi="Cambria Math" w:cstheme="minorHAnsi"/>
                    </w:rPr>
                    <m:t>B</m:t>
                  </m:r>
                </m:e>
                <m:sub>
                  <m:r>
                    <w:rPr>
                      <w:rFonts w:ascii="Cambria Math" w:hAnsi="Cambria Math" w:cstheme="minorHAnsi"/>
                    </w:rPr>
                    <m:t>c</m:t>
                  </m:r>
                </m:sub>
              </m:sSub>
              <m:r>
                <w:rPr>
                  <w:rFonts w:ascii="Cambria Math" w:hAnsi="Cambria Math" w:cstheme="minorHAnsi"/>
                </w:rPr>
                <m:t>+</m:t>
              </m:r>
              <m:sSub>
                <m:sSubPr>
                  <m:ctrlPr>
                    <w:rPr>
                      <w:rFonts w:ascii="Cambria Math" w:eastAsiaTheme="minorHAnsi" w:hAnsi="Cambria Math" w:cstheme="minorHAnsi"/>
                      <w:i/>
                      <w:color w:val="auto"/>
                    </w:rPr>
                  </m:ctrlPr>
                </m:sSubPr>
                <m:e>
                  <m:r>
                    <w:rPr>
                      <w:rFonts w:ascii="Cambria Math" w:hAnsi="Cambria Math" w:cstheme="minorHAnsi"/>
                    </w:rPr>
                    <m:t>C</m:t>
                  </m:r>
                </m:e>
                <m:sub>
                  <m:r>
                    <w:rPr>
                      <w:rFonts w:ascii="Cambria Math" w:hAnsi="Cambria Math" w:cstheme="minorHAnsi"/>
                    </w:rPr>
                    <m:t>Avg</m:t>
                  </m:r>
                </m:sub>
              </m:sSub>
              <m:r>
                <w:rPr>
                  <w:rFonts w:ascii="Cambria Math" w:hAnsi="Cambria Math" w:cstheme="minorHAnsi"/>
                </w:rPr>
                <m:t>*T</m:t>
              </m:r>
            </m:num>
            <m:den>
              <m:r>
                <w:rPr>
                  <w:rFonts w:ascii="Cambria Math" w:hAnsi="Cambria Math" w:cstheme="minorHAnsi"/>
                </w:rPr>
                <m:t>a*(24-T)</m:t>
              </m:r>
            </m:den>
          </m:f>
        </m:oMath>
      </m:oMathPara>
    </w:p>
    <w:p w:rsidR="005303B6" w:rsidRPr="00925334" w:rsidRDefault="00F46A3A" w:rsidP="003729C0">
      <w:pPr>
        <w:pStyle w:val="NormalWeb"/>
        <w:spacing w:before="0" w:beforeAutospacing="0" w:after="0" w:afterAutospacing="0"/>
        <w:rPr>
          <w:rFonts w:asciiTheme="minorHAnsi" w:hAnsiTheme="minorHAnsi" w:cstheme="minorHAnsi"/>
          <w:color w:val="000000"/>
          <w:sz w:val="27"/>
          <w:szCs w:val="27"/>
        </w:rPr>
      </w:pPr>
      <w:proofErr w:type="gramStart"/>
      <w:r w:rsidRPr="00925334">
        <w:rPr>
          <w:rFonts w:asciiTheme="minorHAnsi" w:hAnsiTheme="minorHAnsi" w:cstheme="minorHAnsi"/>
          <w:b/>
          <w:color w:val="000000"/>
          <w:sz w:val="23"/>
          <w:szCs w:val="23"/>
        </w:rPr>
        <w:t>Equation 4.</w:t>
      </w:r>
      <w:proofErr w:type="gramEnd"/>
      <w:r w:rsidRPr="00925334">
        <w:rPr>
          <w:rFonts w:asciiTheme="minorHAnsi" w:hAnsiTheme="minorHAnsi" w:cstheme="minorHAnsi"/>
          <w:b/>
          <w:color w:val="000000"/>
          <w:sz w:val="23"/>
          <w:szCs w:val="23"/>
        </w:rPr>
        <w:t xml:space="preserve"> </w:t>
      </w:r>
      <m:oMath>
        <m:r>
          <m:rPr>
            <m:sty m:val="p"/>
          </m:rPr>
          <w:rPr>
            <w:rFonts w:ascii="Cambria Math" w:hAnsi="Cambria Math" w:cstheme="minorHAnsi"/>
          </w:rPr>
          <w:br/>
        </m:r>
      </m:oMath>
      <m:oMathPara>
        <m:oMath>
          <m:r>
            <w:rPr>
              <w:rFonts w:ascii="Cambria Math" w:hAnsi="Cambria Math" w:cstheme="minorHAnsi"/>
            </w:rPr>
            <m:t>18.476W=</m:t>
          </m:r>
          <m:f>
            <m:fPr>
              <m:ctrlPr>
                <w:rPr>
                  <w:rFonts w:ascii="Cambria Math" w:eastAsiaTheme="minorHAnsi" w:hAnsi="Cambria Math" w:cstheme="minorHAnsi"/>
                  <w:i/>
                  <w:sz w:val="22"/>
                  <w:szCs w:val="22"/>
                </w:rPr>
              </m:ctrlPr>
            </m:fPr>
            <m:num>
              <m:r>
                <w:rPr>
                  <w:rFonts w:ascii="Cambria Math" w:hAnsi="Cambria Math" w:cstheme="minorHAnsi"/>
                </w:rPr>
                <m:t>13.4V*5.515Ah+0.439A*10.2</m:t>
              </m:r>
              <m:r>
                <w:rPr>
                  <w:rFonts w:ascii="Cambria Math" w:hAnsi="Cambria Math" w:cstheme="minorHAnsi"/>
                </w:rPr>
                <m:t>hr</m:t>
              </m:r>
            </m:num>
            <m:den>
              <m:r>
                <w:rPr>
                  <w:rFonts w:ascii="Cambria Math" w:hAnsi="Cambria Math" w:cstheme="minorHAnsi"/>
                </w:rPr>
                <m:t>.6*13.8</m:t>
              </m:r>
              <m:r>
                <w:rPr>
                  <w:rFonts w:ascii="Cambria Math" w:hAnsi="Cambria Math" w:cstheme="minorHAnsi"/>
                </w:rPr>
                <m:t>hr</m:t>
              </m:r>
            </m:den>
          </m:f>
        </m:oMath>
      </m:oMathPara>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 xml:space="preserve"> </w:t>
      </w:r>
    </w:p>
    <w:p w:rsidR="00F46A3A" w:rsidRPr="00925334" w:rsidRDefault="005303B6" w:rsidP="00F46A3A">
      <w:pPr>
        <w:ind w:firstLine="720"/>
        <w:rPr>
          <w:rFonts w:asciiTheme="minorHAnsi" w:eastAsia="Times New Roman" w:hAnsiTheme="minorHAnsi" w:cstheme="minorHAnsi"/>
        </w:rPr>
      </w:pPr>
      <w:r w:rsidRPr="00925334">
        <w:rPr>
          <w:rFonts w:asciiTheme="minorHAnsi" w:eastAsia="Times New Roman" w:hAnsiTheme="minorHAnsi" w:cstheme="minorHAnsi"/>
        </w:rPr>
        <w:t>The battery nominal voltage used in the above calculation is the experimental average while discharging the actual battery unit used. The solar panel wattage requirement can be calculated from this value assuming that the battery SOC will be at 20% and the electrical components will continue to draw power during charging. The solar panel needs to supply enough power to recharge the batteries while supplying enough power to operate the electrical systems. Let S</w:t>
      </w:r>
      <w:r w:rsidRPr="00925334">
        <w:rPr>
          <w:rFonts w:asciiTheme="minorHAnsi" w:eastAsia="Times New Roman" w:hAnsiTheme="minorHAnsi" w:cstheme="minorHAnsi"/>
          <w:vertAlign w:val="subscript"/>
        </w:rPr>
        <w:t>P</w:t>
      </w:r>
      <w:r w:rsidRPr="00925334">
        <w:rPr>
          <w:rFonts w:asciiTheme="minorHAnsi" w:eastAsia="Times New Roman" w:hAnsiTheme="minorHAnsi" w:cstheme="minorHAnsi"/>
        </w:rPr>
        <w:t xml:space="preserve"> be the power of the solar panel and B</w:t>
      </w:r>
      <w:r w:rsidRPr="00925334">
        <w:rPr>
          <w:rFonts w:asciiTheme="minorHAnsi" w:eastAsia="Times New Roman" w:hAnsiTheme="minorHAnsi" w:cstheme="minorHAnsi"/>
          <w:vertAlign w:val="subscript"/>
        </w:rPr>
        <w:t>V</w:t>
      </w:r>
      <w:r w:rsidRPr="00925334">
        <w:rPr>
          <w:rFonts w:asciiTheme="minorHAnsi" w:eastAsia="Times New Roman" w:hAnsiTheme="minorHAnsi" w:cstheme="minorHAnsi"/>
        </w:rPr>
        <w:t xml:space="preserve"> be the battery’s nominal voltage, and </w:t>
      </w:r>
      <w:r w:rsidRPr="00925334">
        <w:rPr>
          <w:rFonts w:asciiTheme="minorHAnsi" w:eastAsia="Times New Roman" w:hAnsiTheme="minorHAnsi" w:cstheme="minorHAnsi"/>
          <w:i/>
          <w:iCs/>
        </w:rPr>
        <w:t>a</w:t>
      </w:r>
      <w:r w:rsidRPr="00925334">
        <w:rPr>
          <w:rFonts w:asciiTheme="minorHAnsi" w:eastAsia="Times New Roman" w:hAnsiTheme="minorHAnsi" w:cstheme="minorHAnsi"/>
        </w:rPr>
        <w:t xml:space="preserve"> (~0.6) be constant which adjust for solar power drop due to average angle of the sun relative to the solar panel</w:t>
      </w:r>
      <w:r w:rsidR="00F46A3A" w:rsidRPr="00925334">
        <w:rPr>
          <w:rFonts w:asciiTheme="minorHAnsi" w:eastAsia="Times New Roman" w:hAnsiTheme="minorHAnsi" w:cstheme="minorHAnsi"/>
        </w:rPr>
        <w:t>.</w:t>
      </w:r>
    </w:p>
    <w:p w:rsidR="005303B6" w:rsidRPr="00925334" w:rsidRDefault="005303B6" w:rsidP="00F46A3A">
      <w:pPr>
        <w:ind w:firstLine="720"/>
        <w:rPr>
          <w:rFonts w:asciiTheme="minorHAnsi" w:eastAsia="Times New Roman" w:hAnsiTheme="minorHAnsi" w:cstheme="minorHAnsi"/>
        </w:rPr>
      </w:pPr>
      <w:r w:rsidRPr="00925334">
        <w:rPr>
          <w:rFonts w:asciiTheme="minorHAnsi" w:eastAsia="Times New Roman" w:hAnsiTheme="minorHAnsi" w:cstheme="minorHAnsi"/>
        </w:rPr>
        <w:t>Note that this is required average power required to return the battery SOC to 100% while continuing operation.</w:t>
      </w:r>
    </w:p>
    <w:p w:rsidR="005303B6" w:rsidRPr="00925334" w:rsidRDefault="005303B6" w:rsidP="00874838">
      <w:pPr>
        <w:pStyle w:val="Heading2"/>
        <w:rPr>
          <w:rFonts w:asciiTheme="minorHAnsi" w:hAnsiTheme="minorHAnsi" w:cstheme="minorHAnsi"/>
        </w:rPr>
      </w:pPr>
      <w:bookmarkStart w:id="20" w:name="_Toc323000987"/>
      <w:r w:rsidRPr="00925334">
        <w:rPr>
          <w:rFonts w:asciiTheme="minorHAnsi" w:hAnsiTheme="minorHAnsi" w:cstheme="minorHAnsi"/>
        </w:rPr>
        <w:t>Electrical Design Decisions</w:t>
      </w:r>
      <w:bookmarkEnd w:id="20"/>
    </w:p>
    <w:p w:rsidR="005303B6" w:rsidRPr="00925334" w:rsidRDefault="005303B6" w:rsidP="00874838">
      <w:pPr>
        <w:pStyle w:val="Heading3"/>
        <w:rPr>
          <w:rFonts w:asciiTheme="minorHAnsi" w:hAnsiTheme="minorHAnsi" w:cstheme="minorHAnsi"/>
        </w:rPr>
      </w:pPr>
      <w:bookmarkStart w:id="21" w:name="_Toc323000988"/>
      <w:r w:rsidRPr="00925334">
        <w:rPr>
          <w:rFonts w:asciiTheme="minorHAnsi" w:hAnsiTheme="minorHAnsi" w:cstheme="minorHAnsi"/>
        </w:rPr>
        <w:t>Power Supplies</w:t>
      </w:r>
      <w:bookmarkEnd w:id="21"/>
    </w:p>
    <w:p w:rsidR="005303B6" w:rsidRPr="00925334" w:rsidRDefault="005303B6" w:rsidP="00F46A3A">
      <w:pPr>
        <w:ind w:firstLine="720"/>
        <w:rPr>
          <w:rFonts w:asciiTheme="minorHAnsi" w:eastAsia="Times New Roman" w:hAnsiTheme="minorHAnsi" w:cstheme="minorHAnsi"/>
        </w:rPr>
      </w:pPr>
      <w:r w:rsidRPr="00925334">
        <w:rPr>
          <w:rFonts w:asciiTheme="minorHAnsi" w:eastAsia="Times New Roman" w:hAnsiTheme="minorHAnsi" w:cstheme="minorHAnsi"/>
        </w:rPr>
        <w:t xml:space="preserve">To ensure maximum safety during battery discharge and charging and to minimize mass </w:t>
      </w:r>
      <w:proofErr w:type="spellStart"/>
      <w:r w:rsidRPr="00925334">
        <w:rPr>
          <w:rFonts w:asciiTheme="minorHAnsi" w:eastAsia="Times New Roman" w:hAnsiTheme="minorHAnsi" w:cstheme="minorHAnsi"/>
        </w:rPr>
        <w:t>LiFePo</w:t>
      </w:r>
      <w:proofErr w:type="spellEnd"/>
      <w:r w:rsidRPr="00925334">
        <w:rPr>
          <w:rFonts w:asciiTheme="minorHAnsi" w:eastAsia="Times New Roman" w:hAnsiTheme="minorHAnsi" w:cstheme="minorHAnsi"/>
        </w:rPr>
        <w:t xml:space="preserve"> batteries were chosen as the method for energy storage. Li-Ion batteries were not considered due to the difficulty of safely and properly charging them in battery packs. According to the above calculations, the power supplies must supply at least 12V and supply at least 0.5A current draw.</w:t>
      </w:r>
    </w:p>
    <w:p w:rsidR="005303B6" w:rsidRPr="00925334" w:rsidRDefault="005303B6" w:rsidP="00F46A3A">
      <w:pPr>
        <w:ind w:firstLine="720"/>
        <w:rPr>
          <w:rFonts w:asciiTheme="minorHAnsi" w:eastAsia="Times New Roman" w:hAnsiTheme="minorHAnsi" w:cstheme="minorHAnsi"/>
        </w:rPr>
      </w:pPr>
      <w:r w:rsidRPr="00925334">
        <w:rPr>
          <w:rFonts w:asciiTheme="minorHAnsi" w:eastAsia="Times New Roman" w:hAnsiTheme="minorHAnsi" w:cstheme="minorHAnsi"/>
        </w:rPr>
        <w:t xml:space="preserve">The solar panel must be rated to provide at least 18.476 watts. The solar panel could be constructed from solar cells or purchased </w:t>
      </w:r>
      <w:r w:rsidR="00874838" w:rsidRPr="00925334">
        <w:rPr>
          <w:rFonts w:asciiTheme="minorHAnsi" w:eastAsia="Times New Roman" w:hAnsiTheme="minorHAnsi" w:cstheme="minorHAnsi"/>
        </w:rPr>
        <w:t>pre-assembled</w:t>
      </w:r>
      <w:r w:rsidRPr="00925334">
        <w:rPr>
          <w:rFonts w:asciiTheme="minorHAnsi" w:eastAsia="Times New Roman" w:hAnsiTheme="minorHAnsi" w:cstheme="minorHAnsi"/>
        </w:rPr>
        <w:t xml:space="preserve">. A survey of available solar panels rated within the required range showed that solar panel kits were nearly ⅓ the price of preassembled panels. Kits provided the freedom of choosing construction materials in order to minimize mass. A 25W solar panel </w:t>
      </w:r>
      <w:r w:rsidRPr="00925334">
        <w:rPr>
          <w:rFonts w:asciiTheme="minorHAnsi" w:eastAsia="Times New Roman" w:hAnsiTheme="minorHAnsi" w:cstheme="minorHAnsi"/>
        </w:rPr>
        <w:lastRenderedPageBreak/>
        <w:t xml:space="preserve">kit was chosen to compensate for lost power in the often hazy and cloudy weather conditions within city limits. The panel is composed of 36 individual solar cells soldered in series, rated at 0.5V and 1.4A (0.7W) each. </w:t>
      </w:r>
    </w:p>
    <w:p w:rsidR="005303B6" w:rsidRPr="00925334" w:rsidRDefault="005303B6" w:rsidP="00874838">
      <w:pPr>
        <w:pStyle w:val="Heading3"/>
        <w:rPr>
          <w:rFonts w:asciiTheme="minorHAnsi" w:hAnsiTheme="minorHAnsi" w:cstheme="minorHAnsi"/>
        </w:rPr>
      </w:pPr>
      <w:bookmarkStart w:id="22" w:name="_Toc323000989"/>
      <w:r w:rsidRPr="00925334">
        <w:rPr>
          <w:rFonts w:asciiTheme="minorHAnsi" w:hAnsiTheme="minorHAnsi" w:cstheme="minorHAnsi"/>
        </w:rPr>
        <w:t>Environment Sensing</w:t>
      </w:r>
      <w:bookmarkEnd w:id="22"/>
    </w:p>
    <w:p w:rsidR="005303B6" w:rsidRPr="00925334" w:rsidRDefault="005303B6" w:rsidP="00F46A3A">
      <w:pPr>
        <w:ind w:firstLine="720"/>
        <w:rPr>
          <w:rFonts w:asciiTheme="minorHAnsi" w:eastAsia="Times New Roman" w:hAnsiTheme="minorHAnsi" w:cstheme="minorHAnsi"/>
        </w:rPr>
      </w:pPr>
      <w:r w:rsidRPr="00925334">
        <w:rPr>
          <w:rFonts w:asciiTheme="minorHAnsi" w:eastAsia="Times New Roman" w:hAnsiTheme="minorHAnsi" w:cstheme="minorHAnsi"/>
        </w:rPr>
        <w:t>The path planning algorithms for autonomous navigation require knowledge of the current state of the environment. The current state of the environment is defined by an array of distances to surrounding physical objects and measurements of light intensity at multiple locations on the solar panel. Path planning algorithms require continuous information for optimal path planning rather than discrete measurements. This is a requirement for further software development when more complicated algorithms are introduced.</w:t>
      </w:r>
    </w:p>
    <w:p w:rsidR="005303B6" w:rsidRPr="00925334" w:rsidRDefault="005303B6" w:rsidP="00F46A3A">
      <w:pPr>
        <w:ind w:firstLine="720"/>
        <w:rPr>
          <w:rFonts w:asciiTheme="minorHAnsi" w:eastAsia="Times New Roman" w:hAnsiTheme="minorHAnsi" w:cstheme="minorHAnsi"/>
        </w:rPr>
      </w:pPr>
      <w:r w:rsidRPr="00925334">
        <w:rPr>
          <w:rFonts w:asciiTheme="minorHAnsi" w:eastAsia="Times New Roman" w:hAnsiTheme="minorHAnsi" w:cstheme="minorHAnsi"/>
        </w:rPr>
        <w:t xml:space="preserve">Noting that testing will be conducted in a parking deck, on flat terrain with solid walls and no small obstacles the 3D environment could be simplified into a 2D environment. This is possible because given the rovers size, it will not fit under obstacles nor will it have to surmount obstacles. Therefore we would like to take a plane parallel to the base of the body of the rover and provide an array of distances to surrounding objects. Noting that another goal is efficient use and storage of solar power while travelling a maximum distance, we note that turning is </w:t>
      </w:r>
      <w:r w:rsidR="00F46A3A" w:rsidRPr="00925334">
        <w:rPr>
          <w:rFonts w:asciiTheme="minorHAnsi" w:eastAsia="Times New Roman" w:hAnsiTheme="minorHAnsi" w:cstheme="minorHAnsi"/>
        </w:rPr>
        <w:t>counterproductive</w:t>
      </w:r>
      <w:r w:rsidRPr="00925334">
        <w:rPr>
          <w:rFonts w:asciiTheme="minorHAnsi" w:eastAsia="Times New Roman" w:hAnsiTheme="minorHAnsi" w:cstheme="minorHAnsi"/>
        </w:rPr>
        <w:t>. Therefore providing 360 degrees of distance information would allow software to compute the optimal path without having to re-orient the rover e.g. using front facing stereo vision cameras requires the rover or a camera mount to spin to provide 360 degrees of information.</w:t>
      </w:r>
    </w:p>
    <w:p w:rsidR="005303B6" w:rsidRPr="00925334" w:rsidRDefault="005303B6" w:rsidP="00F46A3A">
      <w:pPr>
        <w:ind w:firstLine="720"/>
        <w:rPr>
          <w:rFonts w:asciiTheme="minorHAnsi" w:eastAsia="Times New Roman" w:hAnsiTheme="minorHAnsi" w:cstheme="minorHAnsi"/>
        </w:rPr>
      </w:pPr>
      <w:r w:rsidRPr="00925334">
        <w:rPr>
          <w:rFonts w:asciiTheme="minorHAnsi" w:eastAsia="Times New Roman" w:hAnsiTheme="minorHAnsi" w:cstheme="minorHAnsi"/>
        </w:rPr>
        <w:t xml:space="preserve">Hence the </w:t>
      </w:r>
      <w:proofErr w:type="spellStart"/>
      <w:r w:rsidRPr="00925334">
        <w:rPr>
          <w:rFonts w:asciiTheme="minorHAnsi" w:eastAsia="Times New Roman" w:hAnsiTheme="minorHAnsi" w:cstheme="minorHAnsi"/>
        </w:rPr>
        <w:t>lidar</w:t>
      </w:r>
      <w:proofErr w:type="spellEnd"/>
      <w:r w:rsidRPr="00925334">
        <w:rPr>
          <w:rFonts w:asciiTheme="minorHAnsi" w:eastAsia="Times New Roman" w:hAnsiTheme="minorHAnsi" w:cstheme="minorHAnsi"/>
        </w:rPr>
        <w:t xml:space="preserve"> module from the </w:t>
      </w:r>
      <w:proofErr w:type="spellStart"/>
      <w:r w:rsidRPr="00925334">
        <w:rPr>
          <w:rFonts w:asciiTheme="minorHAnsi" w:eastAsia="Times New Roman" w:hAnsiTheme="minorHAnsi" w:cstheme="minorHAnsi"/>
        </w:rPr>
        <w:t>Neato</w:t>
      </w:r>
      <w:proofErr w:type="spellEnd"/>
      <w:r w:rsidRPr="00925334">
        <w:rPr>
          <w:rFonts w:asciiTheme="minorHAnsi" w:eastAsia="Times New Roman" w:hAnsiTheme="minorHAnsi" w:cstheme="minorHAnsi"/>
        </w:rPr>
        <w:t xml:space="preserve"> XV-11 vacuum satisfies each of the requirements. This module is easy to remove from the vacuum system in under an hour and requires minimal supporting circuitry. The module can be interfaced using a serial connection at 115200 baud rate, supplying 5V of power to the laser and sensor and PWM power to the DC motor.</w:t>
      </w:r>
    </w:p>
    <w:p w:rsidR="005303B6" w:rsidRPr="00925334" w:rsidRDefault="005303B6" w:rsidP="00F46A3A">
      <w:pPr>
        <w:ind w:firstLine="720"/>
        <w:rPr>
          <w:rFonts w:asciiTheme="minorHAnsi" w:eastAsia="Times New Roman" w:hAnsiTheme="minorHAnsi" w:cstheme="minorHAnsi"/>
        </w:rPr>
      </w:pPr>
      <w:r w:rsidRPr="00925334">
        <w:rPr>
          <w:rFonts w:asciiTheme="minorHAnsi" w:eastAsia="Times New Roman" w:hAnsiTheme="minorHAnsi" w:cstheme="minorHAnsi"/>
        </w:rPr>
        <w:t xml:space="preserve">Other options were explored for environment sensing. Our original novel approach was to use input from an Xbox Kinect. However communication with computer vision researchers revealed the Kinect’s sensitivity to direct sunlight i.e. distance sensing would work at night but would provide little to no accuracy during the day due to the infrared interference caused by the </w:t>
      </w:r>
      <w:proofErr w:type="gramStart"/>
      <w:r w:rsidRPr="00925334">
        <w:rPr>
          <w:rFonts w:asciiTheme="minorHAnsi" w:eastAsia="Times New Roman" w:hAnsiTheme="minorHAnsi" w:cstheme="minorHAnsi"/>
        </w:rPr>
        <w:t>sun .</w:t>
      </w:r>
      <w:proofErr w:type="gramEnd"/>
      <w:r w:rsidRPr="00925334">
        <w:rPr>
          <w:rFonts w:asciiTheme="minorHAnsi" w:eastAsia="Times New Roman" w:hAnsiTheme="minorHAnsi" w:cstheme="minorHAnsi"/>
        </w:rPr>
        <w:t xml:space="preserve"> Using the Kinect would require another solution to sense distance during the day.</w:t>
      </w:r>
    </w:p>
    <w:p w:rsidR="005303B6" w:rsidRPr="00925334" w:rsidRDefault="005303B6" w:rsidP="00F46A3A">
      <w:pPr>
        <w:ind w:firstLine="720"/>
        <w:rPr>
          <w:rFonts w:asciiTheme="minorHAnsi" w:eastAsia="Times New Roman" w:hAnsiTheme="minorHAnsi" w:cstheme="minorHAnsi"/>
        </w:rPr>
      </w:pPr>
      <w:r w:rsidRPr="00925334">
        <w:rPr>
          <w:rFonts w:asciiTheme="minorHAnsi" w:eastAsia="Times New Roman" w:hAnsiTheme="minorHAnsi" w:cstheme="minorHAnsi"/>
        </w:rPr>
        <w:t>The second consideration was using stereo vision along with Open CV libraries to build a 3D model of the environment. Any camera chosen would provide a limited range of view, requiring the cameras to be re-oriented. This would either waste power, turning the entire rover with fixed front facing cameras or increase design complexity, requiring an extra motor to rotate the camera. Furthermore, the cameras would not be able to provide useful information during hours of darkness which would require another depth sensing system.</w:t>
      </w:r>
    </w:p>
    <w:p w:rsidR="005303B6" w:rsidRPr="00925334" w:rsidRDefault="005303B6" w:rsidP="00F46A3A">
      <w:pPr>
        <w:ind w:firstLine="720"/>
        <w:rPr>
          <w:rFonts w:asciiTheme="minorHAnsi" w:eastAsia="Times New Roman" w:hAnsiTheme="minorHAnsi" w:cstheme="minorHAnsi"/>
        </w:rPr>
      </w:pPr>
      <w:r w:rsidRPr="00925334">
        <w:rPr>
          <w:rFonts w:asciiTheme="minorHAnsi" w:eastAsia="Times New Roman" w:hAnsiTheme="minorHAnsi" w:cstheme="minorHAnsi"/>
        </w:rPr>
        <w:t xml:space="preserve">To preserve power in accordance with the project definition the </w:t>
      </w:r>
      <w:proofErr w:type="spellStart"/>
      <w:r w:rsidRPr="00925334">
        <w:rPr>
          <w:rFonts w:asciiTheme="minorHAnsi" w:eastAsia="Times New Roman" w:hAnsiTheme="minorHAnsi" w:cstheme="minorHAnsi"/>
        </w:rPr>
        <w:t>lidar</w:t>
      </w:r>
      <w:proofErr w:type="spellEnd"/>
      <w:r w:rsidRPr="00925334">
        <w:rPr>
          <w:rFonts w:asciiTheme="minorHAnsi" w:eastAsia="Times New Roman" w:hAnsiTheme="minorHAnsi" w:cstheme="minorHAnsi"/>
        </w:rPr>
        <w:t xml:space="preserve"> module will be used solely for path planning and navigation. The module is powered down while the atom board is not reading the serial data; hence the rover does not incorporate real time collision avoidance using </w:t>
      </w:r>
      <w:proofErr w:type="spellStart"/>
      <w:r w:rsidRPr="00925334">
        <w:rPr>
          <w:rFonts w:asciiTheme="minorHAnsi" w:eastAsia="Times New Roman" w:hAnsiTheme="minorHAnsi" w:cstheme="minorHAnsi"/>
        </w:rPr>
        <w:t>lidar</w:t>
      </w:r>
      <w:proofErr w:type="spellEnd"/>
      <w:r w:rsidRPr="00925334">
        <w:rPr>
          <w:rFonts w:asciiTheme="minorHAnsi" w:eastAsia="Times New Roman" w:hAnsiTheme="minorHAnsi" w:cstheme="minorHAnsi"/>
        </w:rPr>
        <w:t xml:space="preserve">. Long range infrared sensors were used by the </w:t>
      </w:r>
      <w:proofErr w:type="spellStart"/>
      <w:r w:rsidRPr="00925334">
        <w:rPr>
          <w:rFonts w:asciiTheme="minorHAnsi" w:eastAsia="Times New Roman" w:hAnsiTheme="minorHAnsi" w:cstheme="minorHAnsi"/>
        </w:rPr>
        <w:t>Arduinos</w:t>
      </w:r>
      <w:proofErr w:type="spellEnd"/>
      <w:r w:rsidRPr="00925334">
        <w:rPr>
          <w:rFonts w:asciiTheme="minorHAnsi" w:eastAsia="Times New Roman" w:hAnsiTheme="minorHAnsi" w:cstheme="minorHAnsi"/>
        </w:rPr>
        <w:t xml:space="preserve"> for real time environment sensing. Using a state machine, the </w:t>
      </w:r>
      <w:proofErr w:type="spellStart"/>
      <w:r w:rsidR="00F46A3A" w:rsidRPr="00925334">
        <w:rPr>
          <w:rFonts w:asciiTheme="minorHAnsi" w:eastAsia="Times New Roman" w:hAnsiTheme="minorHAnsi" w:cstheme="minorHAnsi"/>
        </w:rPr>
        <w:t>A</w:t>
      </w:r>
      <w:r w:rsidRPr="00925334">
        <w:rPr>
          <w:rFonts w:asciiTheme="minorHAnsi" w:eastAsia="Times New Roman" w:hAnsiTheme="minorHAnsi" w:cstheme="minorHAnsi"/>
        </w:rPr>
        <w:t>rduino</w:t>
      </w:r>
      <w:proofErr w:type="spellEnd"/>
      <w:r w:rsidRPr="00925334">
        <w:rPr>
          <w:rFonts w:asciiTheme="minorHAnsi" w:eastAsia="Times New Roman" w:hAnsiTheme="minorHAnsi" w:cstheme="minorHAnsi"/>
        </w:rPr>
        <w:t xml:space="preserve"> can halt motion to avoid collisions and notify the Atom board when objects are sensed. USB interrupts notify the Atom board to sense the environment, path plan and continue motion with a new </w:t>
      </w:r>
      <w:r w:rsidRPr="00925334">
        <w:rPr>
          <w:rFonts w:asciiTheme="minorHAnsi" w:eastAsia="Times New Roman" w:hAnsiTheme="minorHAnsi" w:cstheme="minorHAnsi"/>
        </w:rPr>
        <w:lastRenderedPageBreak/>
        <w:t xml:space="preserve">list of commands. Alternative solutions included sonar and </w:t>
      </w:r>
      <w:proofErr w:type="spellStart"/>
      <w:r w:rsidRPr="00925334">
        <w:rPr>
          <w:rFonts w:asciiTheme="minorHAnsi" w:eastAsia="Times New Roman" w:hAnsiTheme="minorHAnsi" w:cstheme="minorHAnsi"/>
        </w:rPr>
        <w:t>lidar</w:t>
      </w:r>
      <w:proofErr w:type="spellEnd"/>
      <w:r w:rsidRPr="00925334">
        <w:rPr>
          <w:rFonts w:asciiTheme="minorHAnsi" w:eastAsia="Times New Roman" w:hAnsiTheme="minorHAnsi" w:cstheme="minorHAnsi"/>
        </w:rPr>
        <w:t xml:space="preserve"> sensing. Sonar was not used in view of goals for the NASA competition because sonar would not work in space. </w:t>
      </w:r>
      <w:proofErr w:type="spellStart"/>
      <w:r w:rsidRPr="00925334">
        <w:rPr>
          <w:rFonts w:asciiTheme="minorHAnsi" w:eastAsia="Times New Roman" w:hAnsiTheme="minorHAnsi" w:cstheme="minorHAnsi"/>
        </w:rPr>
        <w:t>Lidar</w:t>
      </w:r>
      <w:proofErr w:type="spellEnd"/>
      <w:r w:rsidRPr="00925334">
        <w:rPr>
          <w:rFonts w:asciiTheme="minorHAnsi" w:eastAsia="Times New Roman" w:hAnsiTheme="minorHAnsi" w:cstheme="minorHAnsi"/>
        </w:rPr>
        <w:t xml:space="preserve"> was not used in this application because of the laser’s large power draw during operation.</w:t>
      </w:r>
    </w:p>
    <w:p w:rsidR="005303B6" w:rsidRPr="00925334" w:rsidRDefault="005303B6" w:rsidP="00874838">
      <w:pPr>
        <w:pStyle w:val="Heading3"/>
        <w:rPr>
          <w:rFonts w:asciiTheme="minorHAnsi" w:hAnsiTheme="minorHAnsi" w:cstheme="minorHAnsi"/>
        </w:rPr>
      </w:pPr>
      <w:bookmarkStart w:id="23" w:name="_Toc323000990"/>
      <w:r w:rsidRPr="00925334">
        <w:rPr>
          <w:rFonts w:asciiTheme="minorHAnsi" w:hAnsiTheme="minorHAnsi" w:cstheme="minorHAnsi"/>
        </w:rPr>
        <w:t>Light, Power and Safety Sensing</w:t>
      </w:r>
      <w:bookmarkEnd w:id="23"/>
    </w:p>
    <w:p w:rsidR="005303B6" w:rsidRPr="00925334" w:rsidRDefault="005303B6" w:rsidP="00F46A3A">
      <w:pPr>
        <w:ind w:firstLine="720"/>
        <w:rPr>
          <w:rFonts w:asciiTheme="minorHAnsi" w:eastAsia="Times New Roman" w:hAnsiTheme="minorHAnsi" w:cstheme="minorHAnsi"/>
        </w:rPr>
      </w:pPr>
      <w:r w:rsidRPr="00925334">
        <w:rPr>
          <w:rFonts w:asciiTheme="minorHAnsi" w:eastAsia="Times New Roman" w:hAnsiTheme="minorHAnsi" w:cstheme="minorHAnsi"/>
        </w:rPr>
        <w:t xml:space="preserve">Path planning algorithms will use light intensity readings to know when the rover has crossed </w:t>
      </w:r>
      <w:proofErr w:type="gramStart"/>
      <w:r w:rsidRPr="00925334">
        <w:rPr>
          <w:rFonts w:asciiTheme="minorHAnsi" w:eastAsia="Times New Roman" w:hAnsiTheme="minorHAnsi" w:cstheme="minorHAnsi"/>
        </w:rPr>
        <w:t>into  a</w:t>
      </w:r>
      <w:proofErr w:type="gramEnd"/>
      <w:r w:rsidRPr="00925334">
        <w:rPr>
          <w:rFonts w:asciiTheme="minorHAnsi" w:eastAsia="Times New Roman" w:hAnsiTheme="minorHAnsi" w:cstheme="minorHAnsi"/>
        </w:rPr>
        <w:t xml:space="preserve"> shadow or if the sun is setting to allow for multiple power settings based on battery SOC (state of charge) and available solar power. Light intensity can be measured by a drop in the available current from the solar panel. This will happen during sunset but could be confused while traveling through a shadow. To allow two points of failure and more robust sunset detection, four photocells placed at each corner of the solar panel. These measures will allow the rover to accurately detect </w:t>
      </w:r>
      <w:proofErr w:type="gramStart"/>
      <w:r w:rsidRPr="00925334">
        <w:rPr>
          <w:rFonts w:asciiTheme="minorHAnsi" w:eastAsia="Times New Roman" w:hAnsiTheme="minorHAnsi" w:cstheme="minorHAnsi"/>
        </w:rPr>
        <w:t>a uniform or isolated drops</w:t>
      </w:r>
      <w:proofErr w:type="gramEnd"/>
      <w:r w:rsidRPr="00925334">
        <w:rPr>
          <w:rFonts w:asciiTheme="minorHAnsi" w:eastAsia="Times New Roman" w:hAnsiTheme="minorHAnsi" w:cstheme="minorHAnsi"/>
        </w:rPr>
        <w:t xml:space="preserve"> in solar intensity measurements relating to sunset or entering a shadow respectively.</w:t>
      </w:r>
    </w:p>
    <w:p w:rsidR="005303B6" w:rsidRPr="00925334" w:rsidRDefault="005303B6" w:rsidP="00F46A3A">
      <w:pPr>
        <w:ind w:firstLine="720"/>
        <w:rPr>
          <w:rFonts w:asciiTheme="minorHAnsi" w:eastAsia="Times New Roman" w:hAnsiTheme="minorHAnsi" w:cstheme="minorHAnsi"/>
        </w:rPr>
      </w:pPr>
      <w:r w:rsidRPr="00925334">
        <w:rPr>
          <w:rFonts w:asciiTheme="minorHAnsi" w:eastAsia="Times New Roman" w:hAnsiTheme="minorHAnsi" w:cstheme="minorHAnsi"/>
        </w:rPr>
        <w:t xml:space="preserve">Sensors were used to protect vulnerable electrical components such as the atom board and batteries. It is well known that </w:t>
      </w:r>
      <w:proofErr w:type="spellStart"/>
      <w:r w:rsidRPr="00925334">
        <w:rPr>
          <w:rFonts w:asciiTheme="minorHAnsi" w:eastAsia="Times New Roman" w:hAnsiTheme="minorHAnsi" w:cstheme="minorHAnsi"/>
        </w:rPr>
        <w:t>LiFePo</w:t>
      </w:r>
      <w:proofErr w:type="spellEnd"/>
      <w:r w:rsidRPr="00925334">
        <w:rPr>
          <w:rFonts w:asciiTheme="minorHAnsi" w:eastAsia="Times New Roman" w:hAnsiTheme="minorHAnsi" w:cstheme="minorHAnsi"/>
        </w:rPr>
        <w:t xml:space="preserve"> (Lithium Iron Phosphate) batteries will be damaged if discharged below a certain threshold. Therefore it is necessary to monitor the battery SOC and disconnect the batteries if once they near the discharge threshold. In addition, overcharging of batteries can be avoided by increasing current to electrical components e.g. increasing motor speed. Charging and discharging </w:t>
      </w:r>
      <w:proofErr w:type="spellStart"/>
      <w:r w:rsidRPr="00925334">
        <w:rPr>
          <w:rFonts w:asciiTheme="minorHAnsi" w:eastAsia="Times New Roman" w:hAnsiTheme="minorHAnsi" w:cstheme="minorHAnsi"/>
        </w:rPr>
        <w:t>LiFePo</w:t>
      </w:r>
      <w:proofErr w:type="spellEnd"/>
      <w:r w:rsidRPr="00925334">
        <w:rPr>
          <w:rFonts w:asciiTheme="minorHAnsi" w:eastAsia="Times New Roman" w:hAnsiTheme="minorHAnsi" w:cstheme="minorHAnsi"/>
        </w:rPr>
        <w:t xml:space="preserve"> batteries can generate heat and cause fire or explosions. As a safety measure temperature sensors were placed on the battery pack which allows batteries to be disconnected if in danger of heat damage. Similarly, experience shows that Atom boards have a tendency to overheat when placed in a small enclosure with poor circulation. Placing a temperature sensor on the Atom board allows the battery controller to determine when the temperature is too high and cut power to the Atom board. After a period of cool down, the controller can provide power to the board and resume normal operation.</w:t>
      </w:r>
    </w:p>
    <w:p w:rsidR="005303B6" w:rsidRPr="00925334" w:rsidRDefault="005303B6" w:rsidP="00874838">
      <w:pPr>
        <w:rPr>
          <w:rFonts w:asciiTheme="minorHAnsi" w:eastAsia="Times New Roman" w:hAnsiTheme="minorHAnsi" w:cstheme="minorHAnsi"/>
        </w:rPr>
      </w:pPr>
    </w:p>
    <w:p w:rsidR="005303B6" w:rsidRPr="00925334" w:rsidRDefault="005303B6" w:rsidP="00874838">
      <w:pPr>
        <w:spacing w:line="240" w:lineRule="auto"/>
        <w:rPr>
          <w:rFonts w:asciiTheme="minorHAnsi" w:eastAsia="Times New Roman" w:hAnsiTheme="minorHAnsi" w:cstheme="minorHAnsi"/>
        </w:rPr>
      </w:pPr>
    </w:p>
    <w:p w:rsidR="005303B6" w:rsidRPr="00925334" w:rsidRDefault="005303B6" w:rsidP="00F46A3A">
      <w:pPr>
        <w:spacing w:line="240" w:lineRule="auto"/>
        <w:ind w:firstLine="720"/>
        <w:rPr>
          <w:rFonts w:asciiTheme="minorHAnsi" w:eastAsia="Times New Roman" w:hAnsiTheme="minorHAnsi" w:cstheme="minorHAnsi"/>
        </w:rPr>
      </w:pPr>
      <w:r w:rsidRPr="00925334">
        <w:rPr>
          <w:rFonts w:asciiTheme="minorHAnsi" w:eastAsia="Times New Roman" w:hAnsiTheme="minorHAnsi" w:cstheme="minorHAnsi"/>
        </w:rPr>
        <w:t>To ensure efficient use of power, analog current sensors were used to monitor current provided by the solar panel, A</w:t>
      </w:r>
      <w:r w:rsidRPr="00925334">
        <w:rPr>
          <w:rFonts w:asciiTheme="minorHAnsi" w:eastAsia="Times New Roman" w:hAnsiTheme="minorHAnsi" w:cstheme="minorHAnsi"/>
          <w:vertAlign w:val="subscript"/>
        </w:rPr>
        <w:t>S</w:t>
      </w:r>
      <w:r w:rsidRPr="00925334">
        <w:rPr>
          <w:rFonts w:asciiTheme="minorHAnsi" w:eastAsia="Times New Roman" w:hAnsiTheme="minorHAnsi" w:cstheme="minorHAnsi"/>
        </w:rPr>
        <w:t>, as well as total current pulled from the combined power supplies (solar panel and batteries), A</w:t>
      </w:r>
      <w:r w:rsidRPr="00925334">
        <w:rPr>
          <w:rFonts w:asciiTheme="minorHAnsi" w:eastAsia="Times New Roman" w:hAnsiTheme="minorHAnsi" w:cstheme="minorHAnsi"/>
          <w:vertAlign w:val="subscript"/>
        </w:rPr>
        <w:t>B</w:t>
      </w:r>
      <w:r w:rsidRPr="00925334">
        <w:rPr>
          <w:rFonts w:asciiTheme="minorHAnsi" w:eastAsia="Times New Roman" w:hAnsiTheme="minorHAnsi" w:cstheme="minorHAnsi"/>
        </w:rPr>
        <w:t xml:space="preserve">. The values were read intermittently and logged on the </w:t>
      </w:r>
      <w:proofErr w:type="spellStart"/>
      <w:r w:rsidRPr="00925334">
        <w:rPr>
          <w:rFonts w:asciiTheme="minorHAnsi" w:eastAsia="Times New Roman" w:hAnsiTheme="minorHAnsi" w:cstheme="minorHAnsi"/>
        </w:rPr>
        <w:t>Arduinos</w:t>
      </w:r>
      <w:proofErr w:type="spellEnd"/>
      <w:r w:rsidRPr="00925334">
        <w:rPr>
          <w:rFonts w:asciiTheme="minorHAnsi" w:eastAsia="Times New Roman" w:hAnsiTheme="minorHAnsi" w:cstheme="minorHAnsi"/>
        </w:rPr>
        <w:t xml:space="preserve"> and Atom board. Let V</w:t>
      </w:r>
      <w:r w:rsidRPr="00925334">
        <w:rPr>
          <w:rFonts w:asciiTheme="minorHAnsi" w:eastAsia="Times New Roman" w:hAnsiTheme="minorHAnsi" w:cstheme="minorHAnsi"/>
          <w:vertAlign w:val="subscript"/>
        </w:rPr>
        <w:t>B</w:t>
      </w:r>
      <w:r w:rsidRPr="00925334">
        <w:rPr>
          <w:rFonts w:asciiTheme="minorHAnsi" w:eastAsia="Times New Roman" w:hAnsiTheme="minorHAnsi" w:cstheme="minorHAnsi"/>
        </w:rPr>
        <w:t xml:space="preserve"> be the battery voltage (13.5V) and note the following relationships </w:t>
      </w:r>
    </w:p>
    <w:p w:rsidR="002078C2" w:rsidRPr="00925334" w:rsidRDefault="002078C2" w:rsidP="00874838">
      <w:pPr>
        <w:spacing w:line="240" w:lineRule="auto"/>
        <w:rPr>
          <w:rFonts w:asciiTheme="minorHAnsi" w:eastAsia="Times New Roman" w:hAnsiTheme="minorHAnsi" w:cstheme="minorHAnsi"/>
        </w:rPr>
      </w:pPr>
    </w:p>
    <w:p w:rsidR="003729C0" w:rsidRPr="00925334" w:rsidRDefault="005303B6" w:rsidP="003729C0">
      <w:pPr>
        <w:rPr>
          <w:rFonts w:asciiTheme="minorHAnsi" w:eastAsiaTheme="minorEastAsia" w:hAnsiTheme="minorHAnsi" w:cstheme="minorHAnsi"/>
        </w:rPr>
      </w:pPr>
      <w:proofErr w:type="gramStart"/>
      <w:r w:rsidRPr="00925334">
        <w:rPr>
          <w:rFonts w:asciiTheme="minorHAnsi" w:eastAsia="Times New Roman" w:hAnsiTheme="minorHAnsi" w:cstheme="minorHAnsi"/>
          <w:b/>
        </w:rPr>
        <w:t xml:space="preserve">Equation </w:t>
      </w:r>
      <w:r w:rsidR="00F46A3A" w:rsidRPr="00925334">
        <w:rPr>
          <w:rFonts w:asciiTheme="minorHAnsi" w:eastAsia="Times New Roman" w:hAnsiTheme="minorHAnsi" w:cstheme="minorHAnsi"/>
          <w:b/>
        </w:rPr>
        <w:t>5</w:t>
      </w:r>
      <w:r w:rsidR="007526BC" w:rsidRPr="00925334">
        <w:rPr>
          <w:rFonts w:asciiTheme="minorHAnsi" w:eastAsia="Times New Roman" w:hAnsiTheme="minorHAnsi" w:cstheme="minorHAnsi"/>
          <w:b/>
        </w:rPr>
        <w:t>.</w:t>
      </w:r>
      <w:proofErr w:type="gramEnd"/>
      <w:r w:rsidRPr="00925334">
        <w:rPr>
          <w:rFonts w:asciiTheme="minorHAnsi" w:eastAsia="Times New Roman" w:hAnsiTheme="minorHAnsi" w:cstheme="minorHAnsi"/>
        </w:rPr>
        <w:t xml:space="preserve"> </w:t>
      </w:r>
      <m:oMath>
        <m:r>
          <m:rPr>
            <m:sty m:val="p"/>
          </m:rPr>
          <w:rPr>
            <w:rFonts w:ascii="Cambria Math" w:eastAsiaTheme="minorEastAsia" w:hAnsi="Cambria Math" w:cstheme="minorHAnsi"/>
            <w:color w:val="auto"/>
          </w:rPr>
          <w:br/>
        </m:r>
      </m:oMath>
      <m:oMathPara>
        <m:oMath>
          <m:nary>
            <m:naryPr>
              <m:chr m:val="∑"/>
              <m:limLoc m:val="undOvr"/>
              <m:subHide m:val="1"/>
              <m:supHide m:val="1"/>
              <m:ctrlPr>
                <w:rPr>
                  <w:rFonts w:ascii="Cambria Math" w:eastAsiaTheme="minorEastAsia" w:hAnsi="Cambria Math" w:cstheme="minorHAnsi"/>
                  <w:i/>
                  <w:color w:val="auto"/>
                </w:rPr>
              </m:ctrlPr>
            </m:naryPr>
            <m:sub/>
            <m:sup/>
            <m:e>
              <m:r>
                <w:rPr>
                  <w:rFonts w:ascii="Cambria Math" w:eastAsiaTheme="minorEastAsia" w:hAnsi="Cambria Math" w:cstheme="minorHAnsi"/>
                </w:rPr>
                <m:t>(</m:t>
              </m:r>
              <m:sSub>
                <m:sSubPr>
                  <m:ctrlPr>
                    <w:rPr>
                      <w:rFonts w:ascii="Cambria Math" w:eastAsiaTheme="minorEastAsia" w:hAnsi="Cambria Math" w:cstheme="minorHAnsi"/>
                      <w:i/>
                      <w:color w:val="auto"/>
                    </w:rPr>
                  </m:ctrlPr>
                </m:sSubPr>
                <m:e>
                  <m:r>
                    <w:rPr>
                      <w:rFonts w:ascii="Cambria Math" w:eastAsiaTheme="minorEastAsia" w:hAnsi="Cambria Math" w:cstheme="minorHAnsi"/>
                    </w:rPr>
                    <m:t>A</m:t>
                  </m:r>
                </m:e>
                <m:sub>
                  <m:r>
                    <w:rPr>
                      <w:rFonts w:ascii="Cambria Math" w:eastAsiaTheme="minorEastAsia" w:hAnsi="Cambria Math" w:cstheme="minorHAnsi"/>
                    </w:rPr>
                    <m:t>si</m:t>
                  </m:r>
                </m:sub>
              </m:sSub>
              <m:r>
                <w:rPr>
                  <w:rFonts w:ascii="Cambria Math" w:eastAsiaTheme="minorEastAsia" w:hAnsi="Cambria Math" w:cstheme="minorHAnsi"/>
                </w:rPr>
                <m:t>*</m:t>
              </m:r>
              <m:sSub>
                <m:sSubPr>
                  <m:ctrlPr>
                    <w:rPr>
                      <w:rFonts w:ascii="Cambria Math" w:eastAsiaTheme="minorEastAsia" w:hAnsi="Cambria Math" w:cstheme="minorHAnsi"/>
                      <w:i/>
                      <w:color w:val="auto"/>
                    </w:rPr>
                  </m:ctrlPr>
                </m:sSubPr>
                <m:e>
                  <m:r>
                    <w:rPr>
                      <w:rFonts w:ascii="Cambria Math" w:eastAsiaTheme="minorEastAsia" w:hAnsi="Cambria Math" w:cstheme="minorHAnsi"/>
                    </w:rPr>
                    <m:t>V</m:t>
                  </m:r>
                </m:e>
                <m:sub>
                  <m:r>
                    <w:rPr>
                      <w:rFonts w:ascii="Cambria Math" w:eastAsiaTheme="minorEastAsia" w:hAnsi="Cambria Math" w:cstheme="minorHAnsi"/>
                    </w:rPr>
                    <m:t>Bi</m:t>
                  </m:r>
                </m:sub>
              </m:sSub>
              <m:r>
                <w:rPr>
                  <w:rFonts w:ascii="Cambria Math" w:eastAsiaTheme="minorEastAsia" w:hAnsi="Cambria Math" w:cstheme="minorHAnsi"/>
                </w:rPr>
                <m:t>)</m:t>
              </m:r>
            </m:e>
          </m:nary>
        </m:oMath>
      </m:oMathPara>
    </w:p>
    <w:p w:rsidR="005303B6" w:rsidRPr="00925334" w:rsidRDefault="005303B6" w:rsidP="003729C0">
      <w:pPr>
        <w:ind w:left="2880" w:firstLine="720"/>
        <w:rPr>
          <w:rFonts w:asciiTheme="minorHAnsi" w:eastAsiaTheme="minorEastAsia" w:hAnsiTheme="minorHAnsi" w:cstheme="minorHAnsi"/>
        </w:rPr>
      </w:pPr>
      <w:proofErr w:type="gramStart"/>
      <w:r w:rsidRPr="00925334">
        <w:rPr>
          <w:rFonts w:asciiTheme="minorHAnsi" w:eastAsia="Times New Roman" w:hAnsiTheme="minorHAnsi" w:cstheme="minorHAnsi"/>
        </w:rPr>
        <w:t>where</w:t>
      </w:r>
      <w:proofErr w:type="gramEnd"/>
      <w:r w:rsidRPr="00925334">
        <w:rPr>
          <w:rFonts w:asciiTheme="minorHAnsi" w:eastAsia="Times New Roman" w:hAnsiTheme="minorHAnsi" w:cstheme="minorHAnsi"/>
        </w:rPr>
        <w:t xml:space="preserve"> </w:t>
      </w:r>
      <w:proofErr w:type="spellStart"/>
      <w:r w:rsidRPr="00925334">
        <w:rPr>
          <w:rFonts w:asciiTheme="minorHAnsi" w:eastAsia="Times New Roman" w:hAnsiTheme="minorHAnsi" w:cstheme="minorHAnsi"/>
          <w:i/>
          <w:iCs/>
        </w:rPr>
        <w:t>i</w:t>
      </w:r>
      <w:proofErr w:type="spellEnd"/>
      <w:r w:rsidRPr="00925334">
        <w:rPr>
          <w:rFonts w:asciiTheme="minorHAnsi" w:eastAsia="Times New Roman" w:hAnsiTheme="minorHAnsi" w:cstheme="minorHAnsi"/>
        </w:rPr>
        <w:t xml:space="preserve"> is the logging index</w:t>
      </w:r>
    </w:p>
    <w:p w:rsidR="002078C2" w:rsidRPr="00925334" w:rsidRDefault="002078C2" w:rsidP="00874838">
      <w:pPr>
        <w:spacing w:line="240" w:lineRule="auto"/>
        <w:rPr>
          <w:rFonts w:asciiTheme="minorHAnsi" w:eastAsia="Times New Roman" w:hAnsiTheme="minorHAnsi" w:cstheme="minorHAnsi"/>
        </w:rPr>
      </w:pPr>
    </w:p>
    <w:p w:rsidR="003729C0" w:rsidRPr="00925334" w:rsidRDefault="003729C0" w:rsidP="00874838">
      <w:pPr>
        <w:spacing w:line="240" w:lineRule="auto"/>
        <w:rPr>
          <w:rFonts w:asciiTheme="minorHAnsi" w:eastAsia="Times New Roman" w:hAnsiTheme="minorHAnsi" w:cstheme="minorHAnsi"/>
        </w:rPr>
      </w:pPr>
    </w:p>
    <w:p w:rsidR="005303B6" w:rsidRPr="00925334" w:rsidRDefault="00245793" w:rsidP="00874838">
      <w:pPr>
        <w:spacing w:line="240" w:lineRule="auto"/>
        <w:rPr>
          <w:rFonts w:asciiTheme="minorHAnsi" w:eastAsia="Times New Roman" w:hAnsiTheme="minorHAnsi" w:cstheme="minorHAnsi"/>
        </w:rPr>
      </w:pPr>
      <w:proofErr w:type="gramStart"/>
      <w:r w:rsidRPr="00925334">
        <w:rPr>
          <w:rFonts w:asciiTheme="minorHAnsi" w:eastAsia="Times New Roman" w:hAnsiTheme="minorHAnsi" w:cstheme="minorHAnsi"/>
        </w:rPr>
        <w:t>is</w:t>
      </w:r>
      <w:proofErr w:type="gramEnd"/>
      <w:r w:rsidRPr="00925334">
        <w:rPr>
          <w:rFonts w:asciiTheme="minorHAnsi" w:eastAsia="Times New Roman" w:hAnsiTheme="minorHAnsi" w:cstheme="minorHAnsi"/>
        </w:rPr>
        <w:t xml:space="preserve"> the total power provided </w:t>
      </w:r>
      <w:r w:rsidR="005303B6" w:rsidRPr="00925334">
        <w:rPr>
          <w:rFonts w:asciiTheme="minorHAnsi" w:eastAsia="Times New Roman" w:hAnsiTheme="minorHAnsi" w:cstheme="minorHAnsi"/>
        </w:rPr>
        <w:t>by the solar panel.</w:t>
      </w:r>
    </w:p>
    <w:p w:rsidR="002078C2" w:rsidRPr="00925334" w:rsidRDefault="002078C2" w:rsidP="002078C2">
      <w:pPr>
        <w:spacing w:line="240" w:lineRule="auto"/>
        <w:jc w:val="center"/>
        <w:rPr>
          <w:rFonts w:asciiTheme="minorHAnsi" w:eastAsia="Times New Roman" w:hAnsiTheme="minorHAnsi" w:cstheme="minorHAnsi"/>
        </w:rPr>
      </w:pPr>
    </w:p>
    <w:p w:rsidR="003729C0" w:rsidRPr="00925334" w:rsidRDefault="005303B6" w:rsidP="003729C0">
      <w:pPr>
        <w:rPr>
          <w:rFonts w:asciiTheme="minorHAnsi" w:eastAsiaTheme="minorEastAsia" w:hAnsiTheme="minorHAnsi" w:cstheme="minorHAnsi"/>
        </w:rPr>
      </w:pPr>
      <w:proofErr w:type="gramStart"/>
      <w:r w:rsidRPr="00925334">
        <w:rPr>
          <w:rFonts w:asciiTheme="minorHAnsi" w:eastAsia="Times New Roman" w:hAnsiTheme="minorHAnsi" w:cstheme="minorHAnsi"/>
          <w:b/>
        </w:rPr>
        <w:t xml:space="preserve">Equation </w:t>
      </w:r>
      <w:r w:rsidR="00F46A3A" w:rsidRPr="00925334">
        <w:rPr>
          <w:rFonts w:asciiTheme="minorHAnsi" w:eastAsia="Times New Roman" w:hAnsiTheme="minorHAnsi" w:cstheme="minorHAnsi"/>
          <w:b/>
        </w:rPr>
        <w:t>6.</w:t>
      </w:r>
      <w:proofErr w:type="gramEnd"/>
      <w:r w:rsidR="00F46A3A" w:rsidRPr="00925334">
        <w:rPr>
          <w:rFonts w:asciiTheme="minorHAnsi" w:eastAsia="Times New Roman" w:hAnsiTheme="minorHAnsi" w:cstheme="minorHAnsi"/>
          <w:b/>
        </w:rPr>
        <w:t xml:space="preserve"> </w:t>
      </w:r>
      <m:oMath>
        <m:r>
          <m:rPr>
            <m:sty m:val="p"/>
          </m:rPr>
          <w:rPr>
            <w:rFonts w:ascii="Cambria Math" w:eastAsiaTheme="minorEastAsia" w:hAnsi="Cambria Math" w:cstheme="minorHAnsi"/>
            <w:color w:val="auto"/>
          </w:rPr>
          <w:br/>
        </m:r>
      </m:oMath>
      <m:oMathPara>
        <m:oMath>
          <m:nary>
            <m:naryPr>
              <m:chr m:val="∑"/>
              <m:limLoc m:val="undOvr"/>
              <m:subHide m:val="1"/>
              <m:supHide m:val="1"/>
              <m:ctrlPr>
                <w:rPr>
                  <w:rFonts w:ascii="Cambria Math" w:eastAsiaTheme="minorEastAsia" w:hAnsi="Cambria Math" w:cstheme="minorHAnsi"/>
                  <w:i/>
                  <w:color w:val="auto"/>
                </w:rPr>
              </m:ctrlPr>
            </m:naryPr>
            <m:sub/>
            <m:sup/>
            <m:e>
              <m:r>
                <w:rPr>
                  <w:rFonts w:ascii="Cambria Math" w:eastAsiaTheme="minorEastAsia" w:hAnsi="Cambria Math" w:cstheme="minorHAnsi"/>
                </w:rPr>
                <m:t>(</m:t>
              </m:r>
              <m:d>
                <m:dPr>
                  <m:ctrlPr>
                    <w:rPr>
                      <w:rFonts w:ascii="Cambria Math" w:eastAsiaTheme="minorEastAsia" w:hAnsi="Cambria Math" w:cstheme="minorHAnsi"/>
                      <w:i/>
                    </w:rPr>
                  </m:ctrlPr>
                </m:dPr>
                <m:e>
                  <m:sSub>
                    <m:sSubPr>
                      <m:ctrlPr>
                        <w:rPr>
                          <w:rFonts w:ascii="Cambria Math" w:eastAsiaTheme="minorEastAsia" w:hAnsi="Cambria Math" w:cstheme="minorHAnsi"/>
                          <w:i/>
                          <w:color w:val="auto"/>
                        </w:rPr>
                      </m:ctrlPr>
                    </m:sSubPr>
                    <m:e>
                      <m:r>
                        <w:rPr>
                          <w:rFonts w:ascii="Cambria Math" w:eastAsiaTheme="minorEastAsia" w:hAnsi="Cambria Math" w:cstheme="minorHAnsi"/>
                        </w:rPr>
                        <m:t>A</m:t>
                      </m:r>
                    </m:e>
                    <m:sub>
                      <m:r>
                        <w:rPr>
                          <w:rFonts w:ascii="Cambria Math" w:eastAsiaTheme="minorEastAsia" w:hAnsi="Cambria Math" w:cstheme="minorHAnsi"/>
                        </w:rPr>
                        <m:t>Bi</m:t>
                      </m:r>
                    </m:sub>
                  </m:sSub>
                  <m:r>
                    <w:rPr>
                      <w:rFonts w:ascii="Cambria Math" w:eastAsiaTheme="minorEastAsia" w:hAnsi="Cambria Math" w:cstheme="minorHAnsi"/>
                    </w:rPr>
                    <m:t>-</m:t>
                  </m:r>
                  <m:sSub>
                    <m:sSubPr>
                      <m:ctrlPr>
                        <w:rPr>
                          <w:rFonts w:ascii="Cambria Math" w:eastAsiaTheme="minorEastAsia" w:hAnsi="Cambria Math" w:cstheme="minorHAnsi"/>
                          <w:i/>
                          <w:color w:val="auto"/>
                        </w:rPr>
                      </m:ctrlPr>
                    </m:sSubPr>
                    <m:e>
                      <m:r>
                        <w:rPr>
                          <w:rFonts w:ascii="Cambria Math" w:eastAsiaTheme="minorEastAsia" w:hAnsi="Cambria Math" w:cstheme="minorHAnsi"/>
                        </w:rPr>
                        <m:t>A</m:t>
                      </m:r>
                    </m:e>
                    <m:sub>
                      <m:r>
                        <w:rPr>
                          <w:rFonts w:ascii="Cambria Math" w:eastAsiaTheme="minorEastAsia" w:hAnsi="Cambria Math" w:cstheme="minorHAnsi"/>
                        </w:rPr>
                        <m:t>Si</m:t>
                      </m:r>
                    </m:sub>
                  </m:sSub>
                </m:e>
              </m:d>
              <m:r>
                <w:rPr>
                  <w:rFonts w:ascii="Cambria Math" w:eastAsiaTheme="minorEastAsia" w:hAnsi="Cambria Math" w:cstheme="minorHAnsi"/>
                </w:rPr>
                <m:t>*</m:t>
              </m:r>
            </m:e>
          </m:nary>
          <m:sSub>
            <m:sSubPr>
              <m:ctrlPr>
                <w:rPr>
                  <w:rFonts w:ascii="Cambria Math" w:eastAsiaTheme="minorEastAsia" w:hAnsi="Cambria Math" w:cstheme="minorHAnsi"/>
                  <w:i/>
                  <w:color w:val="auto"/>
                </w:rPr>
              </m:ctrlPr>
            </m:sSubPr>
            <m:e>
              <m:r>
                <w:rPr>
                  <w:rFonts w:ascii="Cambria Math" w:eastAsiaTheme="minorEastAsia" w:hAnsi="Cambria Math" w:cstheme="minorHAnsi"/>
                </w:rPr>
                <m:t>V</m:t>
              </m:r>
            </m:e>
            <m:sub>
              <m:r>
                <w:rPr>
                  <w:rFonts w:ascii="Cambria Math" w:eastAsiaTheme="minorEastAsia" w:hAnsi="Cambria Math" w:cstheme="minorHAnsi"/>
                </w:rPr>
                <m:t>Bi</m:t>
              </m:r>
            </m:sub>
          </m:sSub>
          <m:r>
            <w:rPr>
              <w:rFonts w:ascii="Cambria Math" w:eastAsiaTheme="minorEastAsia" w:hAnsi="Cambria Math" w:cstheme="minorHAnsi"/>
            </w:rPr>
            <m:t>)</m:t>
          </m:r>
        </m:oMath>
      </m:oMathPara>
    </w:p>
    <w:p w:rsidR="005303B6" w:rsidRPr="00925334" w:rsidRDefault="005303B6" w:rsidP="002078C2">
      <w:pPr>
        <w:spacing w:line="240" w:lineRule="auto"/>
        <w:jc w:val="center"/>
        <w:rPr>
          <w:rFonts w:asciiTheme="minorHAnsi" w:eastAsia="Times New Roman" w:hAnsiTheme="minorHAnsi" w:cstheme="minorHAnsi"/>
        </w:rPr>
      </w:pPr>
      <w:r w:rsidRPr="00925334">
        <w:rPr>
          <w:rFonts w:asciiTheme="minorHAnsi" w:eastAsia="Times New Roman" w:hAnsiTheme="minorHAnsi" w:cstheme="minorHAnsi"/>
        </w:rPr>
        <w:t xml:space="preserve"> </w:t>
      </w:r>
      <w:proofErr w:type="gramStart"/>
      <w:r w:rsidRPr="00925334">
        <w:rPr>
          <w:rFonts w:asciiTheme="minorHAnsi" w:eastAsia="Times New Roman" w:hAnsiTheme="minorHAnsi" w:cstheme="minorHAnsi"/>
        </w:rPr>
        <w:t>where</w:t>
      </w:r>
      <w:proofErr w:type="gramEnd"/>
      <w:r w:rsidRPr="00925334">
        <w:rPr>
          <w:rFonts w:asciiTheme="minorHAnsi" w:eastAsia="Times New Roman" w:hAnsiTheme="minorHAnsi" w:cstheme="minorHAnsi"/>
        </w:rPr>
        <w:t xml:space="preserve"> </w:t>
      </w:r>
      <w:proofErr w:type="spellStart"/>
      <w:r w:rsidRPr="00925334">
        <w:rPr>
          <w:rFonts w:asciiTheme="minorHAnsi" w:eastAsia="Times New Roman" w:hAnsiTheme="minorHAnsi" w:cstheme="minorHAnsi"/>
          <w:i/>
          <w:iCs/>
        </w:rPr>
        <w:t>i</w:t>
      </w:r>
      <w:proofErr w:type="spellEnd"/>
      <w:r w:rsidRPr="00925334">
        <w:rPr>
          <w:rFonts w:asciiTheme="minorHAnsi" w:eastAsia="Times New Roman" w:hAnsiTheme="minorHAnsi" w:cstheme="minorHAnsi"/>
        </w:rPr>
        <w:t xml:space="preserve"> is the logging index</w:t>
      </w:r>
    </w:p>
    <w:p w:rsidR="002078C2" w:rsidRPr="00925334" w:rsidRDefault="002078C2" w:rsidP="00874838">
      <w:pPr>
        <w:rPr>
          <w:rFonts w:asciiTheme="minorHAnsi" w:eastAsia="Times New Roman" w:hAnsiTheme="minorHAnsi" w:cstheme="minorHAnsi"/>
        </w:rPr>
      </w:pPr>
    </w:p>
    <w:p w:rsidR="005303B6" w:rsidRPr="00925334" w:rsidRDefault="005303B6" w:rsidP="00874838">
      <w:pPr>
        <w:rPr>
          <w:rFonts w:asciiTheme="minorHAnsi" w:eastAsia="Times New Roman" w:hAnsiTheme="minorHAnsi" w:cstheme="minorHAnsi"/>
        </w:rPr>
      </w:pPr>
      <w:proofErr w:type="gramStart"/>
      <w:r w:rsidRPr="00925334">
        <w:rPr>
          <w:rFonts w:asciiTheme="minorHAnsi" w:eastAsia="Times New Roman" w:hAnsiTheme="minorHAnsi" w:cstheme="minorHAnsi"/>
        </w:rPr>
        <w:lastRenderedPageBreak/>
        <w:t>is</w:t>
      </w:r>
      <w:proofErr w:type="gramEnd"/>
      <w:r w:rsidRPr="00925334">
        <w:rPr>
          <w:rFonts w:asciiTheme="minorHAnsi" w:eastAsia="Times New Roman" w:hAnsiTheme="minorHAnsi" w:cstheme="minorHAnsi"/>
        </w:rPr>
        <w:t xml:space="preserve"> the total provided by the battery separate from the solar panel. </w:t>
      </w:r>
    </w:p>
    <w:p w:rsidR="005303B6" w:rsidRPr="00925334" w:rsidRDefault="005303B6" w:rsidP="00F46A3A">
      <w:pPr>
        <w:ind w:firstLine="720"/>
        <w:rPr>
          <w:rFonts w:asciiTheme="minorHAnsi" w:eastAsia="Times New Roman" w:hAnsiTheme="minorHAnsi" w:cstheme="minorHAnsi"/>
        </w:rPr>
      </w:pPr>
      <w:r w:rsidRPr="00925334">
        <w:rPr>
          <w:rFonts w:asciiTheme="minorHAnsi" w:eastAsia="Times New Roman" w:hAnsiTheme="minorHAnsi" w:cstheme="minorHAnsi"/>
        </w:rPr>
        <w:t>Note that if this summation is negative over the subsequence of measurements then the batteries were using solar power current for charging. A summation to zero at the end of a daylight period implies the solar panel provided enough power to fully recharge the batteries.</w:t>
      </w:r>
    </w:p>
    <w:p w:rsidR="005303B6" w:rsidRPr="00925334" w:rsidRDefault="005303B6" w:rsidP="00F46A3A">
      <w:pPr>
        <w:ind w:firstLine="720"/>
        <w:rPr>
          <w:rFonts w:asciiTheme="minorHAnsi" w:eastAsia="Times New Roman" w:hAnsiTheme="minorHAnsi" w:cstheme="minorHAnsi"/>
        </w:rPr>
      </w:pPr>
      <w:r w:rsidRPr="00925334">
        <w:rPr>
          <w:rFonts w:asciiTheme="minorHAnsi" w:eastAsia="Times New Roman" w:hAnsiTheme="minorHAnsi" w:cstheme="minorHAnsi"/>
        </w:rPr>
        <w:t xml:space="preserve">The current sensor uses a shunt resistor with a known resistance to measure the current by calculating the voltage across the shunt. The value of the required resistor can be found by the following equation. </w:t>
      </w:r>
      <w:r w:rsidR="00245793" w:rsidRPr="00925334">
        <w:rPr>
          <w:rFonts w:asciiTheme="minorHAnsi" w:eastAsia="Times New Roman" w:hAnsiTheme="minorHAnsi" w:cstheme="minorHAnsi"/>
        </w:rPr>
        <w:t xml:space="preserve"> Let V be voltage and R be resistance, and I be current, </w:t>
      </w:r>
    </w:p>
    <w:p w:rsidR="00245793" w:rsidRPr="00925334" w:rsidRDefault="00245793" w:rsidP="003729C0">
      <w:pPr>
        <w:rPr>
          <w:rFonts w:asciiTheme="minorHAnsi" w:eastAsia="Times New Roman" w:hAnsiTheme="minorHAnsi" w:cstheme="minorHAnsi"/>
          <w:b/>
        </w:rPr>
      </w:pPr>
    </w:p>
    <w:p w:rsidR="003729C0" w:rsidRPr="00925334" w:rsidRDefault="00F46A3A" w:rsidP="003729C0">
      <w:pPr>
        <w:rPr>
          <w:rFonts w:asciiTheme="minorHAnsi" w:eastAsiaTheme="minorEastAsia" w:hAnsiTheme="minorHAnsi" w:cstheme="minorHAnsi"/>
        </w:rPr>
      </w:pPr>
      <w:r w:rsidRPr="00925334">
        <w:rPr>
          <w:rFonts w:asciiTheme="minorHAnsi" w:eastAsia="Times New Roman" w:hAnsiTheme="minorHAnsi" w:cstheme="minorHAnsi"/>
          <w:b/>
        </w:rPr>
        <w:t>Equation 7</w:t>
      </w:r>
      <m:oMath>
        <m:r>
          <m:rPr>
            <m:sty m:val="p"/>
          </m:rPr>
          <w:rPr>
            <w:rFonts w:ascii="Cambria Math" w:eastAsiaTheme="minorEastAsia" w:hAnsi="Cambria Math" w:cstheme="minorHAnsi"/>
          </w:rPr>
          <w:br/>
        </m:r>
      </m:oMath>
      <m:oMathPara>
        <m:oMath>
          <m:r>
            <w:rPr>
              <w:rFonts w:ascii="Cambria Math" w:eastAsiaTheme="minorEastAsia" w:hAnsi="Cambria Math" w:cstheme="minorHAnsi"/>
            </w:rPr>
            <m:t>R=</m:t>
          </m:r>
          <m:f>
            <m:fPr>
              <m:ctrlPr>
                <w:rPr>
                  <w:rFonts w:ascii="Cambria Math" w:eastAsiaTheme="minorEastAsia" w:hAnsi="Cambria Math" w:cstheme="minorHAnsi"/>
                  <w:i/>
                  <w:color w:val="auto"/>
                </w:rPr>
              </m:ctrlPr>
            </m:fPr>
            <m:num>
              <m:r>
                <w:rPr>
                  <w:rFonts w:ascii="Cambria Math" w:eastAsiaTheme="minorEastAsia" w:hAnsi="Cambria Math" w:cstheme="minorHAnsi"/>
                </w:rPr>
                <m:t>V</m:t>
              </m:r>
            </m:num>
            <m:den>
              <m:r>
                <w:rPr>
                  <w:rFonts w:ascii="Cambria Math" w:eastAsiaTheme="minorEastAsia" w:hAnsi="Cambria Math" w:cstheme="minorHAnsi"/>
                </w:rPr>
                <m:t>I</m:t>
              </m:r>
            </m:den>
          </m:f>
        </m:oMath>
      </m:oMathPara>
    </w:p>
    <w:p w:rsidR="005303B6" w:rsidRPr="00925334" w:rsidRDefault="005303B6" w:rsidP="00F46A3A">
      <w:pPr>
        <w:jc w:val="center"/>
        <w:rPr>
          <w:rFonts w:asciiTheme="minorHAnsi" w:eastAsia="Times New Roman" w:hAnsiTheme="minorHAnsi" w:cstheme="minorHAnsi"/>
        </w:rPr>
      </w:pPr>
      <w:proofErr w:type="gramStart"/>
      <w:r w:rsidRPr="00925334">
        <w:rPr>
          <w:rFonts w:asciiTheme="minorHAnsi" w:eastAsia="Times New Roman" w:hAnsiTheme="minorHAnsi" w:cstheme="minorHAnsi"/>
        </w:rPr>
        <w:t>where</w:t>
      </w:r>
      <w:proofErr w:type="gramEnd"/>
      <w:r w:rsidRPr="00925334">
        <w:rPr>
          <w:rFonts w:asciiTheme="minorHAnsi" w:eastAsia="Times New Roman" w:hAnsiTheme="minorHAnsi" w:cstheme="minorHAnsi"/>
        </w:rPr>
        <w:t xml:space="preserve"> V=5V and I = max current</w:t>
      </w:r>
      <w:r w:rsidR="00245793" w:rsidRPr="00925334">
        <w:rPr>
          <w:rFonts w:asciiTheme="minorHAnsi" w:eastAsia="Times New Roman" w:hAnsiTheme="minorHAnsi" w:cstheme="minorHAnsi"/>
        </w:rPr>
        <w:t>.</w:t>
      </w:r>
    </w:p>
    <w:p w:rsidR="00245793" w:rsidRPr="00925334" w:rsidRDefault="00245793" w:rsidP="00F46A3A">
      <w:pPr>
        <w:jc w:val="center"/>
        <w:rPr>
          <w:rFonts w:asciiTheme="minorHAnsi" w:eastAsia="Times New Roman" w:hAnsiTheme="minorHAnsi" w:cstheme="minorHAnsi"/>
        </w:rPr>
      </w:pP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 xml:space="preserve"> The current can then be deduced by using the same equation but solving for </w:t>
      </w:r>
      <w:proofErr w:type="gramStart"/>
      <w:r w:rsidRPr="00925334">
        <w:rPr>
          <w:rFonts w:asciiTheme="minorHAnsi" w:eastAsia="Times New Roman" w:hAnsiTheme="minorHAnsi" w:cstheme="minorHAnsi"/>
        </w:rPr>
        <w:t>I</w:t>
      </w:r>
      <w:proofErr w:type="gramEnd"/>
      <w:r w:rsidRPr="00925334">
        <w:rPr>
          <w:rFonts w:asciiTheme="minorHAnsi" w:eastAsia="Times New Roman" w:hAnsiTheme="minorHAnsi" w:cstheme="minorHAnsi"/>
        </w:rPr>
        <w:t xml:space="preserve">. The </w:t>
      </w:r>
      <w:proofErr w:type="gramStart"/>
      <w:r w:rsidRPr="00925334">
        <w:rPr>
          <w:rFonts w:asciiTheme="minorHAnsi" w:eastAsia="Times New Roman" w:hAnsiTheme="minorHAnsi" w:cstheme="minorHAnsi"/>
        </w:rPr>
        <w:t>resistance of the shunts required for this particular application were</w:t>
      </w:r>
      <w:proofErr w:type="gramEnd"/>
      <w:r w:rsidRPr="00925334">
        <w:rPr>
          <w:rFonts w:asciiTheme="minorHAnsi" w:eastAsia="Times New Roman" w:hAnsiTheme="minorHAnsi" w:cstheme="minorHAnsi"/>
        </w:rPr>
        <w:t xml:space="preserve"> found by taking the maximum voltage that can be safely input to the </w:t>
      </w:r>
      <w:proofErr w:type="spellStart"/>
      <w:r w:rsidR="00F46A3A" w:rsidRPr="00925334">
        <w:rPr>
          <w:rFonts w:asciiTheme="minorHAnsi" w:eastAsia="Times New Roman" w:hAnsiTheme="minorHAnsi" w:cstheme="minorHAnsi"/>
        </w:rPr>
        <w:t>A</w:t>
      </w:r>
      <w:r w:rsidRPr="00925334">
        <w:rPr>
          <w:rFonts w:asciiTheme="minorHAnsi" w:eastAsia="Times New Roman" w:hAnsiTheme="minorHAnsi" w:cstheme="minorHAnsi"/>
        </w:rPr>
        <w:t>rduino</w:t>
      </w:r>
      <w:proofErr w:type="spellEnd"/>
      <w:r w:rsidRPr="00925334">
        <w:rPr>
          <w:rFonts w:asciiTheme="minorHAnsi" w:eastAsia="Times New Roman" w:hAnsiTheme="minorHAnsi" w:cstheme="minorHAnsi"/>
        </w:rPr>
        <w:t xml:space="preserve">, 5V, and dividing that number by the maximum current supplied possible of the particular components being measured. </w:t>
      </w:r>
    </w:p>
    <w:p w:rsidR="005303B6" w:rsidRPr="00925334" w:rsidRDefault="005303B6" w:rsidP="00874838">
      <w:pPr>
        <w:rPr>
          <w:rFonts w:asciiTheme="minorHAnsi" w:eastAsia="Times New Roman" w:hAnsiTheme="minorHAnsi" w:cstheme="minorHAnsi"/>
        </w:rPr>
      </w:pP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The battery controller will be able to estimate SOC using the following equation. Let </w:t>
      </w:r>
      <m:oMath>
        <m:r>
          <m:rPr>
            <m:sty m:val="p"/>
          </m:rPr>
          <w:rPr>
            <w:rFonts w:ascii="Cambria Math" w:eastAsia="Times New Roman" w:hAnsi="Cambria Math" w:cstheme="minorHAnsi"/>
          </w:rPr>
          <m:t>∆</m:t>
        </m:r>
        <m:r>
          <w:rPr>
            <w:rFonts w:ascii="Cambria Math" w:eastAsia="Times New Roman" w:hAnsi="Cambria Math" w:cstheme="minorHAnsi"/>
          </w:rPr>
          <m:t>t</m:t>
        </m:r>
      </m:oMath>
      <w:r w:rsidRPr="00925334">
        <w:rPr>
          <w:rFonts w:asciiTheme="minorHAnsi" w:eastAsia="Times New Roman" w:hAnsiTheme="minorHAnsi" w:cstheme="minorHAnsi"/>
        </w:rPr>
        <w:t xml:space="preserve"> be the time in seconds between log entries and B</w:t>
      </w:r>
      <w:r w:rsidRPr="00925334">
        <w:rPr>
          <w:rFonts w:asciiTheme="minorHAnsi" w:eastAsia="Times New Roman" w:hAnsiTheme="minorHAnsi" w:cstheme="minorHAnsi"/>
          <w:vertAlign w:val="subscript"/>
        </w:rPr>
        <w:t>C</w:t>
      </w:r>
      <w:r w:rsidRPr="00925334">
        <w:rPr>
          <w:rFonts w:asciiTheme="minorHAnsi" w:eastAsia="Times New Roman" w:hAnsiTheme="minorHAnsi" w:cstheme="minorHAnsi"/>
        </w:rPr>
        <w:t xml:space="preserve"> be the battery capacity in Ah</w:t>
      </w:r>
    </w:p>
    <w:p w:rsidR="002078C2" w:rsidRPr="00925334" w:rsidRDefault="002078C2" w:rsidP="00874838">
      <w:pPr>
        <w:spacing w:line="240" w:lineRule="auto"/>
        <w:rPr>
          <w:rFonts w:asciiTheme="minorHAnsi" w:eastAsia="Times New Roman" w:hAnsiTheme="minorHAnsi" w:cstheme="minorHAnsi"/>
        </w:rPr>
      </w:pPr>
    </w:p>
    <w:p w:rsidR="00C0514C" w:rsidRPr="00925334" w:rsidRDefault="00F46A3A" w:rsidP="00C0514C">
      <w:pPr>
        <w:rPr>
          <w:rFonts w:asciiTheme="minorHAnsi" w:hAnsiTheme="minorHAnsi" w:cstheme="minorHAnsi"/>
        </w:rPr>
      </w:pPr>
      <w:proofErr w:type="gramStart"/>
      <w:r w:rsidRPr="00925334">
        <w:rPr>
          <w:rFonts w:asciiTheme="minorHAnsi" w:hAnsiTheme="minorHAnsi" w:cstheme="minorHAnsi"/>
          <w:b/>
          <w:sz w:val="23"/>
          <w:szCs w:val="23"/>
        </w:rPr>
        <w:t xml:space="preserve">Equation </w:t>
      </w:r>
      <w:r w:rsidR="007526BC" w:rsidRPr="00925334">
        <w:rPr>
          <w:rFonts w:asciiTheme="minorHAnsi" w:hAnsiTheme="minorHAnsi" w:cstheme="minorHAnsi"/>
          <w:b/>
          <w:sz w:val="23"/>
          <w:szCs w:val="23"/>
        </w:rPr>
        <w:t>8</w:t>
      </w:r>
      <w:r w:rsidRPr="00925334">
        <w:rPr>
          <w:rFonts w:asciiTheme="minorHAnsi" w:hAnsiTheme="minorHAnsi" w:cstheme="minorHAnsi"/>
          <w:b/>
          <w:sz w:val="23"/>
          <w:szCs w:val="23"/>
        </w:rPr>
        <w:t>.</w:t>
      </w:r>
      <w:proofErr w:type="gramEnd"/>
      <w:r w:rsidRPr="00925334">
        <w:rPr>
          <w:rFonts w:asciiTheme="minorHAnsi" w:hAnsiTheme="minorHAnsi" w:cstheme="minorHAnsi"/>
          <w:sz w:val="23"/>
          <w:szCs w:val="23"/>
        </w:rPr>
        <w:t xml:space="preserve"> </w:t>
      </w:r>
      <m:oMath>
        <m:r>
          <m:rPr>
            <m:sty m:val="p"/>
          </m:rPr>
          <w:rPr>
            <w:rFonts w:ascii="Cambria Math" w:hAnsi="Cambria Math" w:cstheme="minorHAnsi"/>
          </w:rPr>
          <w:br/>
        </m:r>
      </m:oMath>
      <m:oMathPara>
        <m:oMath>
          <m:r>
            <w:rPr>
              <w:rFonts w:ascii="Cambria Math" w:hAnsi="Cambria Math" w:cstheme="minorHAnsi"/>
            </w:rPr>
            <m:t>SOC=1-</m:t>
          </m:r>
          <m:f>
            <m:fPr>
              <m:ctrlPr>
                <w:rPr>
                  <w:rFonts w:ascii="Cambria Math" w:eastAsiaTheme="minorHAnsi" w:hAnsi="Cambria Math" w:cstheme="minorHAnsi"/>
                  <w:i/>
                  <w:color w:val="auto"/>
                </w:rPr>
              </m:ctrlPr>
            </m:fPr>
            <m:num>
              <m:r>
                <w:rPr>
                  <w:rFonts w:ascii="Cambria Math" w:hAnsi="Cambria Math" w:cstheme="minorHAnsi"/>
                </w:rPr>
                <m:t>∆t</m:t>
              </m:r>
            </m:num>
            <m:den>
              <m:sSub>
                <m:sSubPr>
                  <m:ctrlPr>
                    <w:rPr>
                      <w:rFonts w:ascii="Cambria Math" w:eastAsiaTheme="minorHAnsi" w:hAnsi="Cambria Math" w:cstheme="minorHAnsi"/>
                      <w:i/>
                      <w:color w:val="auto"/>
                    </w:rPr>
                  </m:ctrlPr>
                </m:sSubPr>
                <m:e>
                  <m:r>
                    <w:rPr>
                      <w:rFonts w:ascii="Cambria Math" w:hAnsi="Cambria Math" w:cstheme="minorHAnsi"/>
                    </w:rPr>
                    <m:t>B</m:t>
                  </m:r>
                </m:e>
                <m:sub>
                  <m:r>
                    <w:rPr>
                      <w:rFonts w:ascii="Cambria Math" w:hAnsi="Cambria Math" w:cstheme="minorHAnsi"/>
                    </w:rPr>
                    <m:t>c</m:t>
                  </m:r>
                </m:sub>
              </m:sSub>
              <m:r>
                <w:rPr>
                  <w:rFonts w:ascii="Cambria Math" w:hAnsi="Cambria Math" w:cstheme="minorHAnsi"/>
                </w:rPr>
                <m:t>*3600s</m:t>
              </m:r>
            </m:den>
          </m:f>
          <m:nary>
            <m:naryPr>
              <m:chr m:val="∑"/>
              <m:limLoc m:val="undOvr"/>
              <m:subHide m:val="1"/>
              <m:supHide m:val="1"/>
              <m:ctrlPr>
                <w:rPr>
                  <w:rFonts w:ascii="Cambria Math" w:eastAsiaTheme="minorHAnsi" w:hAnsi="Cambria Math" w:cstheme="minorHAnsi"/>
                  <w:i/>
                  <w:color w:val="auto"/>
                </w:rPr>
              </m:ctrlPr>
            </m:naryPr>
            <m:sub/>
            <m:sup/>
            <m:e>
              <m:sSub>
                <m:sSubPr>
                  <m:ctrlPr>
                    <w:rPr>
                      <w:rFonts w:ascii="Cambria Math" w:eastAsiaTheme="minorHAnsi" w:hAnsi="Cambria Math" w:cstheme="minorHAnsi"/>
                      <w:i/>
                      <w:color w:val="auto"/>
                    </w:rPr>
                  </m:ctrlPr>
                </m:sSubPr>
                <m:e>
                  <m:r>
                    <w:rPr>
                      <w:rFonts w:ascii="Cambria Math" w:hAnsi="Cambria Math" w:cstheme="minorHAnsi"/>
                    </w:rPr>
                    <m:t>(A</m:t>
                  </m:r>
                </m:e>
                <m:sub>
                  <m:r>
                    <w:rPr>
                      <w:rFonts w:ascii="Cambria Math" w:hAnsi="Cambria Math" w:cstheme="minorHAnsi"/>
                    </w:rPr>
                    <m:t>Bi</m:t>
                  </m:r>
                </m:sub>
              </m:sSub>
              <m:r>
                <w:rPr>
                  <w:rFonts w:ascii="Cambria Math" w:hAnsi="Cambria Math" w:cstheme="minorHAnsi"/>
                </w:rPr>
                <m:t>-</m:t>
              </m:r>
              <m:sSub>
                <m:sSubPr>
                  <m:ctrlPr>
                    <w:rPr>
                      <w:rFonts w:ascii="Cambria Math" w:eastAsiaTheme="minorHAnsi" w:hAnsi="Cambria Math" w:cstheme="minorHAnsi"/>
                      <w:i/>
                      <w:color w:val="auto"/>
                    </w:rPr>
                  </m:ctrlPr>
                </m:sSubPr>
                <m:e>
                  <m:r>
                    <w:rPr>
                      <w:rFonts w:ascii="Cambria Math" w:hAnsi="Cambria Math" w:cstheme="minorHAnsi"/>
                    </w:rPr>
                    <m:t>A</m:t>
                  </m:r>
                </m:e>
                <m:sub>
                  <m:r>
                    <w:rPr>
                      <w:rFonts w:ascii="Cambria Math" w:hAnsi="Cambria Math" w:cstheme="minorHAnsi"/>
                    </w:rPr>
                    <m:t>Si</m:t>
                  </m:r>
                </m:sub>
              </m:sSub>
              <m:r>
                <w:rPr>
                  <w:rFonts w:ascii="Cambria Math" w:hAnsi="Cambria Math" w:cstheme="minorHAnsi"/>
                </w:rPr>
                <m:t>)</m:t>
              </m:r>
            </m:e>
          </m:nary>
        </m:oMath>
      </m:oMathPara>
    </w:p>
    <w:p w:rsidR="002078C2" w:rsidRPr="00925334" w:rsidRDefault="002078C2" w:rsidP="002078C2">
      <w:pPr>
        <w:pStyle w:val="NormalWeb"/>
        <w:spacing w:before="0" w:beforeAutospacing="0" w:after="0" w:afterAutospacing="0"/>
        <w:jc w:val="center"/>
        <w:rPr>
          <w:rFonts w:asciiTheme="minorHAnsi" w:hAnsiTheme="minorHAnsi" w:cstheme="minorHAnsi"/>
          <w:color w:val="000000"/>
          <w:sz w:val="27"/>
          <w:szCs w:val="27"/>
        </w:rPr>
      </w:pPr>
    </w:p>
    <w:p w:rsidR="002078C2" w:rsidRPr="00925334" w:rsidRDefault="002078C2" w:rsidP="00874838">
      <w:pPr>
        <w:rPr>
          <w:rFonts w:asciiTheme="minorHAnsi" w:eastAsia="Times New Roman" w:hAnsiTheme="minorHAnsi" w:cstheme="minorHAnsi"/>
        </w:rPr>
      </w:pP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Note that this equation provides a value from [0</w:t>
      </w:r>
      <w:proofErr w:type="gramStart"/>
      <w:r w:rsidRPr="00925334">
        <w:rPr>
          <w:rFonts w:asciiTheme="minorHAnsi" w:eastAsia="Times New Roman" w:hAnsiTheme="minorHAnsi" w:cstheme="minorHAnsi"/>
        </w:rPr>
        <w:t>,1</w:t>
      </w:r>
      <w:proofErr w:type="gramEnd"/>
      <w:r w:rsidRPr="00925334">
        <w:rPr>
          <w:rFonts w:asciiTheme="minorHAnsi" w:eastAsia="Times New Roman" w:hAnsiTheme="minorHAnsi" w:cstheme="minorHAnsi"/>
        </w:rPr>
        <w:t>] representing the estimated percentage charge based.</w:t>
      </w:r>
    </w:p>
    <w:p w:rsidR="005303B6" w:rsidRPr="00925334" w:rsidRDefault="005303B6" w:rsidP="00874838">
      <w:pPr>
        <w:rPr>
          <w:rFonts w:asciiTheme="minorHAnsi" w:eastAsia="Times New Roman" w:hAnsiTheme="minorHAnsi" w:cstheme="minorHAnsi"/>
        </w:rPr>
      </w:pPr>
    </w:p>
    <w:p w:rsidR="005303B6" w:rsidRPr="00925334" w:rsidRDefault="005303B6" w:rsidP="00874838">
      <w:pPr>
        <w:pStyle w:val="Heading2"/>
        <w:rPr>
          <w:rFonts w:asciiTheme="minorHAnsi" w:hAnsiTheme="minorHAnsi" w:cstheme="minorHAnsi"/>
        </w:rPr>
      </w:pPr>
      <w:bookmarkStart w:id="24" w:name="_Toc323000991"/>
      <w:r w:rsidRPr="00925334">
        <w:rPr>
          <w:rFonts w:asciiTheme="minorHAnsi" w:hAnsiTheme="minorHAnsi" w:cstheme="minorHAnsi"/>
        </w:rPr>
        <w:t>Electrical Component Details</w:t>
      </w:r>
      <w:bookmarkEnd w:id="24"/>
    </w:p>
    <w:p w:rsidR="005303B6" w:rsidRPr="00925334" w:rsidRDefault="005303B6" w:rsidP="00874838">
      <w:pPr>
        <w:pStyle w:val="Heading3"/>
        <w:rPr>
          <w:rFonts w:asciiTheme="minorHAnsi" w:hAnsiTheme="minorHAnsi" w:cstheme="minorHAnsi"/>
        </w:rPr>
      </w:pPr>
      <w:bookmarkStart w:id="25" w:name="_Toc323000992"/>
      <w:r w:rsidRPr="00925334">
        <w:rPr>
          <w:rFonts w:asciiTheme="minorHAnsi" w:hAnsiTheme="minorHAnsi" w:cstheme="minorHAnsi"/>
        </w:rPr>
        <w:t>Power Supplies</w:t>
      </w:r>
      <w:bookmarkEnd w:id="25"/>
    </w:p>
    <w:p w:rsidR="005303B6" w:rsidRPr="00925334" w:rsidRDefault="005303B6" w:rsidP="007526BC">
      <w:pPr>
        <w:ind w:firstLine="720"/>
        <w:rPr>
          <w:rFonts w:asciiTheme="minorHAnsi" w:eastAsia="Times New Roman" w:hAnsiTheme="minorHAnsi" w:cstheme="minorHAnsi"/>
        </w:rPr>
      </w:pPr>
      <w:r w:rsidRPr="00925334">
        <w:rPr>
          <w:rFonts w:asciiTheme="minorHAnsi" w:eastAsia="Times New Roman" w:hAnsiTheme="minorHAnsi" w:cstheme="minorHAnsi"/>
        </w:rPr>
        <w:t xml:space="preserve">A survey of available </w:t>
      </w:r>
      <w:proofErr w:type="spellStart"/>
      <w:r w:rsidRPr="00925334">
        <w:rPr>
          <w:rFonts w:asciiTheme="minorHAnsi" w:eastAsia="Times New Roman" w:hAnsiTheme="minorHAnsi" w:cstheme="minorHAnsi"/>
        </w:rPr>
        <w:t>LiFePo</w:t>
      </w:r>
      <w:proofErr w:type="spellEnd"/>
      <w:r w:rsidRPr="00925334">
        <w:rPr>
          <w:rFonts w:asciiTheme="minorHAnsi" w:eastAsia="Times New Roman" w:hAnsiTheme="minorHAnsi" w:cstheme="minorHAnsi"/>
        </w:rPr>
        <w:t xml:space="preserve"> batteries showed similar prices across online and local distributors for comparable products. The batteries chosen are rated to supply 3.2V and maximum of 6A discharge. Four batteries will be placed in series to supply the required power. </w:t>
      </w:r>
      <w:r w:rsidR="00E01879" w:rsidRPr="00925334">
        <w:rPr>
          <w:rFonts w:asciiTheme="minorHAnsi" w:eastAsia="Times New Roman" w:hAnsiTheme="minorHAnsi" w:cstheme="minorHAnsi"/>
        </w:rPr>
        <w:t>Experimental</w:t>
      </w:r>
      <w:r w:rsidRPr="00925334">
        <w:rPr>
          <w:rFonts w:asciiTheme="minorHAnsi" w:eastAsia="Times New Roman" w:hAnsiTheme="minorHAnsi" w:cstheme="minorHAnsi"/>
        </w:rPr>
        <w:t xml:space="preserve"> measurements show that the charged batteries provide up to 14.5V with an average voltage of 13.5V during a complete discharge. The custom constructed solar panel is rated at 25.2W. Experimental measurements show that it provides 20V with no load and 2.2A in direct sunlight.</w:t>
      </w:r>
    </w:p>
    <w:p w:rsidR="009B287C" w:rsidRDefault="009B287C">
      <w:pPr>
        <w:spacing w:line="240" w:lineRule="auto"/>
        <w:rPr>
          <w:rFonts w:asciiTheme="minorHAnsi" w:hAnsiTheme="minorHAnsi" w:cstheme="minorHAnsi"/>
          <w:b/>
          <w:bCs/>
          <w:color w:val="666666"/>
          <w:sz w:val="24"/>
          <w:szCs w:val="24"/>
        </w:rPr>
      </w:pPr>
      <w:bookmarkStart w:id="26" w:name="_Toc323000993"/>
      <w:r>
        <w:rPr>
          <w:rFonts w:asciiTheme="minorHAnsi" w:hAnsiTheme="minorHAnsi" w:cstheme="minorHAnsi"/>
        </w:rPr>
        <w:br w:type="page"/>
      </w:r>
    </w:p>
    <w:p w:rsidR="005303B6" w:rsidRPr="00925334" w:rsidRDefault="005303B6" w:rsidP="00874838">
      <w:pPr>
        <w:pStyle w:val="Heading3"/>
        <w:rPr>
          <w:rFonts w:asciiTheme="minorHAnsi" w:hAnsiTheme="minorHAnsi" w:cstheme="minorHAnsi"/>
        </w:rPr>
      </w:pPr>
      <w:proofErr w:type="spellStart"/>
      <w:r w:rsidRPr="00925334">
        <w:rPr>
          <w:rFonts w:asciiTheme="minorHAnsi" w:hAnsiTheme="minorHAnsi" w:cstheme="minorHAnsi"/>
        </w:rPr>
        <w:lastRenderedPageBreak/>
        <w:t>Lidar</w:t>
      </w:r>
      <w:proofErr w:type="spellEnd"/>
      <w:r w:rsidRPr="00925334">
        <w:rPr>
          <w:rFonts w:asciiTheme="minorHAnsi" w:hAnsiTheme="minorHAnsi" w:cstheme="minorHAnsi"/>
        </w:rPr>
        <w:t xml:space="preserve"> Module</w:t>
      </w:r>
      <w:bookmarkEnd w:id="26"/>
    </w:p>
    <w:p w:rsidR="005303B6" w:rsidRPr="00925334" w:rsidRDefault="005303B6" w:rsidP="007526BC">
      <w:pPr>
        <w:ind w:firstLine="720"/>
        <w:rPr>
          <w:rFonts w:asciiTheme="minorHAnsi" w:eastAsia="Times New Roman" w:hAnsiTheme="minorHAnsi" w:cstheme="minorHAnsi"/>
        </w:rPr>
      </w:pPr>
      <w:r w:rsidRPr="00925334">
        <w:rPr>
          <w:rFonts w:asciiTheme="minorHAnsi" w:eastAsia="Times New Roman" w:hAnsiTheme="minorHAnsi" w:cstheme="minorHAnsi"/>
        </w:rPr>
        <w:t xml:space="preserve">Using the </w:t>
      </w:r>
      <w:proofErr w:type="spellStart"/>
      <w:r w:rsidRPr="00925334">
        <w:rPr>
          <w:rFonts w:asciiTheme="minorHAnsi" w:eastAsia="Times New Roman" w:hAnsiTheme="minorHAnsi" w:cstheme="minorHAnsi"/>
        </w:rPr>
        <w:t>Neato</w:t>
      </w:r>
      <w:proofErr w:type="spellEnd"/>
      <w:r w:rsidRPr="00925334">
        <w:rPr>
          <w:rFonts w:asciiTheme="minorHAnsi" w:eastAsia="Times New Roman" w:hAnsiTheme="minorHAnsi" w:cstheme="minorHAnsi"/>
        </w:rPr>
        <w:t xml:space="preserve"> XV-11 </w:t>
      </w:r>
      <w:proofErr w:type="spellStart"/>
      <w:r w:rsidRPr="00925334">
        <w:rPr>
          <w:rFonts w:asciiTheme="minorHAnsi" w:eastAsia="Times New Roman" w:hAnsiTheme="minorHAnsi" w:cstheme="minorHAnsi"/>
        </w:rPr>
        <w:t>lidar</w:t>
      </w:r>
      <w:proofErr w:type="spellEnd"/>
      <w:r w:rsidRPr="00925334">
        <w:rPr>
          <w:rFonts w:asciiTheme="minorHAnsi" w:eastAsia="Times New Roman" w:hAnsiTheme="minorHAnsi" w:cstheme="minorHAnsi"/>
        </w:rPr>
        <w:t xml:space="preserve"> module allowed fast and easy integration of environmental sensing through a generic serial port parsed by the Atom board. The module provides a constant stream of serial data with the following protocol:</w:t>
      </w:r>
    </w:p>
    <w:p w:rsidR="005303B6" w:rsidRPr="00925334" w:rsidRDefault="005303B6" w:rsidP="00874838">
      <w:pPr>
        <w:rPr>
          <w:rFonts w:asciiTheme="minorHAnsi" w:eastAsia="Times New Roman" w:hAnsiTheme="minorHAnsi" w:cstheme="minorHAnsi"/>
        </w:rPr>
      </w:pPr>
    </w:p>
    <w:tbl>
      <w:tblPr>
        <w:tblW w:w="5000"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4"/>
        <w:gridCol w:w="610"/>
        <w:gridCol w:w="971"/>
        <w:gridCol w:w="1250"/>
        <w:gridCol w:w="1098"/>
        <w:gridCol w:w="1098"/>
        <w:gridCol w:w="1098"/>
        <w:gridCol w:w="1098"/>
        <w:gridCol w:w="1113"/>
      </w:tblGrid>
      <w:tr w:rsidR="005303B6" w:rsidRPr="00925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Byte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9-12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13-16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17-20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21-22</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Sync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Rotation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Motor Speed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Distance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Distance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Distance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Distance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Checksum</w:t>
            </w:r>
          </w:p>
        </w:tc>
      </w:tr>
    </w:tbl>
    <w:p w:rsidR="005303B6" w:rsidRPr="00925334" w:rsidRDefault="005303B6" w:rsidP="00874838">
      <w:pPr>
        <w:numPr>
          <w:ilvl w:val="0"/>
          <w:numId w:val="6"/>
        </w:numPr>
        <w:tabs>
          <w:tab w:val="num" w:pos="720"/>
        </w:tabs>
        <w:rPr>
          <w:rFonts w:asciiTheme="minorHAnsi" w:eastAsia="Times New Roman" w:hAnsiTheme="minorHAnsi" w:cstheme="minorHAnsi"/>
        </w:rPr>
      </w:pPr>
      <w:r w:rsidRPr="00925334">
        <w:rPr>
          <w:rFonts w:asciiTheme="minorHAnsi" w:eastAsia="Times New Roman" w:hAnsiTheme="minorHAnsi" w:cstheme="minorHAnsi"/>
        </w:rPr>
        <w:t xml:space="preserve">The sync byte will always be 0xFA. </w:t>
      </w:r>
    </w:p>
    <w:p w:rsidR="005303B6" w:rsidRPr="00925334" w:rsidRDefault="005303B6" w:rsidP="00874838">
      <w:pPr>
        <w:numPr>
          <w:ilvl w:val="0"/>
          <w:numId w:val="6"/>
        </w:numPr>
        <w:tabs>
          <w:tab w:val="num" w:pos="720"/>
        </w:tabs>
        <w:rPr>
          <w:rFonts w:asciiTheme="minorHAnsi" w:eastAsia="Times New Roman" w:hAnsiTheme="minorHAnsi" w:cstheme="minorHAnsi"/>
        </w:rPr>
      </w:pPr>
      <w:r w:rsidRPr="00925334">
        <w:rPr>
          <w:rFonts w:asciiTheme="minorHAnsi" w:eastAsia="Times New Roman" w:hAnsiTheme="minorHAnsi" w:cstheme="minorHAnsi"/>
        </w:rPr>
        <w:t>Rotation Byte ranges from [0xA0, 0xF9]. Note that A0 contains information for degree 0</w:t>
      </w:r>
      <w:proofErr w:type="gramStart"/>
      <w:r w:rsidRPr="00925334">
        <w:rPr>
          <w:rFonts w:asciiTheme="minorHAnsi" w:eastAsia="Times New Roman" w:hAnsiTheme="minorHAnsi" w:cstheme="minorHAnsi"/>
        </w:rPr>
        <w:t>,1,2</w:t>
      </w:r>
      <w:proofErr w:type="gramEnd"/>
      <w:r w:rsidRPr="00925334">
        <w:rPr>
          <w:rFonts w:asciiTheme="minorHAnsi" w:eastAsia="Times New Roman" w:hAnsiTheme="minorHAnsi" w:cstheme="minorHAnsi"/>
        </w:rPr>
        <w:t xml:space="preserve"> and 3, 0xA1 contains information for degree 4,5,6 and 7, etc.</w:t>
      </w:r>
    </w:p>
    <w:p w:rsidR="005303B6" w:rsidRPr="00925334" w:rsidRDefault="005303B6" w:rsidP="00874838">
      <w:pPr>
        <w:numPr>
          <w:ilvl w:val="0"/>
          <w:numId w:val="6"/>
        </w:numPr>
        <w:tabs>
          <w:tab w:val="num" w:pos="720"/>
        </w:tabs>
        <w:rPr>
          <w:rFonts w:asciiTheme="minorHAnsi" w:eastAsia="Times New Roman" w:hAnsiTheme="minorHAnsi" w:cstheme="minorHAnsi"/>
        </w:rPr>
      </w:pPr>
      <w:r w:rsidRPr="00925334">
        <w:rPr>
          <w:rFonts w:asciiTheme="minorHAnsi" w:eastAsia="Times New Roman" w:hAnsiTheme="minorHAnsi" w:cstheme="minorHAnsi"/>
        </w:rPr>
        <w:t>Motor speed should be maintained in the range of [0x49XX, 0x4AXX] with PWM.</w:t>
      </w:r>
    </w:p>
    <w:p w:rsidR="005303B6" w:rsidRPr="00925334" w:rsidRDefault="005303B6" w:rsidP="00874838">
      <w:pPr>
        <w:numPr>
          <w:ilvl w:val="0"/>
          <w:numId w:val="6"/>
        </w:numPr>
        <w:tabs>
          <w:tab w:val="num" w:pos="720"/>
        </w:tabs>
        <w:rPr>
          <w:rFonts w:asciiTheme="minorHAnsi" w:eastAsia="Times New Roman" w:hAnsiTheme="minorHAnsi" w:cstheme="minorHAnsi"/>
        </w:rPr>
      </w:pPr>
      <w:r w:rsidRPr="00925334">
        <w:rPr>
          <w:rFonts w:asciiTheme="minorHAnsi" w:eastAsia="Times New Roman" w:hAnsiTheme="minorHAnsi" w:cstheme="minorHAnsi"/>
        </w:rPr>
        <w:t>Distance 1-4 are decomposed as follows</w:t>
      </w:r>
    </w:p>
    <w:p w:rsidR="005303B6" w:rsidRPr="00925334" w:rsidRDefault="005303B6" w:rsidP="00874838">
      <w:pPr>
        <w:numPr>
          <w:ilvl w:val="1"/>
          <w:numId w:val="6"/>
        </w:numPr>
        <w:tabs>
          <w:tab w:val="num" w:pos="1440"/>
        </w:tabs>
        <w:rPr>
          <w:rFonts w:asciiTheme="minorHAnsi" w:eastAsia="Times New Roman" w:hAnsiTheme="minorHAnsi" w:cstheme="minorHAnsi"/>
        </w:rPr>
      </w:pPr>
      <w:r w:rsidRPr="00925334">
        <w:rPr>
          <w:rFonts w:asciiTheme="minorHAnsi" w:eastAsia="Times New Roman" w:hAnsiTheme="minorHAnsi" w:cstheme="minorHAnsi"/>
        </w:rPr>
        <w:t>The most significant bit in the first bit is the error bit.</w:t>
      </w:r>
    </w:p>
    <w:p w:rsidR="005303B6" w:rsidRPr="00925334" w:rsidRDefault="005303B6" w:rsidP="00874838">
      <w:pPr>
        <w:numPr>
          <w:ilvl w:val="1"/>
          <w:numId w:val="6"/>
        </w:numPr>
        <w:tabs>
          <w:tab w:val="num" w:pos="1440"/>
        </w:tabs>
        <w:rPr>
          <w:rFonts w:asciiTheme="minorHAnsi" w:eastAsia="Times New Roman" w:hAnsiTheme="minorHAnsi" w:cstheme="minorHAnsi"/>
        </w:rPr>
      </w:pPr>
      <w:r w:rsidRPr="00925334">
        <w:rPr>
          <w:rFonts w:asciiTheme="minorHAnsi" w:eastAsia="Times New Roman" w:hAnsiTheme="minorHAnsi" w:cstheme="minorHAnsi"/>
        </w:rPr>
        <w:t>First two bytes are distance in mm.</w:t>
      </w:r>
    </w:p>
    <w:p w:rsidR="007526BC" w:rsidRPr="00925334" w:rsidRDefault="005303B6" w:rsidP="007526BC">
      <w:pPr>
        <w:numPr>
          <w:ilvl w:val="1"/>
          <w:numId w:val="6"/>
        </w:numPr>
        <w:tabs>
          <w:tab w:val="num" w:pos="1440"/>
        </w:tabs>
        <w:rPr>
          <w:rFonts w:asciiTheme="minorHAnsi" w:eastAsia="Times New Roman" w:hAnsiTheme="minorHAnsi" w:cstheme="minorHAnsi"/>
        </w:rPr>
      </w:pPr>
      <w:r w:rsidRPr="00925334">
        <w:rPr>
          <w:rFonts w:asciiTheme="minorHAnsi" w:eastAsia="Times New Roman" w:hAnsiTheme="minorHAnsi" w:cstheme="minorHAnsi"/>
        </w:rPr>
        <w:t>Last two bytes are reflection information.</w:t>
      </w:r>
    </w:p>
    <w:p w:rsidR="005303B6" w:rsidRPr="00925334" w:rsidRDefault="007526BC" w:rsidP="00874838">
      <w:pPr>
        <w:rPr>
          <w:rFonts w:asciiTheme="minorHAnsi" w:eastAsia="Times New Roman" w:hAnsiTheme="minorHAnsi" w:cstheme="minorHAnsi"/>
        </w:rPr>
      </w:pPr>
      <w:proofErr w:type="gramStart"/>
      <w:r w:rsidRPr="00925334">
        <w:rPr>
          <w:rFonts w:asciiTheme="minorHAnsi" w:eastAsia="Times New Roman" w:hAnsiTheme="minorHAnsi" w:cstheme="minorHAnsi"/>
          <w:b/>
          <w:bCs/>
        </w:rPr>
        <w:t>TABLE 4.</w:t>
      </w:r>
      <w:proofErr w:type="gramEnd"/>
      <w:r w:rsidRPr="00925334">
        <w:rPr>
          <w:rFonts w:asciiTheme="minorHAnsi" w:eastAsia="Times New Roman" w:hAnsiTheme="minorHAnsi" w:cstheme="minorHAnsi"/>
          <w:b/>
          <w:bCs/>
        </w:rPr>
        <w:t xml:space="preserve"> </w:t>
      </w:r>
      <w:proofErr w:type="spellStart"/>
      <w:proofErr w:type="gramStart"/>
      <w:r w:rsidR="005303B6" w:rsidRPr="00925334">
        <w:rPr>
          <w:rFonts w:asciiTheme="minorHAnsi" w:eastAsia="Times New Roman" w:hAnsiTheme="minorHAnsi" w:cstheme="minorHAnsi"/>
        </w:rPr>
        <w:t>Lidar</w:t>
      </w:r>
      <w:proofErr w:type="spellEnd"/>
      <w:r w:rsidR="005303B6" w:rsidRPr="00925334">
        <w:rPr>
          <w:rFonts w:asciiTheme="minorHAnsi" w:eastAsia="Times New Roman" w:hAnsiTheme="minorHAnsi" w:cstheme="minorHAnsi"/>
        </w:rPr>
        <w:t xml:space="preserve"> data </w:t>
      </w:r>
      <w:r w:rsidRPr="00925334">
        <w:rPr>
          <w:rFonts w:asciiTheme="minorHAnsi" w:eastAsia="Times New Roman" w:hAnsiTheme="minorHAnsi" w:cstheme="minorHAnsi"/>
        </w:rPr>
        <w:t>description.</w:t>
      </w:r>
      <w:proofErr w:type="gramEnd"/>
    </w:p>
    <w:p w:rsidR="005303B6" w:rsidRPr="00925334" w:rsidRDefault="005303B6" w:rsidP="00874838">
      <w:pPr>
        <w:rPr>
          <w:rFonts w:asciiTheme="minorHAnsi" w:eastAsia="Times New Roman" w:hAnsiTheme="minorHAnsi" w:cstheme="minorHAnsi"/>
        </w:rPr>
      </w:pPr>
    </w:p>
    <w:p w:rsidR="00245793" w:rsidRPr="009B287C" w:rsidRDefault="005303B6" w:rsidP="009B287C">
      <w:pPr>
        <w:ind w:firstLine="720"/>
        <w:rPr>
          <w:rFonts w:asciiTheme="minorHAnsi" w:eastAsia="Times New Roman" w:hAnsiTheme="minorHAnsi" w:cstheme="minorHAnsi"/>
        </w:rPr>
      </w:pPr>
      <w:r w:rsidRPr="00925334">
        <w:rPr>
          <w:rFonts w:asciiTheme="minorHAnsi" w:eastAsia="Times New Roman" w:hAnsiTheme="minorHAnsi" w:cstheme="minorHAnsi"/>
        </w:rPr>
        <w:t xml:space="preserve">The module provides distance readings from 0-16 meters with accuracy degrading around 12m. Greatest accuracy is achieved with the dc motor running at 3.4V (~3000 motor RPM). </w:t>
      </w:r>
    </w:p>
    <w:p w:rsidR="005303B6" w:rsidRPr="00925334" w:rsidRDefault="005303B6" w:rsidP="00874838">
      <w:pPr>
        <w:pStyle w:val="Heading3"/>
        <w:rPr>
          <w:rFonts w:asciiTheme="minorHAnsi" w:hAnsiTheme="minorHAnsi" w:cstheme="minorHAnsi"/>
        </w:rPr>
      </w:pPr>
      <w:bookmarkStart w:id="27" w:name="_Toc323000994"/>
      <w:r w:rsidRPr="00925334">
        <w:rPr>
          <w:rFonts w:asciiTheme="minorHAnsi" w:hAnsiTheme="minorHAnsi" w:cstheme="minorHAnsi"/>
        </w:rPr>
        <w:t>Environmental Sensors</w:t>
      </w:r>
      <w:bookmarkEnd w:id="27"/>
    </w:p>
    <w:p w:rsidR="005303B6" w:rsidRPr="00925334" w:rsidRDefault="005303B6" w:rsidP="007526BC">
      <w:pPr>
        <w:ind w:firstLine="720"/>
        <w:rPr>
          <w:rFonts w:asciiTheme="minorHAnsi" w:eastAsia="Times New Roman" w:hAnsiTheme="minorHAnsi" w:cstheme="minorHAnsi"/>
        </w:rPr>
      </w:pPr>
      <w:r w:rsidRPr="00925334">
        <w:rPr>
          <w:rFonts w:asciiTheme="minorHAnsi" w:eastAsia="Times New Roman" w:hAnsiTheme="minorHAnsi" w:cstheme="minorHAnsi"/>
        </w:rPr>
        <w:t>Minimal supporting circuitry is required for a number of the analog sensors. Temperature sensors require pull up resistors on data output. Current sensors require a low ohm (&lt; 2ohm) shunt resistor. Photocells require a pull down resistor on data out. IR sensors require capacitors across the +5V and GND lines to reduce noise in the output.</w:t>
      </w:r>
    </w:p>
    <w:p w:rsidR="005303B6" w:rsidRPr="00925334" w:rsidRDefault="005303B6" w:rsidP="005303B6">
      <w:pPr>
        <w:pStyle w:val="Heading2"/>
        <w:rPr>
          <w:rFonts w:asciiTheme="minorHAnsi" w:hAnsiTheme="minorHAnsi" w:cstheme="minorHAnsi"/>
        </w:rPr>
      </w:pPr>
      <w:bookmarkStart w:id="28" w:name="_Toc323000995"/>
      <w:r w:rsidRPr="00925334">
        <w:rPr>
          <w:rFonts w:asciiTheme="minorHAnsi" w:hAnsiTheme="minorHAnsi" w:cstheme="minorHAnsi"/>
        </w:rPr>
        <w:t>Electrical system verification</w:t>
      </w:r>
      <w:bookmarkEnd w:id="28"/>
    </w:p>
    <w:p w:rsidR="005303B6" w:rsidRPr="00925334" w:rsidRDefault="005303B6" w:rsidP="00245793">
      <w:pPr>
        <w:ind w:firstLine="720"/>
        <w:rPr>
          <w:rFonts w:asciiTheme="minorHAnsi" w:eastAsia="Times New Roman" w:hAnsiTheme="minorHAnsi" w:cstheme="minorHAnsi"/>
        </w:rPr>
      </w:pPr>
      <w:r w:rsidRPr="00925334">
        <w:rPr>
          <w:rFonts w:asciiTheme="minorHAnsi" w:eastAsia="Times New Roman" w:hAnsiTheme="minorHAnsi" w:cstheme="minorHAnsi"/>
        </w:rPr>
        <w:t xml:space="preserve">In order to make sure that all the electrical subsystems were performing as expected, each component was verified with a digital </w:t>
      </w:r>
      <w:proofErr w:type="spellStart"/>
      <w:r w:rsidRPr="00925334">
        <w:rPr>
          <w:rFonts w:asciiTheme="minorHAnsi" w:eastAsia="Times New Roman" w:hAnsiTheme="minorHAnsi" w:cstheme="minorHAnsi"/>
        </w:rPr>
        <w:t>multimeter</w:t>
      </w:r>
      <w:proofErr w:type="spellEnd"/>
      <w:r w:rsidRPr="00925334">
        <w:rPr>
          <w:rFonts w:asciiTheme="minorHAnsi" w:eastAsia="Times New Roman" w:hAnsiTheme="minorHAnsi" w:cstheme="minorHAnsi"/>
        </w:rPr>
        <w:t xml:space="preserve"> as it was integrated into the system. If the component passed the </w:t>
      </w:r>
      <w:proofErr w:type="spellStart"/>
      <w:r w:rsidRPr="00925334">
        <w:rPr>
          <w:rFonts w:asciiTheme="minorHAnsi" w:eastAsia="Times New Roman" w:hAnsiTheme="minorHAnsi" w:cstheme="minorHAnsi"/>
        </w:rPr>
        <w:t>multimeter</w:t>
      </w:r>
      <w:proofErr w:type="spellEnd"/>
      <w:r w:rsidRPr="00925334">
        <w:rPr>
          <w:rFonts w:asciiTheme="minorHAnsi" w:eastAsia="Times New Roman" w:hAnsiTheme="minorHAnsi" w:cstheme="minorHAnsi"/>
        </w:rPr>
        <w:t xml:space="preserve"> test, then it was validated again by using individual routines in the </w:t>
      </w:r>
      <w:proofErr w:type="spellStart"/>
      <w:r w:rsidRPr="00925334">
        <w:rPr>
          <w:rFonts w:asciiTheme="minorHAnsi" w:eastAsia="Times New Roman" w:hAnsiTheme="minorHAnsi" w:cstheme="minorHAnsi"/>
        </w:rPr>
        <w:t>Arduino</w:t>
      </w:r>
      <w:proofErr w:type="spellEnd"/>
      <w:r w:rsidRPr="00925334">
        <w:rPr>
          <w:rFonts w:asciiTheme="minorHAnsi" w:eastAsia="Times New Roman" w:hAnsiTheme="minorHAnsi" w:cstheme="minorHAnsi"/>
        </w:rPr>
        <w:t xml:space="preserve"> controller designed to test each specific element. If the component did not pass one of the tests</w:t>
      </w:r>
      <w:proofErr w:type="gramStart"/>
      <w:r w:rsidRPr="00925334">
        <w:rPr>
          <w:rFonts w:asciiTheme="minorHAnsi" w:eastAsia="Times New Roman" w:hAnsiTheme="minorHAnsi" w:cstheme="minorHAnsi"/>
        </w:rPr>
        <w:t>,  it</w:t>
      </w:r>
      <w:proofErr w:type="gramEnd"/>
      <w:r w:rsidRPr="00925334">
        <w:rPr>
          <w:rFonts w:asciiTheme="minorHAnsi" w:eastAsia="Times New Roman" w:hAnsiTheme="minorHAnsi" w:cstheme="minorHAnsi"/>
        </w:rPr>
        <w:t xml:space="preserve"> was debugged by using a digital </w:t>
      </w:r>
      <w:proofErr w:type="spellStart"/>
      <w:r w:rsidRPr="00925334">
        <w:rPr>
          <w:rFonts w:asciiTheme="minorHAnsi" w:eastAsia="Times New Roman" w:hAnsiTheme="minorHAnsi" w:cstheme="minorHAnsi"/>
        </w:rPr>
        <w:t>multimeter</w:t>
      </w:r>
      <w:proofErr w:type="spellEnd"/>
      <w:r w:rsidRPr="00925334">
        <w:rPr>
          <w:rFonts w:asciiTheme="minorHAnsi" w:eastAsia="Times New Roman" w:hAnsiTheme="minorHAnsi" w:cstheme="minorHAnsi"/>
        </w:rPr>
        <w:t xml:space="preserve"> to check different nodes across the connection to find possible sources of conflict. After a component successfully passed both test, the next component was integrated and put through the same procedure.  </w:t>
      </w:r>
    </w:p>
    <w:p w:rsidR="009B287C" w:rsidRDefault="009B287C">
      <w:pPr>
        <w:spacing w:line="240" w:lineRule="auto"/>
        <w:rPr>
          <w:rFonts w:asciiTheme="minorHAnsi" w:hAnsiTheme="minorHAnsi" w:cstheme="minorHAnsi"/>
          <w:b/>
          <w:bCs/>
          <w:sz w:val="36"/>
          <w:szCs w:val="36"/>
        </w:rPr>
      </w:pPr>
      <w:bookmarkStart w:id="29" w:name="_Toc323000996"/>
      <w:r>
        <w:rPr>
          <w:rFonts w:asciiTheme="minorHAnsi" w:hAnsiTheme="minorHAnsi" w:cstheme="minorHAnsi"/>
        </w:rPr>
        <w:br w:type="page"/>
      </w:r>
    </w:p>
    <w:p w:rsidR="005303B6" w:rsidRPr="00925334" w:rsidRDefault="005303B6" w:rsidP="00874838">
      <w:pPr>
        <w:pStyle w:val="Heading1"/>
        <w:rPr>
          <w:rFonts w:asciiTheme="minorHAnsi" w:hAnsiTheme="minorHAnsi" w:cstheme="minorHAnsi"/>
        </w:rPr>
      </w:pPr>
      <w:r w:rsidRPr="00925334">
        <w:rPr>
          <w:rFonts w:asciiTheme="minorHAnsi" w:hAnsiTheme="minorHAnsi" w:cstheme="minorHAnsi"/>
        </w:rPr>
        <w:lastRenderedPageBreak/>
        <w:t>Mechanical Subsystem</w:t>
      </w:r>
      <w:bookmarkEnd w:id="29"/>
    </w:p>
    <w:p w:rsidR="005303B6" w:rsidRPr="00925334" w:rsidRDefault="005303B6" w:rsidP="007526BC">
      <w:pPr>
        <w:spacing w:line="240" w:lineRule="auto"/>
        <w:ind w:firstLine="720"/>
        <w:rPr>
          <w:rFonts w:asciiTheme="minorHAnsi" w:eastAsia="Times New Roman" w:hAnsiTheme="minorHAnsi" w:cstheme="minorHAnsi"/>
        </w:rPr>
      </w:pPr>
      <w:r w:rsidRPr="00925334">
        <w:rPr>
          <w:rFonts w:asciiTheme="minorHAnsi" w:eastAsia="Times New Roman" w:hAnsiTheme="minorHAnsi" w:cstheme="minorHAnsi"/>
        </w:rPr>
        <w:t xml:space="preserve">This section will provide information, beginning with a basic review of mechanical properties, concepts, and relevant equations, then a summary of key design decisions, and finally the process of </w:t>
      </w:r>
    </w:p>
    <w:p w:rsidR="005303B6" w:rsidRPr="00925334" w:rsidRDefault="005303B6" w:rsidP="00874838">
      <w:pPr>
        <w:pStyle w:val="Heading2"/>
        <w:rPr>
          <w:rFonts w:asciiTheme="minorHAnsi" w:hAnsiTheme="minorHAnsi" w:cstheme="minorHAnsi"/>
        </w:rPr>
      </w:pPr>
      <w:bookmarkStart w:id="30" w:name="_Toc323000997"/>
      <w:r w:rsidRPr="00925334">
        <w:rPr>
          <w:rFonts w:asciiTheme="minorHAnsi" w:hAnsiTheme="minorHAnsi" w:cstheme="minorHAnsi"/>
        </w:rPr>
        <w:t>Introduction to the Mechanical Subsystem</w:t>
      </w:r>
      <w:bookmarkEnd w:id="30"/>
    </w:p>
    <w:p w:rsidR="003600E8" w:rsidRPr="00925334" w:rsidRDefault="005303B6" w:rsidP="009B287C">
      <w:pPr>
        <w:spacing w:line="240" w:lineRule="auto"/>
        <w:ind w:firstLine="720"/>
        <w:rPr>
          <w:rFonts w:asciiTheme="minorHAnsi" w:eastAsia="Times New Roman" w:hAnsiTheme="minorHAnsi" w:cstheme="minorHAnsi"/>
        </w:rPr>
      </w:pPr>
      <w:r w:rsidRPr="00925334">
        <w:rPr>
          <w:rFonts w:asciiTheme="minorHAnsi" w:eastAsia="Times New Roman" w:hAnsiTheme="minorHAnsi" w:cstheme="minorHAnsi"/>
        </w:rPr>
        <w:t xml:space="preserve">The boundaries of the mechanical subsystem are defined by the interaction of the physical components of the rover.  This includes tasks such as the design of structural components, the selection of materials, the construction of parts, and the assembly of the rover.  One measure of the mechanical subsystem in a gross sense is the project mass budget.  The mass budget gives a measure of the durability both required and provided by the system structures.  In the case of this rover, the most important actuators are the motors used to turn the wheels.  </w:t>
      </w:r>
    </w:p>
    <w:p w:rsidR="005303B6" w:rsidRPr="00925334" w:rsidRDefault="005303B6" w:rsidP="00874838">
      <w:pPr>
        <w:spacing w:line="240" w:lineRule="auto"/>
        <w:rPr>
          <w:rFonts w:asciiTheme="minorHAnsi" w:eastAsia="Times New Roman" w:hAnsiTheme="minorHAnsi" w:cstheme="minorHAnsi"/>
        </w:rPr>
      </w:pPr>
    </w:p>
    <w:p w:rsidR="005303B6" w:rsidRPr="00925334" w:rsidRDefault="005303B6" w:rsidP="00874838">
      <w:pPr>
        <w:spacing w:line="240" w:lineRule="auto"/>
        <w:rPr>
          <w:rFonts w:asciiTheme="minorHAnsi" w:eastAsia="Times New Roman" w:hAnsiTheme="minorHAnsi" w:cstheme="minorHAnsi"/>
        </w:rPr>
      </w:pPr>
    </w:p>
    <w:tbl>
      <w:tblPr>
        <w:tblW w:w="5000"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5"/>
        <w:gridCol w:w="1089"/>
        <w:gridCol w:w="1435"/>
        <w:gridCol w:w="1369"/>
        <w:gridCol w:w="1416"/>
        <w:gridCol w:w="1000"/>
        <w:gridCol w:w="1716"/>
      </w:tblGrid>
      <w:tr w:rsidR="005303B6" w:rsidRPr="00925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Item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Quantity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Length(mm)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Width(mm)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Radius(mm)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Mass(g)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Thickness(mm)</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proofErr w:type="spellStart"/>
            <w:r w:rsidRPr="00925334">
              <w:rPr>
                <w:rFonts w:asciiTheme="minorHAnsi" w:eastAsia="Times New Roman" w:hAnsiTheme="minorHAnsi" w:cstheme="minorHAnsi"/>
              </w:rPr>
              <w:t>Atomboard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132.08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172.72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400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63.5</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proofErr w:type="spellStart"/>
            <w:r w:rsidRPr="00925334">
              <w:rPr>
                <w:rFonts w:asciiTheme="minorHAnsi" w:eastAsia="Times New Roman" w:hAnsiTheme="minorHAnsi" w:cstheme="minorHAnsi"/>
              </w:rPr>
              <w:t>DFRduino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101.6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83.82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25.4</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proofErr w:type="spellStart"/>
            <w:r w:rsidRPr="00925334">
              <w:rPr>
                <w:rFonts w:asciiTheme="minorHAnsi" w:eastAsia="Times New Roman" w:hAnsiTheme="minorHAnsi" w:cstheme="minorHAnsi"/>
              </w:rPr>
              <w:t>Protoboard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114.3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177.8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150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25.4</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Solar Panel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787.4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609.6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3775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6.35</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Batteries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40</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proofErr w:type="spellStart"/>
            <w:r w:rsidRPr="00925334">
              <w:rPr>
                <w:rFonts w:asciiTheme="minorHAnsi" w:eastAsia="Times New Roman" w:hAnsiTheme="minorHAnsi" w:cstheme="minorHAnsi"/>
              </w:rPr>
              <w:t>Lidar</w:t>
            </w:r>
            <w:proofErr w:type="spellEnd"/>
            <w:r w:rsidRPr="00925334">
              <w:rPr>
                <w:rFonts w:asciiTheme="minorHAnsi" w:eastAsia="Times New Roman" w:hAnsiTheme="minorHAnsi" w:cstheme="minorHAnsi"/>
              </w:rPr>
              <w:t xml:space="preserve"> Module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114.3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101.6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38.1</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b/>
                <w:bCs/>
              </w:rPr>
              <w:t>Total Mass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b/>
                <w:bCs/>
              </w:rPr>
              <w:t>4945</w:t>
            </w:r>
          </w:p>
        </w:tc>
      </w:tr>
    </w:tbl>
    <w:p w:rsidR="005303B6" w:rsidRPr="00925334" w:rsidRDefault="005303B6" w:rsidP="00874838">
      <w:pPr>
        <w:rPr>
          <w:rFonts w:asciiTheme="minorHAnsi" w:hAnsiTheme="minorHAnsi" w:cstheme="minorHAnsi"/>
        </w:rPr>
      </w:pPr>
      <w:r w:rsidRPr="00925334">
        <w:rPr>
          <w:rFonts w:asciiTheme="minorHAnsi" w:eastAsia="Times New Roman" w:hAnsiTheme="minorHAnsi" w:cstheme="minorHAnsi"/>
          <w:b/>
          <w:bCs/>
          <w:i/>
          <w:iCs/>
        </w:rPr>
        <w:tab/>
      </w:r>
      <w:r w:rsidRPr="00925334">
        <w:rPr>
          <w:rFonts w:asciiTheme="minorHAnsi" w:eastAsia="Times New Roman" w:hAnsiTheme="minorHAnsi" w:cstheme="minorHAnsi"/>
          <w:i/>
          <w:iCs/>
        </w:rPr>
        <w:tab/>
      </w:r>
      <w:r w:rsidRPr="00925334">
        <w:rPr>
          <w:rFonts w:asciiTheme="minorHAnsi" w:eastAsia="Times New Roman" w:hAnsiTheme="minorHAnsi" w:cstheme="minorHAnsi"/>
          <w:i/>
          <w:iCs/>
        </w:rPr>
        <w:tab/>
      </w:r>
      <w:r w:rsidRPr="00925334">
        <w:rPr>
          <w:rFonts w:asciiTheme="minorHAnsi" w:eastAsia="Times New Roman" w:hAnsiTheme="minorHAnsi" w:cstheme="minorHAnsi"/>
          <w:i/>
          <w:iCs/>
        </w:rPr>
        <w:tab/>
      </w:r>
      <w:r w:rsidRPr="00925334">
        <w:rPr>
          <w:rFonts w:asciiTheme="minorHAnsi" w:eastAsia="Times New Roman" w:hAnsiTheme="minorHAnsi" w:cstheme="minorHAnsi"/>
          <w:i/>
          <w:iCs/>
        </w:rPr>
        <w:tab/>
      </w:r>
      <w:r w:rsidRPr="00925334">
        <w:rPr>
          <w:rFonts w:asciiTheme="minorHAnsi" w:eastAsia="Times New Roman" w:hAnsiTheme="minorHAnsi" w:cstheme="minorHAnsi"/>
          <w:i/>
          <w:iCs/>
        </w:rPr>
        <w:tab/>
      </w:r>
    </w:p>
    <w:p w:rsidR="005303B6" w:rsidRPr="00925334" w:rsidRDefault="005303B6" w:rsidP="00874838">
      <w:pPr>
        <w:spacing w:line="240" w:lineRule="auto"/>
        <w:rPr>
          <w:rFonts w:asciiTheme="minorHAnsi" w:eastAsia="Times New Roman" w:hAnsiTheme="minorHAnsi" w:cstheme="minorHAnsi"/>
          <w:b/>
          <w:bCs/>
        </w:rPr>
      </w:pPr>
      <w:proofErr w:type="gramStart"/>
      <w:r w:rsidRPr="00925334">
        <w:rPr>
          <w:rFonts w:asciiTheme="minorHAnsi" w:eastAsia="Times New Roman" w:hAnsiTheme="minorHAnsi" w:cstheme="minorHAnsi"/>
          <w:b/>
          <w:bCs/>
        </w:rPr>
        <w:t xml:space="preserve">Table </w:t>
      </w:r>
      <w:r w:rsidR="007526BC" w:rsidRPr="00925334">
        <w:rPr>
          <w:rFonts w:asciiTheme="minorHAnsi" w:eastAsia="Times New Roman" w:hAnsiTheme="minorHAnsi" w:cstheme="minorHAnsi"/>
          <w:b/>
          <w:bCs/>
        </w:rPr>
        <w:t>5</w:t>
      </w:r>
      <w:r w:rsidRPr="00925334">
        <w:rPr>
          <w:rFonts w:asciiTheme="minorHAnsi" w:eastAsia="Times New Roman" w:hAnsiTheme="minorHAnsi" w:cstheme="minorHAnsi"/>
          <w:b/>
          <w:bCs/>
        </w:rPr>
        <w:t xml:space="preserve">: </w:t>
      </w:r>
      <w:r w:rsidRPr="00925334">
        <w:rPr>
          <w:rFonts w:asciiTheme="minorHAnsi" w:eastAsia="Times New Roman" w:hAnsiTheme="minorHAnsi" w:cstheme="minorHAnsi"/>
        </w:rPr>
        <w:t>Mass budget for summary for rover and components.</w:t>
      </w:r>
      <w:proofErr w:type="gramEnd"/>
    </w:p>
    <w:p w:rsidR="005303B6" w:rsidRPr="00925334" w:rsidRDefault="005303B6" w:rsidP="00874838">
      <w:pPr>
        <w:spacing w:line="240" w:lineRule="auto"/>
        <w:rPr>
          <w:rFonts w:asciiTheme="minorHAnsi" w:eastAsia="Times New Roman" w:hAnsiTheme="minorHAnsi" w:cstheme="minorHAnsi"/>
        </w:rPr>
      </w:pPr>
    </w:p>
    <w:p w:rsidR="005303B6" w:rsidRPr="00925334" w:rsidRDefault="005303B6" w:rsidP="007526BC">
      <w:pPr>
        <w:ind w:firstLine="720"/>
        <w:rPr>
          <w:rFonts w:asciiTheme="minorHAnsi" w:eastAsia="Times New Roman" w:hAnsiTheme="minorHAnsi" w:cstheme="minorHAnsi"/>
        </w:rPr>
      </w:pPr>
      <w:r w:rsidRPr="00925334">
        <w:rPr>
          <w:rFonts w:asciiTheme="minorHAnsi" w:eastAsia="Times New Roman" w:hAnsiTheme="minorHAnsi" w:cstheme="minorHAnsi"/>
        </w:rPr>
        <w:t xml:space="preserve">These motors, as shown in </w:t>
      </w:r>
      <w:r w:rsidR="00E01879" w:rsidRPr="00925334">
        <w:rPr>
          <w:rFonts w:asciiTheme="minorHAnsi" w:eastAsia="Times New Roman" w:hAnsiTheme="minorHAnsi" w:cstheme="minorHAnsi"/>
        </w:rPr>
        <w:t>figure 10</w:t>
      </w:r>
      <w:r w:rsidRPr="00925334">
        <w:rPr>
          <w:rFonts w:asciiTheme="minorHAnsi" w:eastAsia="Times New Roman" w:hAnsiTheme="minorHAnsi" w:cstheme="minorHAnsi"/>
        </w:rPr>
        <w:t xml:space="preserve">, must be chosen based upon projected and measured component masses such that the torque provided is sufficient to move the rover.  More in-depth analysis is possible to investigate the mass limits for motion at various levels of velocity or acceleration or power consumption.  This aspect, as well as the interaction with sensor components, represents areas of the mechanical subsystem which overlap with the electrical subsystem.  </w:t>
      </w:r>
    </w:p>
    <w:p w:rsidR="005303B6" w:rsidRPr="00925334" w:rsidRDefault="005303B6" w:rsidP="00874838">
      <w:pPr>
        <w:spacing w:line="240" w:lineRule="auto"/>
        <w:rPr>
          <w:rFonts w:asciiTheme="minorHAnsi" w:eastAsia="Times New Roman" w:hAnsiTheme="minorHAnsi" w:cstheme="minorHAnsi"/>
        </w:rPr>
      </w:pPr>
    </w:p>
    <w:p w:rsidR="005303B6" w:rsidRPr="00925334" w:rsidRDefault="005303B6" w:rsidP="00874838">
      <w:pPr>
        <w:pStyle w:val="Heading3"/>
        <w:rPr>
          <w:rFonts w:asciiTheme="minorHAnsi" w:hAnsiTheme="minorHAnsi" w:cstheme="minorHAnsi"/>
        </w:rPr>
      </w:pPr>
      <w:bookmarkStart w:id="31" w:name="_Toc323000998"/>
      <w:r w:rsidRPr="00925334">
        <w:rPr>
          <w:rFonts w:asciiTheme="minorHAnsi" w:hAnsiTheme="minorHAnsi" w:cstheme="minorHAnsi"/>
        </w:rPr>
        <w:t>An Overview of the Mechanics of Materials</w:t>
      </w:r>
      <w:bookmarkEnd w:id="31"/>
    </w:p>
    <w:p w:rsidR="005303B6" w:rsidRPr="00925334" w:rsidRDefault="005303B6" w:rsidP="007526BC">
      <w:pPr>
        <w:ind w:firstLine="720"/>
        <w:rPr>
          <w:rFonts w:asciiTheme="minorHAnsi" w:eastAsia="Times New Roman" w:hAnsiTheme="minorHAnsi" w:cstheme="minorHAnsi"/>
        </w:rPr>
      </w:pPr>
      <w:r w:rsidRPr="00925334">
        <w:rPr>
          <w:rFonts w:asciiTheme="minorHAnsi" w:eastAsia="Times New Roman" w:hAnsiTheme="minorHAnsi" w:cstheme="minorHAnsi"/>
        </w:rPr>
        <w:t xml:space="preserve">In designing components, it is necessary to consider how the components will perform under various stresses.  Materials need to be thick enough such that they do not bend or break under the loadings they will experience.  Given an isotropic elastic material subjected to an axial load of tension or compression, the deformity will be described by </w:t>
      </w:r>
      <w:r w:rsidR="00E01879" w:rsidRPr="00925334">
        <w:rPr>
          <w:rFonts w:asciiTheme="minorHAnsi" w:eastAsia="Times New Roman" w:hAnsiTheme="minorHAnsi" w:cstheme="minorHAnsi"/>
        </w:rPr>
        <w:t>Equation 9</w:t>
      </w:r>
      <w:r w:rsidRPr="00925334">
        <w:rPr>
          <w:rFonts w:asciiTheme="minorHAnsi" w:eastAsia="Times New Roman" w:hAnsiTheme="minorHAnsi" w:cstheme="minorHAnsi"/>
        </w:rPr>
        <w:t xml:space="preserve">.  Let </w:t>
      </w:r>
      <w:r w:rsidRPr="00925334">
        <w:rPr>
          <w:rFonts w:asciiTheme="minorHAnsi" w:eastAsia="Times New Roman" w:hAnsiTheme="minorHAnsi" w:cstheme="minorHAnsi"/>
          <w:i/>
          <w:iCs/>
        </w:rPr>
        <w:t>F</w:t>
      </w:r>
      <w:r w:rsidRPr="00925334">
        <w:rPr>
          <w:rFonts w:asciiTheme="minorHAnsi" w:eastAsia="Times New Roman" w:hAnsiTheme="minorHAnsi" w:cstheme="minorHAnsi"/>
        </w:rPr>
        <w:t xml:space="preserve"> be force magnitude, L</w:t>
      </w:r>
      <w:r w:rsidRPr="00925334">
        <w:rPr>
          <w:rFonts w:asciiTheme="minorHAnsi" w:eastAsia="Times New Roman" w:hAnsiTheme="minorHAnsi" w:cstheme="minorHAnsi"/>
          <w:vertAlign w:val="subscript"/>
        </w:rPr>
        <w:t>0</w:t>
      </w:r>
      <w:r w:rsidRPr="00925334">
        <w:rPr>
          <w:rFonts w:asciiTheme="minorHAnsi" w:eastAsia="Times New Roman" w:hAnsiTheme="minorHAnsi" w:cstheme="minorHAnsi"/>
        </w:rPr>
        <w:t xml:space="preserve"> be original length, E young’s modulus, A</w:t>
      </w:r>
      <w:r w:rsidRPr="00925334">
        <w:rPr>
          <w:rFonts w:asciiTheme="minorHAnsi" w:eastAsia="Times New Roman" w:hAnsiTheme="minorHAnsi" w:cstheme="minorHAnsi"/>
          <w:vertAlign w:val="subscript"/>
        </w:rPr>
        <w:t>0</w:t>
      </w:r>
      <w:r w:rsidRPr="00925334">
        <w:rPr>
          <w:rFonts w:asciiTheme="minorHAnsi" w:eastAsia="Times New Roman" w:hAnsiTheme="minorHAnsi" w:cstheme="minorHAnsi"/>
        </w:rPr>
        <w:t xml:space="preserve"> the original cross-sectional area and be the deformation</w:t>
      </w:r>
    </w:p>
    <w:p w:rsidR="005303B6" w:rsidRPr="00925334" w:rsidRDefault="005303B6" w:rsidP="00874838">
      <w:pPr>
        <w:rPr>
          <w:rFonts w:asciiTheme="minorHAnsi" w:eastAsia="Times New Roman" w:hAnsiTheme="minorHAnsi" w:cstheme="minorHAnsi"/>
        </w:rPr>
      </w:pPr>
    </w:p>
    <w:p w:rsidR="00C0514C" w:rsidRPr="00925334" w:rsidRDefault="005303B6" w:rsidP="00C0514C">
      <w:pPr>
        <w:rPr>
          <w:rFonts w:asciiTheme="minorHAnsi" w:hAnsiTheme="minorHAnsi" w:cstheme="minorHAnsi"/>
        </w:rPr>
      </w:pPr>
      <w:r w:rsidRPr="00925334">
        <w:rPr>
          <w:rFonts w:asciiTheme="minorHAnsi" w:eastAsia="Times New Roman" w:hAnsiTheme="minorHAnsi" w:cstheme="minorHAnsi"/>
          <w:b/>
          <w:bCs/>
        </w:rPr>
        <w:t xml:space="preserve">Equation </w:t>
      </w:r>
      <w:r w:rsidR="007526BC" w:rsidRPr="00925334">
        <w:rPr>
          <w:rFonts w:asciiTheme="minorHAnsi" w:eastAsia="Times New Roman" w:hAnsiTheme="minorHAnsi" w:cstheme="minorHAnsi"/>
          <w:b/>
          <w:bCs/>
        </w:rPr>
        <w:t>9</w:t>
      </w:r>
      <w:r w:rsidRPr="00925334">
        <w:rPr>
          <w:rFonts w:asciiTheme="minorHAnsi" w:eastAsia="Times New Roman" w:hAnsiTheme="minorHAnsi" w:cstheme="minorHAnsi"/>
          <w:b/>
          <w:bCs/>
        </w:rPr>
        <w:t xml:space="preserve">: </w:t>
      </w:r>
      <w:r w:rsidRPr="00925334">
        <w:rPr>
          <w:rFonts w:asciiTheme="minorHAnsi" w:eastAsia="Times New Roman" w:hAnsiTheme="minorHAnsi" w:cstheme="minorHAnsi"/>
        </w:rPr>
        <w:t xml:space="preserve"> </w:t>
      </w:r>
      <m:oMath>
        <m:r>
          <m:rPr>
            <m:sty m:val="p"/>
          </m:rPr>
          <w:rPr>
            <w:rFonts w:ascii="Cambria Math" w:hAnsi="Cambria Math" w:cstheme="minorHAnsi"/>
          </w:rPr>
          <w:br/>
        </m:r>
      </m:oMath>
      <m:oMathPara>
        <m:oMath>
          <m:r>
            <w:rPr>
              <w:rFonts w:ascii="Cambria Math" w:hAnsi="Cambria Math" w:cstheme="minorHAnsi"/>
            </w:rPr>
            <m:t>∆x=</m:t>
          </m:r>
          <m:f>
            <m:fPr>
              <m:ctrlPr>
                <w:rPr>
                  <w:rFonts w:ascii="Cambria Math" w:eastAsiaTheme="minorHAnsi" w:hAnsi="Cambria Math" w:cstheme="minorHAnsi"/>
                  <w:i/>
                  <w:color w:val="auto"/>
                </w:rPr>
              </m:ctrlPr>
            </m:fPr>
            <m:num>
              <m:r>
                <w:rPr>
                  <w:rFonts w:ascii="Cambria Math" w:hAnsi="Cambria Math" w:cstheme="minorHAnsi"/>
                </w:rPr>
                <m:t>-F</m:t>
              </m:r>
              <m:sSub>
                <m:sSubPr>
                  <m:ctrlPr>
                    <w:rPr>
                      <w:rFonts w:ascii="Cambria Math" w:eastAsiaTheme="minorHAnsi" w:hAnsi="Cambria Math" w:cstheme="minorHAnsi"/>
                      <w:i/>
                      <w:color w:val="auto"/>
                    </w:rPr>
                  </m:ctrlPr>
                </m:sSubPr>
                <m:e>
                  <m:r>
                    <w:rPr>
                      <w:rFonts w:ascii="Cambria Math" w:hAnsi="Cambria Math" w:cstheme="minorHAnsi"/>
                    </w:rPr>
                    <m:t>L</m:t>
                  </m:r>
                </m:e>
                <m:sub>
                  <m:r>
                    <w:rPr>
                      <w:rFonts w:ascii="Cambria Math" w:hAnsi="Cambria Math" w:cstheme="minorHAnsi"/>
                    </w:rPr>
                    <m:t>0</m:t>
                  </m:r>
                </m:sub>
              </m:sSub>
            </m:num>
            <m:den>
              <m:r>
                <w:rPr>
                  <w:rFonts w:ascii="Cambria Math" w:hAnsi="Cambria Math" w:cstheme="minorHAnsi"/>
                </w:rPr>
                <m:t>E</m:t>
              </m:r>
              <m:sSub>
                <m:sSubPr>
                  <m:ctrlPr>
                    <w:rPr>
                      <w:rFonts w:ascii="Cambria Math" w:eastAsiaTheme="minorHAnsi" w:hAnsi="Cambria Math" w:cstheme="minorHAnsi"/>
                      <w:i/>
                      <w:color w:val="auto"/>
                    </w:rPr>
                  </m:ctrlPr>
                </m:sSubPr>
                <m:e>
                  <m:r>
                    <w:rPr>
                      <w:rFonts w:ascii="Cambria Math" w:hAnsi="Cambria Math" w:cstheme="minorHAnsi"/>
                    </w:rPr>
                    <m:t>A</m:t>
                  </m:r>
                </m:e>
                <m:sub>
                  <m:r>
                    <w:rPr>
                      <w:rFonts w:ascii="Cambria Math" w:hAnsi="Cambria Math" w:cstheme="minorHAnsi"/>
                    </w:rPr>
                    <m:t>0</m:t>
                  </m:r>
                </m:sub>
              </m:sSub>
            </m:den>
          </m:f>
        </m:oMath>
      </m:oMathPara>
    </w:p>
    <w:p w:rsidR="005303B6" w:rsidRPr="00925334" w:rsidRDefault="005303B6" w:rsidP="002078C2">
      <w:pPr>
        <w:jc w:val="center"/>
        <w:rPr>
          <w:rFonts w:asciiTheme="minorHAnsi" w:eastAsia="Times New Roman" w:hAnsiTheme="minorHAnsi" w:cstheme="minorHAnsi"/>
          <w:b/>
          <w:bCs/>
        </w:rPr>
      </w:pPr>
    </w:p>
    <w:p w:rsidR="005303B6" w:rsidRPr="00925334" w:rsidRDefault="005303B6" w:rsidP="00874838">
      <w:pPr>
        <w:rPr>
          <w:rFonts w:asciiTheme="minorHAnsi" w:eastAsia="Times New Roman" w:hAnsiTheme="minorHAnsi" w:cstheme="minorHAnsi"/>
        </w:rPr>
      </w:pPr>
    </w:p>
    <w:p w:rsidR="00925334" w:rsidRPr="009B287C" w:rsidRDefault="005303B6" w:rsidP="009B287C">
      <w:pPr>
        <w:ind w:firstLine="720"/>
        <w:rPr>
          <w:rFonts w:asciiTheme="minorHAnsi" w:eastAsia="Times New Roman" w:hAnsiTheme="minorHAnsi" w:cstheme="minorHAnsi"/>
        </w:rPr>
      </w:pPr>
      <w:r w:rsidRPr="00925334">
        <w:rPr>
          <w:rFonts w:asciiTheme="minorHAnsi" w:eastAsia="Times New Roman" w:hAnsiTheme="minorHAnsi" w:cstheme="minorHAnsi"/>
        </w:rPr>
        <w:t xml:space="preserve">As can be seen above, increasing the cross-sectional area of a component increases the resistance of that component to tensile or compressive forces.  However, as will be noted later, some elements of the rover design are subjected to conditions that might induce bending.  Bending is the deformation of an isotropic, homogeneous beam under a transverse load.  This deformation is described by equations </w:t>
      </w:r>
      <w:r w:rsidR="00ED09B5" w:rsidRPr="00925334">
        <w:rPr>
          <w:rFonts w:asciiTheme="minorHAnsi" w:eastAsia="Times New Roman" w:hAnsiTheme="minorHAnsi" w:cstheme="minorHAnsi"/>
        </w:rPr>
        <w:t>10</w:t>
      </w:r>
      <w:r w:rsidRPr="00925334">
        <w:rPr>
          <w:rFonts w:asciiTheme="minorHAnsi" w:eastAsia="Times New Roman" w:hAnsiTheme="minorHAnsi" w:cstheme="minorHAnsi"/>
        </w:rPr>
        <w:t xml:space="preserve">, </w:t>
      </w:r>
      <w:r w:rsidR="00ED09B5" w:rsidRPr="00925334">
        <w:rPr>
          <w:rFonts w:asciiTheme="minorHAnsi" w:eastAsia="Times New Roman" w:hAnsiTheme="minorHAnsi" w:cstheme="minorHAnsi"/>
        </w:rPr>
        <w:t>11</w:t>
      </w:r>
      <w:r w:rsidRPr="00925334">
        <w:rPr>
          <w:rFonts w:asciiTheme="minorHAnsi" w:eastAsia="Times New Roman" w:hAnsiTheme="minorHAnsi" w:cstheme="minorHAnsi"/>
        </w:rPr>
        <w:t xml:space="preserve">, and </w:t>
      </w:r>
      <w:r w:rsidR="00ED09B5" w:rsidRPr="00925334">
        <w:rPr>
          <w:rFonts w:asciiTheme="minorHAnsi" w:eastAsia="Times New Roman" w:hAnsiTheme="minorHAnsi" w:cstheme="minorHAnsi"/>
        </w:rPr>
        <w:t>12</w:t>
      </w:r>
      <w:r w:rsidRPr="00925334">
        <w:rPr>
          <w:rFonts w:asciiTheme="minorHAnsi" w:eastAsia="Times New Roman" w:hAnsiTheme="minorHAnsi" w:cstheme="minorHAnsi"/>
        </w:rPr>
        <w:t xml:space="preserve"> where M(x) is the bending moment, E the young’s modulus, I the area moment of inertia and dx the deflection of the neutral beam axis.  </w:t>
      </w:r>
    </w:p>
    <w:p w:rsidR="005303B6" w:rsidRPr="00925334" w:rsidRDefault="005303B6" w:rsidP="00874838">
      <w:pPr>
        <w:rPr>
          <w:rFonts w:asciiTheme="minorHAnsi" w:eastAsia="Times New Roman" w:hAnsiTheme="minorHAnsi" w:cstheme="minorHAnsi"/>
          <w:b/>
          <w:bCs/>
        </w:rPr>
      </w:pPr>
    </w:p>
    <w:p w:rsidR="002078C2" w:rsidRPr="00925334" w:rsidRDefault="002078C2" w:rsidP="00ED09B5">
      <w:pPr>
        <w:rPr>
          <w:rFonts w:asciiTheme="minorHAnsi" w:hAnsiTheme="minorHAnsi" w:cstheme="minorHAnsi"/>
        </w:rPr>
      </w:pPr>
      <w:r w:rsidRPr="00925334">
        <w:rPr>
          <w:rFonts w:asciiTheme="minorHAnsi" w:hAnsiTheme="minorHAnsi" w:cstheme="minorHAnsi"/>
          <w:b/>
          <w:bCs/>
          <w:sz w:val="23"/>
          <w:szCs w:val="23"/>
        </w:rPr>
        <w:t xml:space="preserve">Equation </w:t>
      </w:r>
      <w:r w:rsidR="007526BC" w:rsidRPr="00925334">
        <w:rPr>
          <w:rFonts w:asciiTheme="minorHAnsi" w:hAnsiTheme="minorHAnsi" w:cstheme="minorHAnsi"/>
          <w:b/>
          <w:bCs/>
          <w:sz w:val="23"/>
          <w:szCs w:val="23"/>
        </w:rPr>
        <w:t>10</w:t>
      </w:r>
      <w:r w:rsidRPr="00925334">
        <w:rPr>
          <w:rFonts w:asciiTheme="minorHAnsi" w:hAnsiTheme="minorHAnsi" w:cstheme="minorHAnsi"/>
          <w:b/>
          <w:bCs/>
          <w:sz w:val="23"/>
          <w:szCs w:val="23"/>
        </w:rPr>
        <w:t xml:space="preserve">: </w:t>
      </w:r>
      <m:oMath>
        <m:r>
          <m:rPr>
            <m:sty m:val="p"/>
          </m:rPr>
          <w:rPr>
            <w:rFonts w:ascii="Cambria Math" w:hAnsi="Cambria Math" w:cstheme="minorHAnsi"/>
          </w:rPr>
          <w:br/>
        </m:r>
      </m:oMath>
      <m:oMathPara>
        <m:oMath>
          <m:r>
            <w:rPr>
              <w:rFonts w:ascii="Cambria Math" w:hAnsi="Cambria Math" w:cstheme="minorHAnsi"/>
            </w:rPr>
            <m:t>M</m:t>
          </m:r>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 -</m:t>
          </m:r>
          <m:f>
            <m:fPr>
              <m:ctrlPr>
                <w:rPr>
                  <w:rFonts w:ascii="Cambria Math" w:eastAsiaTheme="minorHAnsi" w:hAnsi="Cambria Math" w:cstheme="minorHAnsi"/>
                  <w:i/>
                  <w:color w:val="auto"/>
                </w:rPr>
              </m:ctrlPr>
            </m:fPr>
            <m:num>
              <m:r>
                <w:rPr>
                  <w:rFonts w:ascii="Cambria Math" w:hAnsi="Cambria Math" w:cstheme="minorHAnsi"/>
                </w:rPr>
                <m:t>EI</m:t>
              </m:r>
              <m:sSup>
                <m:sSupPr>
                  <m:ctrlPr>
                    <w:rPr>
                      <w:rFonts w:ascii="Cambria Math" w:eastAsiaTheme="minorHAnsi" w:hAnsi="Cambria Math" w:cstheme="minorHAnsi"/>
                      <w:i/>
                      <w:color w:val="auto"/>
                    </w:rPr>
                  </m:ctrlPr>
                </m:sSupPr>
                <m:e>
                  <m:r>
                    <w:rPr>
                      <w:rFonts w:ascii="Cambria Math" w:hAnsi="Cambria Math" w:cstheme="minorHAnsi"/>
                    </w:rPr>
                    <m:t>d</m:t>
                  </m:r>
                </m:e>
                <m:sup>
                  <m:r>
                    <w:rPr>
                      <w:rFonts w:ascii="Cambria Math" w:hAnsi="Cambria Math" w:cstheme="minorHAnsi"/>
                    </w:rPr>
                    <m:t>2</m:t>
                  </m:r>
                </m:sup>
              </m:sSup>
              <m:r>
                <w:rPr>
                  <w:rFonts w:ascii="Cambria Math" w:hAnsi="Cambria Math" w:cstheme="minorHAnsi"/>
                </w:rPr>
                <m:t>δ(x)</m:t>
              </m:r>
            </m:num>
            <m:den>
              <m:sSup>
                <m:sSupPr>
                  <m:ctrlPr>
                    <w:rPr>
                      <w:rFonts w:ascii="Cambria Math" w:eastAsiaTheme="minorHAnsi" w:hAnsi="Cambria Math" w:cstheme="minorHAnsi"/>
                      <w:i/>
                      <w:color w:val="auto"/>
                    </w:rPr>
                  </m:ctrlPr>
                </m:sSupPr>
                <m:e>
                  <m:r>
                    <w:rPr>
                      <w:rFonts w:ascii="Cambria Math" w:hAnsi="Cambria Math" w:cstheme="minorHAnsi"/>
                    </w:rPr>
                    <m:t>d</m:t>
                  </m:r>
                </m:e>
                <m:sup>
                  <m:r>
                    <w:rPr>
                      <w:rFonts w:ascii="Cambria Math" w:hAnsi="Cambria Math" w:cstheme="minorHAnsi"/>
                    </w:rPr>
                    <m:t>2</m:t>
                  </m:r>
                </m:sup>
              </m:sSup>
              <m:r>
                <w:rPr>
                  <w:rFonts w:ascii="Cambria Math" w:hAnsi="Cambria Math" w:cstheme="minorHAnsi"/>
                </w:rPr>
                <m:t>x</m:t>
              </m:r>
            </m:den>
          </m:f>
        </m:oMath>
      </m:oMathPara>
    </w:p>
    <w:p w:rsidR="00ED09B5" w:rsidRPr="00925334" w:rsidRDefault="002078C2" w:rsidP="00ED09B5">
      <w:pPr>
        <w:pStyle w:val="NormalWeb"/>
        <w:spacing w:before="0" w:beforeAutospacing="0" w:after="0" w:afterAutospacing="0"/>
        <w:rPr>
          <w:rFonts w:asciiTheme="minorHAnsi" w:hAnsiTheme="minorHAnsi" w:cstheme="minorHAnsi"/>
          <w:b/>
          <w:bCs/>
          <w:color w:val="000000"/>
          <w:sz w:val="23"/>
          <w:szCs w:val="23"/>
        </w:rPr>
      </w:pPr>
      <w:r w:rsidRPr="00925334">
        <w:rPr>
          <w:rFonts w:asciiTheme="minorHAnsi" w:hAnsiTheme="minorHAnsi" w:cstheme="minorHAnsi"/>
          <w:b/>
          <w:bCs/>
          <w:color w:val="000000"/>
          <w:sz w:val="23"/>
          <w:szCs w:val="23"/>
        </w:rPr>
        <w:t xml:space="preserve">Equation </w:t>
      </w:r>
      <w:r w:rsidR="007526BC" w:rsidRPr="00925334">
        <w:rPr>
          <w:rFonts w:asciiTheme="minorHAnsi" w:hAnsiTheme="minorHAnsi" w:cstheme="minorHAnsi"/>
          <w:b/>
          <w:bCs/>
          <w:color w:val="000000"/>
          <w:sz w:val="23"/>
          <w:szCs w:val="23"/>
        </w:rPr>
        <w:t>11</w:t>
      </w:r>
      <w:r w:rsidRPr="00925334">
        <w:rPr>
          <w:rFonts w:asciiTheme="minorHAnsi" w:hAnsiTheme="minorHAnsi" w:cstheme="minorHAnsi"/>
          <w:b/>
          <w:bCs/>
          <w:color w:val="000000"/>
          <w:sz w:val="23"/>
          <w:szCs w:val="23"/>
        </w:rPr>
        <w:t xml:space="preserve">: </w:t>
      </w:r>
    </w:p>
    <w:p w:rsidR="00ED09B5" w:rsidRPr="00925334" w:rsidRDefault="00501DCB" w:rsidP="00ED09B5">
      <w:pPr>
        <w:pStyle w:val="NormalWeb"/>
        <w:spacing w:before="0" w:beforeAutospacing="0" w:after="0" w:afterAutospacing="0"/>
        <w:rPr>
          <w:rFonts w:asciiTheme="minorHAnsi" w:hAnsiTheme="minorHAnsi" w:cstheme="minorHAnsi"/>
          <w:sz w:val="22"/>
          <w:szCs w:val="22"/>
        </w:rPr>
      </w:pPr>
      <m:oMathPara>
        <m:oMath>
          <m:r>
            <w:rPr>
              <w:rFonts w:ascii="Cambria Math" w:hAnsi="Cambria Math" w:cstheme="minorHAnsi"/>
            </w:rPr>
            <m:t>Q</m:t>
          </m:r>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 -EI</m:t>
          </m:r>
          <m:f>
            <m:fPr>
              <m:ctrlPr>
                <w:rPr>
                  <w:rFonts w:ascii="Cambria Math" w:eastAsiaTheme="minorHAnsi" w:hAnsi="Cambria Math" w:cstheme="minorHAnsi"/>
                  <w:i/>
                  <w:sz w:val="22"/>
                  <w:szCs w:val="22"/>
                </w:rPr>
              </m:ctrlPr>
            </m:fPr>
            <m:num>
              <m:sSup>
                <m:sSupPr>
                  <m:ctrlPr>
                    <w:rPr>
                      <w:rFonts w:ascii="Cambria Math" w:eastAsiaTheme="minorHAnsi" w:hAnsi="Cambria Math" w:cstheme="minorHAnsi"/>
                      <w:i/>
                      <w:sz w:val="22"/>
                      <w:szCs w:val="22"/>
                    </w:rPr>
                  </m:ctrlPr>
                </m:sSupPr>
                <m:e>
                  <m:r>
                    <w:rPr>
                      <w:rFonts w:ascii="Cambria Math" w:hAnsi="Cambria Math" w:cstheme="minorHAnsi"/>
                    </w:rPr>
                    <m:t>d</m:t>
                  </m:r>
                </m:e>
                <m:sup>
                  <m:r>
                    <w:rPr>
                      <w:rFonts w:ascii="Cambria Math" w:hAnsi="Cambria Math" w:cstheme="minorHAnsi"/>
                    </w:rPr>
                    <m:t>3</m:t>
                  </m:r>
                </m:sup>
              </m:sSup>
              <m:r>
                <w:rPr>
                  <w:rFonts w:ascii="Cambria Math" w:hAnsi="Cambria Math" w:cstheme="minorHAnsi"/>
                </w:rPr>
                <m:t>δ(x)</m:t>
              </m:r>
            </m:num>
            <m:den>
              <m:sSup>
                <m:sSupPr>
                  <m:ctrlPr>
                    <w:rPr>
                      <w:rFonts w:ascii="Cambria Math" w:eastAsiaTheme="minorHAnsi" w:hAnsi="Cambria Math" w:cstheme="minorHAnsi"/>
                      <w:i/>
                      <w:sz w:val="22"/>
                      <w:szCs w:val="22"/>
                    </w:rPr>
                  </m:ctrlPr>
                </m:sSupPr>
                <m:e>
                  <m:r>
                    <w:rPr>
                      <w:rFonts w:ascii="Cambria Math" w:hAnsi="Cambria Math" w:cstheme="minorHAnsi"/>
                    </w:rPr>
                    <m:t>d</m:t>
                  </m:r>
                </m:e>
                <m:sup>
                  <m:r>
                    <w:rPr>
                      <w:rFonts w:ascii="Cambria Math" w:hAnsi="Cambria Math" w:cstheme="minorHAnsi"/>
                    </w:rPr>
                    <m:t>3</m:t>
                  </m:r>
                </m:sup>
              </m:sSup>
              <m:r>
                <w:rPr>
                  <w:rFonts w:ascii="Cambria Math" w:hAnsi="Cambria Math" w:cstheme="minorHAnsi"/>
                </w:rPr>
                <m:t>x</m:t>
              </m:r>
            </m:den>
          </m:f>
        </m:oMath>
      </m:oMathPara>
    </w:p>
    <w:p w:rsidR="002078C2" w:rsidRPr="00925334" w:rsidRDefault="002078C2" w:rsidP="00ED09B5">
      <w:pPr>
        <w:pStyle w:val="NormalWeb"/>
        <w:spacing w:before="0" w:beforeAutospacing="0" w:after="0" w:afterAutospacing="0"/>
        <w:rPr>
          <w:rFonts w:asciiTheme="minorHAnsi" w:hAnsiTheme="minorHAnsi" w:cstheme="minorHAnsi"/>
          <w:color w:val="000000"/>
          <w:sz w:val="27"/>
          <w:szCs w:val="27"/>
        </w:rPr>
      </w:pPr>
      <w:r w:rsidRPr="00925334">
        <w:rPr>
          <w:rFonts w:asciiTheme="minorHAnsi" w:hAnsiTheme="minorHAnsi" w:cstheme="minorHAnsi"/>
          <w:b/>
          <w:bCs/>
          <w:color w:val="000000"/>
          <w:sz w:val="23"/>
          <w:szCs w:val="23"/>
        </w:rPr>
        <w:t xml:space="preserve">Equation </w:t>
      </w:r>
      <w:r w:rsidR="007526BC" w:rsidRPr="00925334">
        <w:rPr>
          <w:rFonts w:asciiTheme="minorHAnsi" w:hAnsiTheme="minorHAnsi" w:cstheme="minorHAnsi"/>
          <w:b/>
          <w:bCs/>
          <w:color w:val="000000"/>
          <w:sz w:val="23"/>
          <w:szCs w:val="23"/>
        </w:rPr>
        <w:t>12</w:t>
      </w:r>
      <w:r w:rsidRPr="00925334">
        <w:rPr>
          <w:rFonts w:asciiTheme="minorHAnsi" w:hAnsiTheme="minorHAnsi" w:cstheme="minorHAnsi"/>
          <w:b/>
          <w:bCs/>
          <w:color w:val="000000"/>
          <w:sz w:val="23"/>
          <w:szCs w:val="23"/>
        </w:rPr>
        <w:t xml:space="preserve">: </w:t>
      </w:r>
      <m:oMath>
        <m:r>
          <m:rPr>
            <m:sty m:val="p"/>
          </m:rPr>
          <w:rPr>
            <w:rFonts w:ascii="Cambria Math" w:hAnsi="Cambria Math" w:cstheme="minorHAnsi"/>
          </w:rPr>
          <w:br/>
        </m:r>
      </m:oMath>
      <m:oMathPara>
        <m:oMath>
          <m:r>
            <w:rPr>
              <w:rFonts w:ascii="Cambria Math" w:hAnsi="Cambria Math" w:cstheme="minorHAnsi"/>
            </w:rPr>
            <m:t>q</m:t>
          </m:r>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 EI</m:t>
          </m:r>
          <m:f>
            <m:fPr>
              <m:ctrlPr>
                <w:rPr>
                  <w:rFonts w:ascii="Cambria Math" w:eastAsiaTheme="minorHAnsi" w:hAnsi="Cambria Math" w:cstheme="minorHAnsi"/>
                  <w:i/>
                  <w:sz w:val="22"/>
                  <w:szCs w:val="22"/>
                </w:rPr>
              </m:ctrlPr>
            </m:fPr>
            <m:num>
              <m:sSup>
                <m:sSupPr>
                  <m:ctrlPr>
                    <w:rPr>
                      <w:rFonts w:ascii="Cambria Math" w:eastAsiaTheme="minorHAnsi" w:hAnsi="Cambria Math" w:cstheme="minorHAnsi"/>
                      <w:i/>
                      <w:sz w:val="22"/>
                      <w:szCs w:val="22"/>
                    </w:rPr>
                  </m:ctrlPr>
                </m:sSupPr>
                <m:e>
                  <m:r>
                    <w:rPr>
                      <w:rFonts w:ascii="Cambria Math" w:hAnsi="Cambria Math" w:cstheme="minorHAnsi"/>
                    </w:rPr>
                    <m:t>d</m:t>
                  </m:r>
                </m:e>
                <m:sup>
                  <m:r>
                    <w:rPr>
                      <w:rFonts w:ascii="Cambria Math" w:hAnsi="Cambria Math" w:cstheme="minorHAnsi"/>
                    </w:rPr>
                    <m:t>4</m:t>
                  </m:r>
                </m:sup>
              </m:sSup>
              <m:r>
                <w:rPr>
                  <w:rFonts w:ascii="Cambria Math" w:hAnsi="Cambria Math" w:cstheme="minorHAnsi"/>
                </w:rPr>
                <m:t>δ(x)</m:t>
              </m:r>
            </m:num>
            <m:den>
              <m:sSup>
                <m:sSupPr>
                  <m:ctrlPr>
                    <w:rPr>
                      <w:rFonts w:ascii="Cambria Math" w:eastAsiaTheme="minorHAnsi" w:hAnsi="Cambria Math" w:cstheme="minorHAnsi"/>
                      <w:i/>
                      <w:sz w:val="22"/>
                      <w:szCs w:val="22"/>
                    </w:rPr>
                  </m:ctrlPr>
                </m:sSupPr>
                <m:e>
                  <m:r>
                    <w:rPr>
                      <w:rFonts w:ascii="Cambria Math" w:hAnsi="Cambria Math" w:cstheme="minorHAnsi"/>
                    </w:rPr>
                    <m:t>d</m:t>
                  </m:r>
                </m:e>
                <m:sup>
                  <m:r>
                    <w:rPr>
                      <w:rFonts w:ascii="Cambria Math" w:hAnsi="Cambria Math" w:cstheme="minorHAnsi"/>
                    </w:rPr>
                    <m:t>4</m:t>
                  </m:r>
                </m:sup>
              </m:sSup>
              <m:r>
                <w:rPr>
                  <w:rFonts w:ascii="Cambria Math" w:hAnsi="Cambria Math" w:cstheme="minorHAnsi"/>
                </w:rPr>
                <m:t>x</m:t>
              </m:r>
            </m:den>
          </m:f>
        </m:oMath>
      </m:oMathPara>
    </w:p>
    <w:p w:rsidR="002078C2" w:rsidRPr="00925334" w:rsidRDefault="002078C2" w:rsidP="00874838">
      <w:pPr>
        <w:rPr>
          <w:rFonts w:asciiTheme="minorHAnsi" w:eastAsia="Times New Roman" w:hAnsiTheme="minorHAnsi" w:cstheme="minorHAnsi"/>
        </w:rPr>
      </w:pPr>
    </w:p>
    <w:p w:rsidR="005303B6" w:rsidRPr="00925334" w:rsidRDefault="005303B6" w:rsidP="007526BC">
      <w:pPr>
        <w:ind w:firstLine="720"/>
        <w:rPr>
          <w:rFonts w:asciiTheme="minorHAnsi" w:eastAsia="Times New Roman" w:hAnsiTheme="minorHAnsi" w:cstheme="minorHAnsi"/>
        </w:rPr>
      </w:pPr>
      <w:r w:rsidRPr="00925334">
        <w:rPr>
          <w:rFonts w:asciiTheme="minorHAnsi" w:eastAsia="Times New Roman" w:hAnsiTheme="minorHAnsi" w:cstheme="minorHAnsi"/>
        </w:rPr>
        <w:t xml:space="preserve">These equations do not account for component failure - buckling - nor do they account for complex materials.  However, for some simple layered composite beams, these equations can be applied to each section and then added for a final result.  Such mathematics is necessary for a detailed review of the structural properties of a system.  </w:t>
      </w:r>
    </w:p>
    <w:p w:rsidR="00874838" w:rsidRPr="00925334" w:rsidRDefault="00874838" w:rsidP="00874838">
      <w:pPr>
        <w:rPr>
          <w:rFonts w:asciiTheme="minorHAnsi" w:eastAsia="Times New Roman" w:hAnsiTheme="minorHAnsi" w:cstheme="minorHAnsi"/>
        </w:rPr>
      </w:pPr>
    </w:p>
    <w:p w:rsidR="00874838" w:rsidRPr="00925334" w:rsidRDefault="005303B6" w:rsidP="00874838">
      <w:pPr>
        <w:pStyle w:val="Heading2"/>
        <w:rPr>
          <w:rFonts w:asciiTheme="minorHAnsi" w:hAnsiTheme="minorHAnsi" w:cstheme="minorHAnsi"/>
        </w:rPr>
      </w:pPr>
      <w:bookmarkStart w:id="32" w:name="_Toc323000999"/>
      <w:r w:rsidRPr="00925334">
        <w:rPr>
          <w:rFonts w:asciiTheme="minorHAnsi" w:hAnsiTheme="minorHAnsi" w:cstheme="minorHAnsi"/>
        </w:rPr>
        <w:t>Mechanical Design Decisions</w:t>
      </w:r>
      <w:bookmarkEnd w:id="32"/>
    </w:p>
    <w:p w:rsidR="005303B6" w:rsidRPr="00925334" w:rsidRDefault="005303B6" w:rsidP="00874838">
      <w:pPr>
        <w:pStyle w:val="Heading3"/>
        <w:rPr>
          <w:rFonts w:asciiTheme="minorHAnsi" w:hAnsiTheme="minorHAnsi" w:cstheme="minorHAnsi"/>
        </w:rPr>
      </w:pPr>
      <w:bookmarkStart w:id="33" w:name="_Toc323001000"/>
      <w:r w:rsidRPr="00925334">
        <w:rPr>
          <w:rFonts w:asciiTheme="minorHAnsi" w:hAnsiTheme="minorHAnsi" w:cstheme="minorHAnsi"/>
        </w:rPr>
        <w:t>Motor Selection</w:t>
      </w:r>
      <w:bookmarkEnd w:id="33"/>
    </w:p>
    <w:p w:rsidR="005303B6" w:rsidRPr="00925334" w:rsidRDefault="005303B6" w:rsidP="007526BC">
      <w:pPr>
        <w:ind w:firstLine="720"/>
        <w:rPr>
          <w:rFonts w:asciiTheme="minorHAnsi" w:eastAsia="Times New Roman" w:hAnsiTheme="minorHAnsi" w:cstheme="minorHAnsi"/>
        </w:rPr>
      </w:pPr>
      <w:r w:rsidRPr="00925334">
        <w:rPr>
          <w:rFonts w:asciiTheme="minorHAnsi" w:eastAsia="Times New Roman" w:hAnsiTheme="minorHAnsi" w:cstheme="minorHAnsi"/>
        </w:rPr>
        <w:t xml:space="preserve">One of the most important considerations for the GT Night Rover team in considering the mechanical design was how well the rover could propel itself using a set of six electric motors.  This is a function of the operating torque a motor can provide, the wheels used, and the mass of the rover.  By using the “axial thrust” property of the electric motors, maximum rover masses were estimated for various safety factors.  We assume that a motor with 3 kg-force axial thrust at sea level could push a 3 kg-mass at an acceleration of 1 meter per second per second.  Further, we assume that 1 m/s/s is a necessary minimum acceleration.  Therefore, with 6 3-kg-force motors, an 18 kg-mass rover could be pushed at an acceleration of 1 m/s/s with a safety factor of 1.  To have a safety factor of any significance given motor failure, the rover would then need to have a mass of less than 18 kg.  For an acceleration of </w:t>
      </w:r>
      <w:r w:rsidRPr="00925334">
        <w:rPr>
          <w:rFonts w:asciiTheme="minorHAnsi" w:eastAsia="Times New Roman" w:hAnsiTheme="minorHAnsi" w:cstheme="minorHAnsi"/>
        </w:rPr>
        <w:lastRenderedPageBreak/>
        <w:t xml:space="preserve">1 m/s/s, a safety factor of 2 is given with a rover mass of 9 kg-mass and motor axial thrust of 3 kg-force per motor.  Similarly, a 6 kg rover would have a safety factor of 3.  </w:t>
      </w:r>
    </w:p>
    <w:p w:rsidR="005303B6" w:rsidRPr="00925334" w:rsidRDefault="005303B6" w:rsidP="00874838">
      <w:pPr>
        <w:rPr>
          <w:rFonts w:asciiTheme="minorHAnsi" w:eastAsia="Times New Roman" w:hAnsiTheme="minorHAnsi" w:cstheme="minorHAnsi"/>
        </w:rPr>
      </w:pPr>
    </w:p>
    <w:p w:rsidR="005303B6" w:rsidRPr="00925334" w:rsidRDefault="005303B6" w:rsidP="00874838">
      <w:pPr>
        <w:spacing w:line="240" w:lineRule="auto"/>
        <w:rPr>
          <w:rFonts w:asciiTheme="minorHAnsi" w:eastAsia="Georgia" w:hAnsiTheme="minorHAnsi" w:cstheme="minorHAnsi"/>
          <w:b/>
          <w:bCs/>
          <w:color w:val="4A4A44"/>
          <w:sz w:val="18"/>
          <w:szCs w:val="18"/>
          <w:shd w:val="solid" w:color="FFFFFF" w:fill="FFFFFF"/>
        </w:rPr>
      </w:pPr>
      <w:r w:rsidRPr="00925334">
        <w:rPr>
          <w:rFonts w:asciiTheme="minorHAnsi" w:eastAsia="Georgia" w:hAnsiTheme="minorHAnsi" w:cstheme="minorHAnsi"/>
          <w:b/>
          <w:bCs/>
          <w:color w:val="4A4A44"/>
          <w:sz w:val="18"/>
          <w:szCs w:val="18"/>
          <w:shd w:val="solid" w:color="FFFFFF" w:fill="FFFFFF"/>
        </w:rPr>
        <w:t xml:space="preserve">Micro Metal </w:t>
      </w:r>
      <w:proofErr w:type="spellStart"/>
      <w:r w:rsidRPr="00925334">
        <w:rPr>
          <w:rFonts w:asciiTheme="minorHAnsi" w:eastAsia="Georgia" w:hAnsiTheme="minorHAnsi" w:cstheme="minorHAnsi"/>
          <w:b/>
          <w:bCs/>
          <w:color w:val="4A4A44"/>
          <w:sz w:val="18"/>
          <w:szCs w:val="18"/>
          <w:shd w:val="solid" w:color="FFFFFF" w:fill="FFFFFF"/>
        </w:rPr>
        <w:t>Gearmotor</w:t>
      </w:r>
      <w:proofErr w:type="spellEnd"/>
      <w:r w:rsidRPr="00925334">
        <w:rPr>
          <w:rFonts w:asciiTheme="minorHAnsi" w:eastAsia="Georgia" w:hAnsiTheme="minorHAnsi" w:cstheme="minorHAnsi"/>
          <w:b/>
          <w:bCs/>
          <w:color w:val="4A4A44"/>
          <w:sz w:val="18"/>
          <w:szCs w:val="18"/>
          <w:shd w:val="solid" w:color="FFFFFF" w:fill="FFFFFF"/>
        </w:rPr>
        <w:t xml:space="preserve"> Features:</w:t>
      </w:r>
    </w:p>
    <w:p w:rsidR="005303B6" w:rsidRPr="00925334" w:rsidRDefault="005303B6" w:rsidP="00874838">
      <w:pPr>
        <w:numPr>
          <w:ilvl w:val="0"/>
          <w:numId w:val="7"/>
        </w:numPr>
        <w:tabs>
          <w:tab w:val="num" w:pos="720"/>
        </w:tabs>
        <w:spacing w:line="240" w:lineRule="auto"/>
        <w:rPr>
          <w:rFonts w:asciiTheme="minorHAnsi" w:eastAsia="Georgia" w:hAnsiTheme="minorHAnsi" w:cstheme="minorHAnsi"/>
          <w:color w:val="4A4A44"/>
          <w:sz w:val="18"/>
          <w:szCs w:val="18"/>
          <w:shd w:val="solid" w:color="FFFFFF" w:fill="FFFFFF"/>
        </w:rPr>
      </w:pPr>
      <w:r w:rsidRPr="00925334">
        <w:rPr>
          <w:rFonts w:asciiTheme="minorHAnsi" w:eastAsia="Georgia" w:hAnsiTheme="minorHAnsi" w:cstheme="minorHAnsi"/>
          <w:color w:val="4A4A44"/>
          <w:sz w:val="18"/>
          <w:szCs w:val="18"/>
          <w:shd w:val="solid" w:color="FFFFFF" w:fill="FFFFFF"/>
        </w:rPr>
        <w:t>100:1 Gear ratio</w:t>
      </w:r>
    </w:p>
    <w:p w:rsidR="005303B6" w:rsidRPr="00925334" w:rsidRDefault="005303B6" w:rsidP="00874838">
      <w:pPr>
        <w:numPr>
          <w:ilvl w:val="0"/>
          <w:numId w:val="7"/>
        </w:numPr>
        <w:tabs>
          <w:tab w:val="num" w:pos="720"/>
        </w:tabs>
        <w:spacing w:line="240" w:lineRule="auto"/>
        <w:rPr>
          <w:rFonts w:asciiTheme="minorHAnsi" w:eastAsia="Georgia" w:hAnsiTheme="minorHAnsi" w:cstheme="minorHAnsi"/>
          <w:color w:val="4A4A44"/>
          <w:sz w:val="18"/>
          <w:szCs w:val="18"/>
          <w:shd w:val="solid" w:color="FFFFFF" w:fill="FFFFFF"/>
        </w:rPr>
      </w:pPr>
      <w:r w:rsidRPr="00925334">
        <w:rPr>
          <w:rFonts w:asciiTheme="minorHAnsi" w:eastAsia="Georgia" w:hAnsiTheme="minorHAnsi" w:cstheme="minorHAnsi"/>
          <w:color w:val="4A4A44"/>
          <w:sz w:val="18"/>
          <w:szCs w:val="18"/>
          <w:shd w:val="solid" w:color="FFFFFF" w:fill="FFFFFF"/>
        </w:rPr>
        <w:t>120rpm @ 6V</w:t>
      </w:r>
    </w:p>
    <w:p w:rsidR="005303B6" w:rsidRPr="00925334" w:rsidRDefault="005303B6" w:rsidP="00874838">
      <w:pPr>
        <w:numPr>
          <w:ilvl w:val="0"/>
          <w:numId w:val="7"/>
        </w:numPr>
        <w:tabs>
          <w:tab w:val="num" w:pos="720"/>
        </w:tabs>
        <w:spacing w:line="240" w:lineRule="auto"/>
        <w:rPr>
          <w:rFonts w:asciiTheme="minorHAnsi" w:eastAsia="Georgia" w:hAnsiTheme="minorHAnsi" w:cstheme="minorHAnsi"/>
          <w:color w:val="4A4A44"/>
          <w:sz w:val="18"/>
          <w:szCs w:val="18"/>
          <w:shd w:val="solid" w:color="FFFFFF" w:fill="FFFFFF"/>
        </w:rPr>
      </w:pPr>
      <w:r w:rsidRPr="00925334">
        <w:rPr>
          <w:rFonts w:asciiTheme="minorHAnsi" w:eastAsia="Georgia" w:hAnsiTheme="minorHAnsi" w:cstheme="minorHAnsi"/>
          <w:color w:val="4A4A44"/>
          <w:sz w:val="18"/>
          <w:szCs w:val="18"/>
          <w:shd w:val="solid" w:color="FFFFFF" w:fill="FFFFFF"/>
        </w:rPr>
        <w:t>30mA @ 6V</w:t>
      </w:r>
    </w:p>
    <w:p w:rsidR="005303B6" w:rsidRPr="00925334" w:rsidRDefault="005303B6" w:rsidP="00874838">
      <w:pPr>
        <w:numPr>
          <w:ilvl w:val="0"/>
          <w:numId w:val="7"/>
        </w:numPr>
        <w:tabs>
          <w:tab w:val="num" w:pos="720"/>
        </w:tabs>
        <w:spacing w:line="240" w:lineRule="auto"/>
        <w:rPr>
          <w:rFonts w:asciiTheme="minorHAnsi" w:eastAsia="Georgia" w:hAnsiTheme="minorHAnsi" w:cstheme="minorHAnsi"/>
          <w:color w:val="4A4A44"/>
          <w:sz w:val="18"/>
          <w:szCs w:val="18"/>
          <w:shd w:val="solid" w:color="FFFFFF" w:fill="FFFFFF"/>
        </w:rPr>
      </w:pPr>
      <w:r w:rsidRPr="00925334">
        <w:rPr>
          <w:rFonts w:asciiTheme="minorHAnsi" w:eastAsia="Georgia" w:hAnsiTheme="minorHAnsi" w:cstheme="minorHAnsi"/>
          <w:color w:val="4A4A44"/>
          <w:sz w:val="18"/>
          <w:szCs w:val="18"/>
          <w:shd w:val="solid" w:color="FFFFFF" w:fill="FFFFFF"/>
        </w:rPr>
        <w:t>420mA stall current @ 6V</w:t>
      </w:r>
    </w:p>
    <w:p w:rsidR="005303B6" w:rsidRPr="00925334" w:rsidRDefault="005303B6" w:rsidP="00874838">
      <w:pPr>
        <w:numPr>
          <w:ilvl w:val="0"/>
          <w:numId w:val="7"/>
        </w:numPr>
        <w:tabs>
          <w:tab w:val="num" w:pos="720"/>
        </w:tabs>
        <w:spacing w:line="240" w:lineRule="auto"/>
        <w:rPr>
          <w:rFonts w:asciiTheme="minorHAnsi" w:eastAsia="Georgia" w:hAnsiTheme="minorHAnsi" w:cstheme="minorHAnsi"/>
          <w:color w:val="4A4A44"/>
          <w:sz w:val="18"/>
          <w:szCs w:val="18"/>
          <w:shd w:val="solid" w:color="FFFFFF" w:fill="FFFFFF"/>
        </w:rPr>
      </w:pPr>
      <w:r w:rsidRPr="00925334">
        <w:rPr>
          <w:rFonts w:asciiTheme="minorHAnsi" w:eastAsia="Georgia" w:hAnsiTheme="minorHAnsi" w:cstheme="minorHAnsi"/>
          <w:color w:val="4A4A44"/>
          <w:sz w:val="18"/>
          <w:szCs w:val="18"/>
          <w:shd w:val="solid" w:color="FFFFFF" w:fill="FFFFFF"/>
        </w:rPr>
        <w:t xml:space="preserve">13 </w:t>
      </w:r>
      <w:proofErr w:type="spellStart"/>
      <w:r w:rsidRPr="00925334">
        <w:rPr>
          <w:rFonts w:asciiTheme="minorHAnsi" w:eastAsia="Georgia" w:hAnsiTheme="minorHAnsi" w:cstheme="minorHAnsi"/>
          <w:color w:val="4A4A44"/>
          <w:sz w:val="18"/>
          <w:szCs w:val="18"/>
          <w:shd w:val="solid" w:color="FFFFFF" w:fill="FFFFFF"/>
        </w:rPr>
        <w:t>oz</w:t>
      </w:r>
      <w:proofErr w:type="spellEnd"/>
      <w:r w:rsidRPr="00925334">
        <w:rPr>
          <w:rFonts w:asciiTheme="minorHAnsi" w:eastAsia="Georgia" w:hAnsiTheme="minorHAnsi" w:cstheme="minorHAnsi"/>
          <w:color w:val="4A4A44"/>
          <w:sz w:val="18"/>
          <w:szCs w:val="18"/>
          <w:shd w:val="solid" w:color="FFFFFF" w:fill="FFFFFF"/>
        </w:rPr>
        <w:t xml:space="preserve"> inches torque @ 6V</w:t>
      </w:r>
    </w:p>
    <w:p w:rsidR="005303B6" w:rsidRPr="00925334" w:rsidRDefault="005303B6" w:rsidP="00874838">
      <w:pPr>
        <w:rPr>
          <w:rFonts w:asciiTheme="minorHAnsi" w:eastAsia="Times New Roman" w:hAnsiTheme="minorHAnsi" w:cstheme="minorHAnsi"/>
          <w:i/>
          <w:iCs/>
        </w:rPr>
      </w:pPr>
    </w:p>
    <w:p w:rsidR="005303B6" w:rsidRPr="00925334" w:rsidRDefault="005303B6" w:rsidP="00874838">
      <w:pPr>
        <w:rPr>
          <w:rFonts w:asciiTheme="minorHAnsi" w:eastAsia="Times New Roman" w:hAnsiTheme="minorHAnsi" w:cstheme="minorHAnsi"/>
        </w:rPr>
      </w:pPr>
    </w:p>
    <w:p w:rsidR="005303B6" w:rsidRPr="00925334" w:rsidRDefault="005303B6" w:rsidP="007526BC">
      <w:pPr>
        <w:ind w:firstLine="360"/>
        <w:rPr>
          <w:rFonts w:asciiTheme="minorHAnsi" w:eastAsia="Times New Roman" w:hAnsiTheme="minorHAnsi" w:cstheme="minorHAnsi"/>
        </w:rPr>
      </w:pPr>
      <w:r w:rsidRPr="00925334">
        <w:rPr>
          <w:rFonts w:asciiTheme="minorHAnsi" w:eastAsia="Times New Roman" w:hAnsiTheme="minorHAnsi" w:cstheme="minorHAnsi"/>
        </w:rPr>
        <w:t xml:space="preserve">More complex analysis of a single motor type with multiple wheel sizes on various inclines is also possible in order to predict the efficacy of a motor in various circumstances.  Spreadsheet “MotorCalculations.xls” details the analysis of the properties of the </w:t>
      </w:r>
      <w:proofErr w:type="spellStart"/>
      <w:r w:rsidRPr="00925334">
        <w:rPr>
          <w:rFonts w:asciiTheme="minorHAnsi" w:eastAsia="Times New Roman" w:hAnsiTheme="minorHAnsi" w:cstheme="minorHAnsi"/>
        </w:rPr>
        <w:t>micrometal</w:t>
      </w:r>
      <w:proofErr w:type="spellEnd"/>
      <w:r w:rsidRPr="00925334">
        <w:rPr>
          <w:rFonts w:asciiTheme="minorHAnsi" w:eastAsia="Times New Roman" w:hAnsiTheme="minorHAnsi" w:cstheme="minorHAnsi"/>
        </w:rPr>
        <w:t xml:space="preserve"> gear motors with several different wheels and inclines.  </w:t>
      </w:r>
    </w:p>
    <w:p w:rsidR="005303B6" w:rsidRPr="00925334" w:rsidRDefault="005303B6" w:rsidP="007526BC">
      <w:pPr>
        <w:ind w:firstLine="360"/>
        <w:rPr>
          <w:rFonts w:asciiTheme="minorHAnsi" w:eastAsia="Times New Roman" w:hAnsiTheme="minorHAnsi" w:cstheme="minorHAnsi"/>
        </w:rPr>
      </w:pPr>
      <w:r w:rsidRPr="00925334">
        <w:rPr>
          <w:rFonts w:asciiTheme="minorHAnsi" w:eastAsia="Times New Roman" w:hAnsiTheme="minorHAnsi" w:cstheme="minorHAnsi"/>
        </w:rPr>
        <w:t xml:space="preserve">While early in the design process the use of one or two electric bike motors and a chain system to turn wheels, this design was dropped for powering individual wheels with smaller robotics motors.  Additionally, while the original designs for the rover had simple bike wheels and only two axles, the final design saw the use of a rocker-bogie suspension system for stabilization and the handling of obstacles.  Using a 3-wheel rocker-bogie design, this led to 6-independently powered wheels.  </w:t>
      </w:r>
    </w:p>
    <w:p w:rsidR="005303B6" w:rsidRPr="00925334" w:rsidRDefault="005303B6" w:rsidP="00874838">
      <w:pPr>
        <w:rPr>
          <w:rFonts w:asciiTheme="minorHAnsi" w:eastAsia="Times New Roman" w:hAnsiTheme="minorHAnsi" w:cstheme="minorHAnsi"/>
        </w:rPr>
      </w:pPr>
    </w:p>
    <w:p w:rsidR="005303B6" w:rsidRPr="00925334" w:rsidRDefault="00972699" w:rsidP="002078C2">
      <w:pPr>
        <w:spacing w:line="240" w:lineRule="auto"/>
        <w:jc w:val="center"/>
        <w:rPr>
          <w:rFonts w:asciiTheme="minorHAnsi" w:eastAsia="Times New Roman" w:hAnsiTheme="minorHAnsi" w:cstheme="minorHAnsi"/>
          <w:i/>
          <w:iCs/>
        </w:rPr>
      </w:pPr>
      <w:r w:rsidRPr="00925334">
        <w:rPr>
          <w:rFonts w:asciiTheme="minorHAnsi" w:hAnsiTheme="minorHAnsi" w:cstheme="minorHAnsi"/>
          <w:noProof/>
          <w:sz w:val="27"/>
          <w:szCs w:val="27"/>
        </w:rPr>
        <w:drawing>
          <wp:inline distT="0" distB="0" distL="0" distR="0" wp14:anchorId="1B8600B6" wp14:editId="7ED5F4F2">
            <wp:extent cx="1788795" cy="1788795"/>
            <wp:effectExtent l="0" t="0" r="1905" b="1905"/>
            <wp:docPr id="11" name="Picture 11" descr="80zYLqR22juYjR8YXWkGIflHF7iGHgSHPzY4oCTUBK-bf8UjOlEc51G_fzylpt2o1moVDQ_SuVjbshfD4ptsISIMJHNCNPyLJlyg_PFaFtsanIh_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80zYLqR22juYjR8YXWkGIflHF7iGHgSHPzY4oCTUBK-bf8UjOlEc51G_fzylpt2o1moVDQ_SuVjbshfD4ptsISIMJHNCNPyLJlyg_PFaFtsanIh_qQ"/>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788795" cy="1788795"/>
                    </a:xfrm>
                    <a:prstGeom prst="rect">
                      <a:avLst/>
                    </a:prstGeom>
                    <a:noFill/>
                    <a:ln>
                      <a:noFill/>
                    </a:ln>
                  </pic:spPr>
                </pic:pic>
              </a:graphicData>
            </a:graphic>
          </wp:inline>
        </w:drawing>
      </w:r>
    </w:p>
    <w:p w:rsidR="00874838" w:rsidRPr="00925334" w:rsidRDefault="005303B6" w:rsidP="007526BC">
      <w:pPr>
        <w:rPr>
          <w:rFonts w:asciiTheme="minorHAnsi" w:eastAsia="Times New Roman" w:hAnsiTheme="minorHAnsi" w:cstheme="minorHAnsi"/>
          <w:b/>
          <w:bCs/>
        </w:rPr>
      </w:pPr>
      <w:proofErr w:type="gramStart"/>
      <w:r w:rsidRPr="00925334">
        <w:rPr>
          <w:rFonts w:asciiTheme="minorHAnsi" w:eastAsia="Times New Roman" w:hAnsiTheme="minorHAnsi" w:cstheme="minorHAnsi"/>
          <w:b/>
          <w:bCs/>
        </w:rPr>
        <w:t xml:space="preserve">Figure </w:t>
      </w:r>
      <w:r w:rsidR="007526BC" w:rsidRPr="00925334">
        <w:rPr>
          <w:rFonts w:asciiTheme="minorHAnsi" w:eastAsia="Times New Roman" w:hAnsiTheme="minorHAnsi" w:cstheme="minorHAnsi"/>
          <w:b/>
          <w:bCs/>
        </w:rPr>
        <w:t>10</w:t>
      </w:r>
      <w:r w:rsidRPr="00925334">
        <w:rPr>
          <w:rFonts w:asciiTheme="minorHAnsi" w:eastAsia="Times New Roman" w:hAnsiTheme="minorHAnsi" w:cstheme="minorHAnsi"/>
          <w:b/>
          <w:bCs/>
        </w:rPr>
        <w:t>.</w:t>
      </w:r>
      <w:proofErr w:type="gramEnd"/>
      <w:r w:rsidRPr="00925334">
        <w:rPr>
          <w:rFonts w:asciiTheme="minorHAnsi" w:eastAsia="Times New Roman" w:hAnsiTheme="minorHAnsi" w:cstheme="minorHAnsi"/>
        </w:rPr>
        <w:t xml:space="preserve"> Motors used for the rover</w:t>
      </w:r>
    </w:p>
    <w:p w:rsidR="005303B6" w:rsidRPr="00925334" w:rsidRDefault="005303B6" w:rsidP="00874838">
      <w:pPr>
        <w:pStyle w:val="Heading3"/>
        <w:rPr>
          <w:rFonts w:asciiTheme="minorHAnsi" w:hAnsiTheme="minorHAnsi" w:cstheme="minorHAnsi"/>
        </w:rPr>
      </w:pPr>
      <w:bookmarkStart w:id="34" w:name="_Toc323001001"/>
      <w:r w:rsidRPr="00925334">
        <w:rPr>
          <w:rFonts w:asciiTheme="minorHAnsi" w:hAnsiTheme="minorHAnsi" w:cstheme="minorHAnsi"/>
        </w:rPr>
        <w:t>Wheel Selection</w:t>
      </w:r>
      <w:bookmarkEnd w:id="34"/>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 xml:space="preserve">Another factor in structural design was the wheel size and type.  Wheel size impacts the ability of the rover to turn, and is driven in part by the size of the components that hold the motors.  Limitations on wheel choice are compatibility with selected motors and the selection commercially available products.  The use of robotics wheels led to an initial choice of 44 millimeter </w:t>
      </w:r>
      <w:proofErr w:type="spellStart"/>
      <w:r w:rsidRPr="00925334">
        <w:rPr>
          <w:rFonts w:asciiTheme="minorHAnsi" w:eastAsia="Times New Roman" w:hAnsiTheme="minorHAnsi" w:cstheme="minorHAnsi"/>
        </w:rPr>
        <w:t>Pololu</w:t>
      </w:r>
      <w:proofErr w:type="spellEnd"/>
      <w:r w:rsidRPr="00925334">
        <w:rPr>
          <w:rFonts w:asciiTheme="minorHAnsi" w:eastAsia="Times New Roman" w:hAnsiTheme="minorHAnsi" w:cstheme="minorHAnsi"/>
        </w:rPr>
        <w:t xml:space="preserve"> robotics wheels.  However, the large wheel base did not allow the rover to turn effectively.  Omni-directional wheels replaced the two front wheels. </w:t>
      </w:r>
      <w:proofErr w:type="gramStart"/>
      <w:r w:rsidRPr="00925334">
        <w:rPr>
          <w:rFonts w:asciiTheme="minorHAnsi" w:eastAsia="Times New Roman" w:hAnsiTheme="minorHAnsi" w:cstheme="minorHAnsi"/>
        </w:rPr>
        <w:t>This replacement allow</w:t>
      </w:r>
      <w:proofErr w:type="gramEnd"/>
      <w:r w:rsidRPr="00925334">
        <w:rPr>
          <w:rFonts w:asciiTheme="minorHAnsi" w:eastAsia="Times New Roman" w:hAnsiTheme="minorHAnsi" w:cstheme="minorHAnsi"/>
        </w:rPr>
        <w:t xml:space="preserve"> the rover to swing the front wheels as the rover pivoted around a point in the center of the four back wheels. The back wheels remained small to allow for greater torque while accelerating and turning with a smaller wheel diameter.</w:t>
      </w:r>
    </w:p>
    <w:p w:rsidR="005303B6" w:rsidRPr="00925334" w:rsidRDefault="005303B6" w:rsidP="00874838">
      <w:pPr>
        <w:rPr>
          <w:rFonts w:asciiTheme="minorHAnsi" w:eastAsia="Times New Roman" w:hAnsiTheme="minorHAnsi" w:cstheme="minorHAnsi"/>
          <w:i/>
          <w:iCs/>
        </w:rPr>
      </w:pPr>
    </w:p>
    <w:tbl>
      <w:tblPr>
        <w:tblW w:w="5000"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134"/>
        <w:gridCol w:w="4426"/>
      </w:tblGrid>
      <w:tr w:rsidR="005303B6" w:rsidRPr="00925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972699" w:rsidP="002078C2">
            <w:pPr>
              <w:spacing w:line="240" w:lineRule="auto"/>
              <w:jc w:val="center"/>
              <w:rPr>
                <w:rFonts w:asciiTheme="minorHAnsi" w:hAnsiTheme="minorHAnsi" w:cstheme="minorHAnsi"/>
              </w:rPr>
            </w:pPr>
            <w:r w:rsidRPr="00925334">
              <w:rPr>
                <w:rFonts w:asciiTheme="minorHAnsi" w:hAnsiTheme="minorHAnsi" w:cstheme="minorHAnsi"/>
                <w:noProof/>
                <w:sz w:val="27"/>
                <w:szCs w:val="27"/>
              </w:rPr>
              <w:lastRenderedPageBreak/>
              <w:drawing>
                <wp:inline distT="0" distB="0" distL="0" distR="0" wp14:anchorId="7122D5E8" wp14:editId="607517FF">
                  <wp:extent cx="1892300" cy="1892300"/>
                  <wp:effectExtent l="0" t="0" r="0" b="0"/>
                  <wp:docPr id="12" name="Picture 12" descr="osSBaTTg4l4Lv1fnxPG4PcbxpnEmIWSYyYkWfFKun8YL--qkjoEotCWFAsCWEdtGs9gZ3is3bBchgCCOjcM24DG6DhxZ38n8CYiUMV2yxIieeo-b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sSBaTTg4l4Lv1fnxPG4PcbxpnEmIWSYyYkWfFKun8YL--qkjoEotCWFAsCWEdtGs9gZ3is3bBchgCCOjcM24DG6DhxZ38n8CYiUMV2yxIieeo-bOQ"/>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892300" cy="189230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972699" w:rsidP="002078C2">
            <w:pPr>
              <w:spacing w:line="240" w:lineRule="auto"/>
              <w:jc w:val="center"/>
              <w:rPr>
                <w:rFonts w:asciiTheme="minorHAnsi" w:hAnsiTheme="minorHAnsi" w:cstheme="minorHAnsi"/>
              </w:rPr>
            </w:pPr>
            <w:r w:rsidRPr="00925334">
              <w:rPr>
                <w:rFonts w:asciiTheme="minorHAnsi" w:hAnsiTheme="minorHAnsi" w:cstheme="minorHAnsi"/>
                <w:noProof/>
                <w:sz w:val="27"/>
                <w:szCs w:val="27"/>
              </w:rPr>
              <w:drawing>
                <wp:inline distT="0" distB="0" distL="0" distR="0" wp14:anchorId="07266F13" wp14:editId="687FF2C8">
                  <wp:extent cx="1463040" cy="1463040"/>
                  <wp:effectExtent l="0" t="0" r="3810" b="3810"/>
                  <wp:docPr id="13" name="Picture 13" descr="jXvmkWkPRgiI-OeVXj1xdP_mjLVPGtzGNiOCQO8JSBYUFUqUX4Ns1SmQtyQyckEMVkVk-3ZmA_RYKtT23D_QNEUl6EV65FEFPDf_fGO4PgEZjAjy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XvmkWkPRgiI-OeVXj1xdP_mjLVPGtzGNiOCQO8JSBYUFUqUX4Ns1SmQtyQyckEMVkVk-3ZmA_RYKtT23D_QNEUl6EV65FEFPDf_fGO4PgEZjAjyU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463040" cy="1463040"/>
                          </a:xfrm>
                          <a:prstGeom prst="rect">
                            <a:avLst/>
                          </a:prstGeom>
                          <a:noFill/>
                          <a:ln>
                            <a:noFill/>
                          </a:ln>
                        </pic:spPr>
                      </pic:pic>
                    </a:graphicData>
                  </a:graphic>
                </wp:inline>
              </w:drawing>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2078C2">
            <w:pPr>
              <w:spacing w:line="240" w:lineRule="auto"/>
              <w:jc w:val="center"/>
              <w:rPr>
                <w:rFonts w:asciiTheme="minorHAnsi" w:hAnsiTheme="minorHAnsi" w:cstheme="minorHAnsi"/>
              </w:rPr>
            </w:pPr>
            <w:r w:rsidRPr="00925334">
              <w:rPr>
                <w:rFonts w:asciiTheme="minorHAnsi" w:eastAsia="Times New Roman" w:hAnsiTheme="minorHAnsi" w:cstheme="minorHAnsi"/>
              </w:rPr>
              <w:t>Original 49mm Wheels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2078C2">
            <w:pPr>
              <w:spacing w:line="240" w:lineRule="auto"/>
              <w:jc w:val="center"/>
              <w:rPr>
                <w:rFonts w:asciiTheme="minorHAnsi" w:hAnsiTheme="minorHAnsi" w:cstheme="minorHAnsi"/>
              </w:rPr>
            </w:pPr>
            <w:r w:rsidRPr="00925334">
              <w:rPr>
                <w:rFonts w:asciiTheme="minorHAnsi" w:eastAsia="Times New Roman" w:hAnsiTheme="minorHAnsi" w:cstheme="minorHAnsi"/>
              </w:rPr>
              <w:t>Vex Omnidirectional Wheels</w:t>
            </w:r>
          </w:p>
        </w:tc>
      </w:tr>
    </w:tbl>
    <w:p w:rsidR="007526BC" w:rsidRPr="00925334" w:rsidRDefault="007526BC" w:rsidP="007526BC">
      <w:pPr>
        <w:rPr>
          <w:rFonts w:asciiTheme="minorHAnsi" w:eastAsia="Times New Roman" w:hAnsiTheme="minorHAnsi" w:cstheme="minorHAnsi"/>
          <w:b/>
          <w:bCs/>
        </w:rPr>
      </w:pPr>
      <w:proofErr w:type="gramStart"/>
      <w:r w:rsidRPr="00925334">
        <w:rPr>
          <w:rFonts w:asciiTheme="minorHAnsi" w:eastAsia="Times New Roman" w:hAnsiTheme="minorHAnsi" w:cstheme="minorHAnsi"/>
          <w:b/>
          <w:bCs/>
        </w:rPr>
        <w:t>Figure 11.</w:t>
      </w:r>
      <w:proofErr w:type="gramEnd"/>
      <w:r w:rsidRPr="00925334">
        <w:rPr>
          <w:rFonts w:asciiTheme="minorHAnsi" w:eastAsia="Times New Roman" w:hAnsiTheme="minorHAnsi" w:cstheme="minorHAnsi"/>
        </w:rPr>
        <w:t xml:space="preserve"> Motors used for the rover</w:t>
      </w:r>
    </w:p>
    <w:p w:rsidR="005303B6" w:rsidRPr="00925334" w:rsidRDefault="005303B6" w:rsidP="00874838">
      <w:pPr>
        <w:pStyle w:val="Heading3"/>
        <w:rPr>
          <w:rFonts w:asciiTheme="minorHAnsi" w:hAnsiTheme="minorHAnsi" w:cstheme="minorHAnsi"/>
        </w:rPr>
      </w:pPr>
      <w:bookmarkStart w:id="35" w:name="_Toc323001002"/>
      <w:r w:rsidRPr="00925334">
        <w:rPr>
          <w:rFonts w:asciiTheme="minorHAnsi" w:hAnsiTheme="minorHAnsi" w:cstheme="minorHAnsi"/>
        </w:rPr>
        <w:t>Rocker-Bogie Suspension System</w:t>
      </w:r>
      <w:bookmarkEnd w:id="35"/>
    </w:p>
    <w:p w:rsidR="005303B6" w:rsidRPr="00925334" w:rsidRDefault="005303B6" w:rsidP="0073626E">
      <w:pPr>
        <w:ind w:firstLine="720"/>
        <w:rPr>
          <w:rFonts w:asciiTheme="minorHAnsi" w:eastAsia="Times New Roman" w:hAnsiTheme="minorHAnsi" w:cstheme="minorHAnsi"/>
        </w:rPr>
      </w:pPr>
      <w:r w:rsidRPr="00925334">
        <w:rPr>
          <w:rFonts w:asciiTheme="minorHAnsi" w:eastAsia="Times New Roman" w:hAnsiTheme="minorHAnsi" w:cstheme="minorHAnsi"/>
        </w:rPr>
        <w:t xml:space="preserve">The rocker-bogie was selected as the suspension system after internal discussion regarding the rover design.  While initially it was thought that using larger bicycle equipment might be able to simplify and/or reduce system cost, preliminary research determined that parts cost would actually be higher.  Therefore a suspension system appropriate for smaller robotics parts was necessary.  In addition to allowing a vehicle to mount small obstacles easily, the rocker-bogie design has been used for several Mars rovers successfully.  Using the resources, a simplified version of the rocker-bogie system was envisioned to accommodate the motors and programmatic constraints of the GT Night Rover team.  The night rover team has specializations in computer science, electrical engineering, and aerospace engineering, but the aerospace engineers - tasked with much of the mechanical end of the project - would not be available to help construct the final product.  </w:t>
      </w:r>
    </w:p>
    <w:p w:rsidR="005303B6" w:rsidRPr="00925334" w:rsidRDefault="005303B6" w:rsidP="00874838">
      <w:pPr>
        <w:rPr>
          <w:rFonts w:asciiTheme="minorHAnsi" w:eastAsia="Times New Roman" w:hAnsiTheme="minorHAnsi" w:cstheme="minorHAnsi"/>
          <w:i/>
          <w:iCs/>
        </w:rPr>
      </w:pPr>
    </w:p>
    <w:p w:rsidR="002078C2" w:rsidRPr="00925334" w:rsidRDefault="00972699" w:rsidP="002078C2">
      <w:pPr>
        <w:jc w:val="center"/>
        <w:rPr>
          <w:rFonts w:asciiTheme="minorHAnsi" w:eastAsia="Times New Roman" w:hAnsiTheme="minorHAnsi" w:cstheme="minorHAnsi"/>
          <w:i/>
          <w:iCs/>
        </w:rPr>
      </w:pPr>
      <w:r w:rsidRPr="00925334">
        <w:rPr>
          <w:rFonts w:asciiTheme="minorHAnsi" w:hAnsiTheme="minorHAnsi" w:cstheme="minorHAnsi"/>
          <w:noProof/>
          <w:sz w:val="27"/>
          <w:szCs w:val="27"/>
        </w:rPr>
        <w:drawing>
          <wp:inline distT="0" distB="0" distL="0" distR="0" wp14:anchorId="0F91DC6B" wp14:editId="69C1AEB7">
            <wp:extent cx="4810526" cy="2767054"/>
            <wp:effectExtent l="0" t="0" r="0" b="0"/>
            <wp:docPr id="14" name="Picture 14" descr="duAqPNiTKdls8gswjHEF8kwJh5CvMLgg9FjNT9sYPs85ySLMOfKD_1fEB31NAL4NfdDtQvy-TaAMYbH1boDo3cZLhhehpz1MzGbeyGj-29m1Zhp5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AqPNiTKdls8gswjHEF8kwJh5CvMLgg9FjNT9sYPs85ySLMOfKD_1fEB31NAL4NfdDtQvy-TaAMYbH1boDo3cZLhhehpz1MzGbeyGj-29m1Zhp52Q"/>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810883" cy="2767259"/>
                    </a:xfrm>
                    <a:prstGeom prst="rect">
                      <a:avLst/>
                    </a:prstGeom>
                    <a:noFill/>
                    <a:ln>
                      <a:noFill/>
                    </a:ln>
                  </pic:spPr>
                </pic:pic>
              </a:graphicData>
            </a:graphic>
          </wp:inline>
        </w:drawing>
      </w:r>
    </w:p>
    <w:p w:rsidR="005303B6" w:rsidRPr="00925334" w:rsidRDefault="005303B6" w:rsidP="00874838">
      <w:pPr>
        <w:rPr>
          <w:rFonts w:asciiTheme="minorHAnsi" w:eastAsia="Times New Roman" w:hAnsiTheme="minorHAnsi" w:cstheme="minorHAnsi"/>
          <w:b/>
          <w:bCs/>
        </w:rPr>
      </w:pPr>
      <w:proofErr w:type="gramStart"/>
      <w:r w:rsidRPr="00925334">
        <w:rPr>
          <w:rFonts w:asciiTheme="minorHAnsi" w:eastAsia="Times New Roman" w:hAnsiTheme="minorHAnsi" w:cstheme="minorHAnsi"/>
          <w:b/>
          <w:bCs/>
        </w:rPr>
        <w:t xml:space="preserve">Figure </w:t>
      </w:r>
      <w:r w:rsidR="0073626E" w:rsidRPr="00925334">
        <w:rPr>
          <w:rFonts w:asciiTheme="minorHAnsi" w:eastAsia="Times New Roman" w:hAnsiTheme="minorHAnsi" w:cstheme="minorHAnsi"/>
          <w:b/>
          <w:bCs/>
        </w:rPr>
        <w:t>12.</w:t>
      </w:r>
      <w:proofErr w:type="gramEnd"/>
      <w:r w:rsidRPr="00925334">
        <w:rPr>
          <w:rFonts w:asciiTheme="minorHAnsi" w:eastAsia="Times New Roman" w:hAnsiTheme="minorHAnsi" w:cstheme="minorHAnsi"/>
          <w:b/>
          <w:bCs/>
        </w:rPr>
        <w:t xml:space="preserve"> </w:t>
      </w:r>
      <w:proofErr w:type="gramStart"/>
      <w:r w:rsidRPr="00925334">
        <w:rPr>
          <w:rFonts w:asciiTheme="minorHAnsi" w:eastAsia="Times New Roman" w:hAnsiTheme="minorHAnsi" w:cstheme="minorHAnsi"/>
        </w:rPr>
        <w:t>Completed structure minus the mounted solar panel.</w:t>
      </w:r>
      <w:proofErr w:type="gramEnd"/>
    </w:p>
    <w:p w:rsidR="005303B6" w:rsidRPr="00925334" w:rsidRDefault="005303B6" w:rsidP="00874838">
      <w:pPr>
        <w:rPr>
          <w:rFonts w:asciiTheme="minorHAnsi" w:eastAsia="Times New Roman" w:hAnsiTheme="minorHAnsi" w:cstheme="minorHAnsi"/>
        </w:rPr>
      </w:pPr>
    </w:p>
    <w:p w:rsidR="009B287C" w:rsidRDefault="005303B6" w:rsidP="009B287C">
      <w:pPr>
        <w:ind w:firstLine="720"/>
        <w:rPr>
          <w:rFonts w:asciiTheme="minorHAnsi" w:eastAsia="Times New Roman" w:hAnsiTheme="minorHAnsi" w:cstheme="minorHAnsi"/>
        </w:rPr>
      </w:pPr>
      <w:r w:rsidRPr="00925334">
        <w:rPr>
          <w:rFonts w:asciiTheme="minorHAnsi" w:eastAsia="Times New Roman" w:hAnsiTheme="minorHAnsi" w:cstheme="minorHAnsi"/>
        </w:rPr>
        <w:t>Therefore the design needed to be sufficiently simplistic such that it would be easy to construct without many revisions during the build process.  While some rocker-bogie systems use diagonal members that flex apart from each other to provide a suspensions effect, the Night Rover design eliminates the need for springs and hard-stops in a suspension system by using rigid vertical and horizontal members. Besides the wheels, there were two moveable joints planned in the Night Rover rocker-bogie - the bogie itself and the axle between the rocker and the main body of the rover.  The problem of stabilization of the main body axle was solved by fixing the axles - essentially fixing the rocker for minimization of parts - i.e. springs, hard-stops, restraints, etc. - needed to maintain level-pointing of the body while climbing obstacles.  The simplified “rocker-bogie” legs then provide housing for the individual motors as well as the clearance height necessary for the LIDAR u</w:t>
      </w:r>
      <w:r w:rsidR="009B287C">
        <w:rPr>
          <w:rFonts w:asciiTheme="minorHAnsi" w:eastAsia="Times New Roman" w:hAnsiTheme="minorHAnsi" w:cstheme="minorHAnsi"/>
        </w:rPr>
        <w:t>nit carried underneath the body.</w:t>
      </w:r>
      <w:bookmarkStart w:id="36" w:name="_Toc323001003"/>
    </w:p>
    <w:p w:rsidR="005303B6" w:rsidRPr="009B287C" w:rsidRDefault="005303B6" w:rsidP="009B287C">
      <w:pPr>
        <w:pStyle w:val="Heading1"/>
        <w:rPr>
          <w:rFonts w:eastAsia="Times New Roman"/>
        </w:rPr>
      </w:pPr>
      <w:r w:rsidRPr="00925334">
        <w:t>Performance Evaluation</w:t>
      </w:r>
      <w:bookmarkEnd w:id="36"/>
    </w:p>
    <w:p w:rsidR="005303B6" w:rsidRPr="00925334" w:rsidRDefault="005303B6" w:rsidP="00874838">
      <w:pPr>
        <w:rPr>
          <w:rFonts w:asciiTheme="minorHAnsi" w:eastAsia="Times New Roman" w:hAnsiTheme="minorHAnsi" w:cstheme="minorHAnsi"/>
        </w:rPr>
      </w:pP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Due to lack of experienced personnel and structural expertise team members were unable to carryout structural tests. However, while researching build materials team members received advice for material dimensions and thicknesses which would provide more than enough structural rigidness. The 0.125” aluminum thickness for square beam and angle aluminum as well as using steel right angle brackets will provide strength beyond the needs for this project.</w:t>
      </w:r>
    </w:p>
    <w:p w:rsidR="005303B6" w:rsidRPr="00925334" w:rsidRDefault="005303B6" w:rsidP="00874838">
      <w:pPr>
        <w:pStyle w:val="Heading1"/>
        <w:rPr>
          <w:rFonts w:asciiTheme="minorHAnsi" w:hAnsiTheme="minorHAnsi" w:cstheme="minorHAnsi"/>
        </w:rPr>
      </w:pPr>
      <w:bookmarkStart w:id="37" w:name="_Toc323001004"/>
      <w:r w:rsidRPr="00925334">
        <w:rPr>
          <w:rFonts w:asciiTheme="minorHAnsi" w:hAnsiTheme="minorHAnsi" w:cstheme="minorHAnsi"/>
        </w:rPr>
        <w:t>Project Management Summary</w:t>
      </w:r>
      <w:bookmarkEnd w:id="37"/>
    </w:p>
    <w:p w:rsidR="005303B6" w:rsidRPr="00925334" w:rsidRDefault="005303B6" w:rsidP="00874838">
      <w:pPr>
        <w:pStyle w:val="Heading2"/>
        <w:rPr>
          <w:rFonts w:asciiTheme="minorHAnsi" w:hAnsiTheme="minorHAnsi" w:cstheme="minorHAnsi"/>
        </w:rPr>
      </w:pPr>
      <w:bookmarkStart w:id="38" w:name="_Toc323001005"/>
      <w:r w:rsidRPr="00925334">
        <w:rPr>
          <w:rFonts w:asciiTheme="minorHAnsi" w:hAnsiTheme="minorHAnsi" w:cstheme="minorHAnsi"/>
        </w:rPr>
        <w:t>Schedule Discussion</w:t>
      </w:r>
      <w:bookmarkEnd w:id="38"/>
    </w:p>
    <w:p w:rsidR="005303B6" w:rsidRPr="00925334" w:rsidRDefault="005303B6" w:rsidP="0073626E">
      <w:pPr>
        <w:ind w:firstLine="720"/>
        <w:rPr>
          <w:rFonts w:asciiTheme="minorHAnsi" w:eastAsia="Times New Roman" w:hAnsiTheme="minorHAnsi" w:cstheme="minorHAnsi"/>
        </w:rPr>
      </w:pPr>
      <w:r w:rsidRPr="00925334">
        <w:rPr>
          <w:rFonts w:asciiTheme="minorHAnsi" w:eastAsia="Times New Roman" w:hAnsiTheme="minorHAnsi" w:cstheme="minorHAnsi"/>
        </w:rPr>
        <w:t>The original team consisted of two computer science majors, one electrical engineer and two aerospace engineers. During the month of January, un-expected events caused one of the AE majors to leave the group, and the other AE was accepted to study abroad in France. In late January another electrical engineer signed on to help. Due to the difficulties of communication with the team mate locat</w:t>
      </w:r>
      <w:r w:rsidR="00E01879" w:rsidRPr="00925334">
        <w:rPr>
          <w:rFonts w:asciiTheme="minorHAnsi" w:eastAsia="Times New Roman" w:hAnsiTheme="minorHAnsi" w:cstheme="minorHAnsi"/>
        </w:rPr>
        <w:t>ed in France, the group lost</w:t>
      </w:r>
      <w:r w:rsidRPr="00925334">
        <w:rPr>
          <w:rFonts w:asciiTheme="minorHAnsi" w:eastAsia="Times New Roman" w:hAnsiTheme="minorHAnsi" w:cstheme="minorHAnsi"/>
        </w:rPr>
        <w:t xml:space="preserve"> a great deal of mechanical engineering experience. The team of two computer scientists and two electrical engineers completed the vast majority of the work.</w:t>
      </w:r>
    </w:p>
    <w:p w:rsidR="005303B6" w:rsidRPr="00925334" w:rsidRDefault="005303B6" w:rsidP="0073626E">
      <w:pPr>
        <w:ind w:firstLine="720"/>
        <w:rPr>
          <w:rFonts w:asciiTheme="minorHAnsi" w:eastAsia="Times New Roman" w:hAnsiTheme="minorHAnsi" w:cstheme="minorHAnsi"/>
        </w:rPr>
      </w:pPr>
      <w:r w:rsidRPr="00925334">
        <w:rPr>
          <w:rFonts w:asciiTheme="minorHAnsi" w:eastAsia="Times New Roman" w:hAnsiTheme="minorHAnsi" w:cstheme="minorHAnsi"/>
        </w:rPr>
        <w:t>Time spent learning design software, build materials properties and machining techniques proved be time consuming for inexperienced members. The learning curve required constructing an aluminum structure took inexperienced students far more time to complete than was provided in the schedule. The time spent to construct the body took time away from other aspects of the project such as software, electronics and report writing. Building a platform from scratch was a mild concern from the beginning of the project which eventually came to fruition.</w:t>
      </w:r>
    </w:p>
    <w:p w:rsidR="0073626E" w:rsidRPr="00925334" w:rsidRDefault="005303B6" w:rsidP="00E01879">
      <w:pPr>
        <w:ind w:firstLine="720"/>
        <w:rPr>
          <w:rFonts w:asciiTheme="minorHAnsi" w:hAnsiTheme="minorHAnsi" w:cstheme="minorHAnsi"/>
          <w:sz w:val="27"/>
          <w:szCs w:val="27"/>
        </w:rPr>
      </w:pPr>
      <w:r w:rsidRPr="00925334">
        <w:rPr>
          <w:rFonts w:asciiTheme="minorHAnsi" w:eastAsia="Times New Roman" w:hAnsiTheme="minorHAnsi" w:cstheme="minorHAnsi"/>
        </w:rPr>
        <w:t>Each sub</w:t>
      </w:r>
      <w:r w:rsidR="0073626E" w:rsidRPr="00925334">
        <w:rPr>
          <w:rFonts w:asciiTheme="minorHAnsi" w:eastAsia="Times New Roman" w:hAnsiTheme="minorHAnsi" w:cstheme="minorHAnsi"/>
        </w:rPr>
        <w:t>-</w:t>
      </w:r>
      <w:r w:rsidRPr="00925334">
        <w:rPr>
          <w:rFonts w:asciiTheme="minorHAnsi" w:eastAsia="Times New Roman" w:hAnsiTheme="minorHAnsi" w:cstheme="minorHAnsi"/>
        </w:rPr>
        <w:t xml:space="preserve">team remained on time with the electronics team a week ahead of schedule through </w:t>
      </w:r>
      <w:proofErr w:type="spellStart"/>
      <w:r w:rsidRPr="00925334">
        <w:rPr>
          <w:rFonts w:asciiTheme="minorHAnsi" w:eastAsia="Times New Roman" w:hAnsiTheme="minorHAnsi" w:cstheme="minorHAnsi"/>
        </w:rPr>
        <w:t>mid March</w:t>
      </w:r>
      <w:proofErr w:type="spellEnd"/>
      <w:r w:rsidRPr="00925334">
        <w:rPr>
          <w:rFonts w:asciiTheme="minorHAnsi" w:eastAsia="Times New Roman" w:hAnsiTheme="minorHAnsi" w:cstheme="minorHAnsi"/>
        </w:rPr>
        <w:t xml:space="preserve">. Once the final design structural design was decided on, one of the software programmers was assigned to take care of the structural component of the project. Progress was slow through the </w:t>
      </w:r>
      <w:r w:rsidRPr="00925334">
        <w:rPr>
          <w:rFonts w:asciiTheme="minorHAnsi" w:eastAsia="Times New Roman" w:hAnsiTheme="minorHAnsi" w:cstheme="minorHAnsi"/>
        </w:rPr>
        <w:lastRenderedPageBreak/>
        <w:t xml:space="preserve">rest of the semester with the team falling nearly two weeks behind schedule due to time spent on structure construction. At the time of the final report the team had completed the structure and electronics. Electronics have been tested for correctness and the software team has code ready for implementation and testing once the rover is complete. It is the hope that fast progress will be made over the next week providing the team with conclusive results to present at the final competition in Disney. A complete schedule can be seen in Appendix </w:t>
      </w:r>
      <w:r w:rsidR="00E01879" w:rsidRPr="00925334">
        <w:rPr>
          <w:rFonts w:asciiTheme="minorHAnsi" w:eastAsia="Times New Roman" w:hAnsiTheme="minorHAnsi" w:cstheme="minorHAnsi"/>
          <w:bCs/>
        </w:rPr>
        <w:t>E.</w:t>
      </w:r>
    </w:p>
    <w:p w:rsidR="005303B6" w:rsidRPr="00925334" w:rsidRDefault="005303B6" w:rsidP="00874838">
      <w:pPr>
        <w:pStyle w:val="Heading2"/>
        <w:rPr>
          <w:rFonts w:asciiTheme="minorHAnsi" w:hAnsiTheme="minorHAnsi" w:cstheme="minorHAnsi"/>
        </w:rPr>
      </w:pPr>
      <w:bookmarkStart w:id="39" w:name="_Toc323001006"/>
      <w:r w:rsidRPr="00925334">
        <w:rPr>
          <w:rFonts w:asciiTheme="minorHAnsi" w:hAnsiTheme="minorHAnsi" w:cstheme="minorHAnsi"/>
        </w:rPr>
        <w:t>Financial Update and Discussion</w:t>
      </w:r>
      <w:bookmarkEnd w:id="39"/>
    </w:p>
    <w:p w:rsidR="005303B6" w:rsidRPr="00925334" w:rsidRDefault="005303B6" w:rsidP="0073626E">
      <w:pPr>
        <w:ind w:firstLine="720"/>
        <w:rPr>
          <w:rFonts w:asciiTheme="minorHAnsi" w:eastAsia="Times New Roman" w:hAnsiTheme="minorHAnsi" w:cstheme="minorHAnsi"/>
        </w:rPr>
      </w:pPr>
      <w:r w:rsidRPr="00925334">
        <w:rPr>
          <w:rFonts w:asciiTheme="minorHAnsi" w:eastAsia="Times New Roman" w:hAnsiTheme="minorHAnsi" w:cstheme="minorHAnsi"/>
        </w:rPr>
        <w:t>The team remained under budget through careful planning and support from campus electronics labs with supplies and tools. The major design decision which influenced overall budget was scaling down the original design. Original projections for the initial budget easily exceeded the provided funds. Hence reduced dimensions and mass translated to less expensive mechanical components.</w:t>
      </w:r>
    </w:p>
    <w:p w:rsidR="005303B6" w:rsidRPr="00925334" w:rsidRDefault="005303B6" w:rsidP="00874838">
      <w:pPr>
        <w:rPr>
          <w:rFonts w:asciiTheme="minorHAnsi" w:eastAsia="Times New Roman" w:hAnsiTheme="minorHAnsi" w:cstheme="minorHAnsi"/>
        </w:rPr>
      </w:pPr>
    </w:p>
    <w:p w:rsidR="005303B6" w:rsidRPr="00925334" w:rsidRDefault="00972699" w:rsidP="00874838">
      <w:pPr>
        <w:rPr>
          <w:rFonts w:asciiTheme="minorHAnsi" w:eastAsia="Times New Roman" w:hAnsiTheme="minorHAnsi" w:cstheme="minorHAnsi"/>
        </w:rPr>
      </w:pPr>
      <w:r w:rsidRPr="00925334">
        <w:rPr>
          <w:rFonts w:asciiTheme="minorHAnsi" w:hAnsiTheme="minorHAnsi" w:cstheme="minorHAnsi"/>
          <w:noProof/>
          <w:sz w:val="27"/>
          <w:szCs w:val="27"/>
        </w:rPr>
        <w:drawing>
          <wp:inline distT="0" distB="0" distL="0" distR="0" wp14:anchorId="46588503" wp14:editId="4CF39875">
            <wp:extent cx="3156585" cy="1948180"/>
            <wp:effectExtent l="0" t="0" r="5715" b="0"/>
            <wp:docPr id="15" name="Picture 15" descr="Qdk_mqp8YYyne-w3FGTfT2s3_ZQEpwc-pdC_dmk-H6V9FFOl7F-9VWa23ZbEkpHIR9aNHWDMA_XDBFHAq4Sk4g0SA-wPZ_LrbaxWPGP_UUWi5GKZ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Qdk_mqp8YYyne-w3FGTfT2s3_ZQEpwc-pdC_dmk-H6V9FFOl7F-9VWa23ZbEkpHIR9aNHWDMA_XDBFHAq4Sk4g0SA-wPZ_LrbaxWPGP_UUWi5GKZxQ"/>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156585" cy="1948180"/>
                    </a:xfrm>
                    <a:prstGeom prst="rect">
                      <a:avLst/>
                    </a:prstGeom>
                    <a:noFill/>
                    <a:ln>
                      <a:noFill/>
                    </a:ln>
                  </pic:spPr>
                </pic:pic>
              </a:graphicData>
            </a:graphic>
          </wp:inline>
        </w:drawing>
      </w:r>
    </w:p>
    <w:p w:rsidR="005303B6" w:rsidRPr="00925334" w:rsidRDefault="005303B6" w:rsidP="00874838">
      <w:pPr>
        <w:rPr>
          <w:rFonts w:asciiTheme="minorHAnsi" w:eastAsia="Times New Roman" w:hAnsiTheme="minorHAnsi" w:cstheme="minorHAnsi"/>
          <w:b/>
          <w:bCs/>
        </w:rPr>
      </w:pPr>
      <w:r w:rsidRPr="00925334">
        <w:rPr>
          <w:rFonts w:asciiTheme="minorHAnsi" w:eastAsia="Times New Roman" w:hAnsiTheme="minorHAnsi" w:cstheme="minorHAnsi"/>
          <w:b/>
          <w:bCs/>
        </w:rPr>
        <w:t xml:space="preserve">Figure </w:t>
      </w:r>
      <w:r w:rsidR="0073626E" w:rsidRPr="00925334">
        <w:rPr>
          <w:rFonts w:asciiTheme="minorHAnsi" w:eastAsia="Times New Roman" w:hAnsiTheme="minorHAnsi" w:cstheme="minorHAnsi"/>
          <w:b/>
          <w:bCs/>
        </w:rPr>
        <w:t>13</w:t>
      </w:r>
      <w:r w:rsidRPr="00925334">
        <w:rPr>
          <w:rFonts w:asciiTheme="minorHAnsi" w:eastAsia="Times New Roman" w:hAnsiTheme="minorHAnsi" w:cstheme="minorHAnsi"/>
          <w:b/>
          <w:bCs/>
        </w:rPr>
        <w:t xml:space="preserve">: </w:t>
      </w:r>
      <w:r w:rsidRPr="00925334">
        <w:rPr>
          <w:rFonts w:asciiTheme="minorHAnsi" w:eastAsia="Times New Roman" w:hAnsiTheme="minorHAnsi" w:cstheme="minorHAnsi"/>
        </w:rPr>
        <w:t xml:space="preserve">Financial spending breakdown. </w:t>
      </w:r>
    </w:p>
    <w:p w:rsidR="005303B6" w:rsidRPr="00925334" w:rsidRDefault="005303B6" w:rsidP="00874838">
      <w:pPr>
        <w:rPr>
          <w:rFonts w:asciiTheme="minorHAnsi" w:eastAsia="Times New Roman" w:hAnsiTheme="minorHAnsi" w:cstheme="minorHAnsi"/>
          <w:b/>
          <w:bCs/>
          <w:i/>
          <w:iCs/>
        </w:rPr>
      </w:pPr>
    </w:p>
    <w:p w:rsidR="005303B6" w:rsidRPr="00925334" w:rsidRDefault="0073626E" w:rsidP="00874838">
      <w:pPr>
        <w:pStyle w:val="Heading1"/>
        <w:rPr>
          <w:rFonts w:asciiTheme="minorHAnsi" w:hAnsiTheme="minorHAnsi" w:cstheme="minorHAnsi"/>
        </w:rPr>
      </w:pPr>
      <w:r w:rsidRPr="00925334">
        <w:rPr>
          <w:rFonts w:asciiTheme="minorHAnsi" w:hAnsiTheme="minorHAnsi" w:cstheme="minorHAnsi"/>
        </w:rPr>
        <w:br w:type="page"/>
      </w:r>
      <w:bookmarkStart w:id="40" w:name="_Toc323001007"/>
      <w:r w:rsidR="00874838" w:rsidRPr="00925334">
        <w:rPr>
          <w:rFonts w:asciiTheme="minorHAnsi" w:hAnsiTheme="minorHAnsi" w:cstheme="minorHAnsi"/>
        </w:rPr>
        <w:lastRenderedPageBreak/>
        <w:t>Appendices</w:t>
      </w:r>
      <w:bookmarkEnd w:id="40"/>
    </w:p>
    <w:p w:rsidR="005303B6" w:rsidRPr="00925334" w:rsidRDefault="005303B6" w:rsidP="00874838">
      <w:pPr>
        <w:pStyle w:val="Heading2"/>
        <w:rPr>
          <w:rFonts w:asciiTheme="minorHAnsi" w:hAnsiTheme="minorHAnsi" w:cstheme="minorHAnsi"/>
        </w:rPr>
      </w:pPr>
      <w:bookmarkStart w:id="41" w:name="_Toc323001008"/>
      <w:r w:rsidRPr="00925334">
        <w:rPr>
          <w:rFonts w:asciiTheme="minorHAnsi" w:hAnsiTheme="minorHAnsi" w:cstheme="minorHAnsi"/>
        </w:rPr>
        <w:t xml:space="preserve">Appendix </w:t>
      </w:r>
      <w:r w:rsidR="00874838" w:rsidRPr="00925334">
        <w:rPr>
          <w:rFonts w:asciiTheme="minorHAnsi" w:hAnsiTheme="minorHAnsi" w:cstheme="minorHAnsi"/>
        </w:rPr>
        <w:t>A</w:t>
      </w:r>
      <w:r w:rsidRPr="00925334">
        <w:rPr>
          <w:rFonts w:asciiTheme="minorHAnsi" w:hAnsiTheme="minorHAnsi" w:cstheme="minorHAnsi"/>
        </w:rPr>
        <w:t xml:space="preserve">:  </w:t>
      </w:r>
      <w:proofErr w:type="spellStart"/>
      <w:r w:rsidRPr="00925334">
        <w:rPr>
          <w:rFonts w:asciiTheme="minorHAnsi" w:hAnsiTheme="minorHAnsi" w:cstheme="minorHAnsi"/>
        </w:rPr>
        <w:t>Neato</w:t>
      </w:r>
      <w:proofErr w:type="spellEnd"/>
      <w:r w:rsidRPr="00925334">
        <w:rPr>
          <w:rFonts w:asciiTheme="minorHAnsi" w:hAnsiTheme="minorHAnsi" w:cstheme="minorHAnsi"/>
        </w:rPr>
        <w:t xml:space="preserve"> XV-11 </w:t>
      </w:r>
      <w:proofErr w:type="spellStart"/>
      <w:r w:rsidRPr="00925334">
        <w:rPr>
          <w:rFonts w:asciiTheme="minorHAnsi" w:hAnsiTheme="minorHAnsi" w:cstheme="minorHAnsi"/>
        </w:rPr>
        <w:t>Lidar</w:t>
      </w:r>
      <w:proofErr w:type="spellEnd"/>
      <w:r w:rsidRPr="00925334">
        <w:rPr>
          <w:rFonts w:asciiTheme="minorHAnsi" w:hAnsiTheme="minorHAnsi" w:cstheme="minorHAnsi"/>
        </w:rPr>
        <w:t xml:space="preserve"> Module Extraction</w:t>
      </w:r>
      <w:bookmarkEnd w:id="41"/>
    </w:p>
    <w:p w:rsidR="005303B6" w:rsidRPr="00925334" w:rsidRDefault="005303B6" w:rsidP="00874838">
      <w:pPr>
        <w:spacing w:line="240" w:lineRule="auto"/>
        <w:rPr>
          <w:rFonts w:asciiTheme="minorHAnsi" w:eastAsia="Times New Roman" w:hAnsiTheme="minorHAnsi" w:cstheme="minorHAnsi"/>
        </w:rPr>
      </w:pPr>
    </w:p>
    <w:p w:rsidR="005303B6" w:rsidRPr="00925334" w:rsidRDefault="005303B6" w:rsidP="00874838">
      <w:pPr>
        <w:spacing w:line="240" w:lineRule="auto"/>
        <w:rPr>
          <w:rFonts w:asciiTheme="minorHAnsi" w:eastAsia="Times New Roman" w:hAnsiTheme="minorHAnsi" w:cstheme="minorHAnsi"/>
        </w:rPr>
      </w:pPr>
    </w:p>
    <w:p w:rsidR="005303B6" w:rsidRPr="00925334" w:rsidRDefault="00972699" w:rsidP="00874838">
      <w:pPr>
        <w:spacing w:line="240" w:lineRule="auto"/>
        <w:rPr>
          <w:rFonts w:asciiTheme="minorHAnsi" w:eastAsia="Times New Roman" w:hAnsiTheme="minorHAnsi" w:cstheme="minorHAnsi"/>
        </w:rPr>
      </w:pPr>
      <w:r w:rsidRPr="00925334">
        <w:rPr>
          <w:rFonts w:asciiTheme="minorHAnsi" w:hAnsiTheme="minorHAnsi" w:cstheme="minorHAnsi"/>
          <w:noProof/>
          <w:sz w:val="27"/>
          <w:szCs w:val="27"/>
        </w:rPr>
        <w:drawing>
          <wp:inline distT="0" distB="0" distL="0" distR="0" wp14:anchorId="382CAE93" wp14:editId="253210B9">
            <wp:extent cx="2178685" cy="1311910"/>
            <wp:effectExtent l="0" t="0" r="0" b="2540"/>
            <wp:docPr id="16" name="Picture 16" descr="ZQktO8nU9jf06Y-dgR-4suW6XlPgmaVecvMHcUoHApK7uGCKWBk-3BrI8xc5iR2E6WFVmrMKmEV8fK6lf1kc345UKN-yB0n-5uHY3sdHGAmBNtPC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ZQktO8nU9jf06Y-dgR-4suW6XlPgmaVecvMHcUoHApK7uGCKWBk-3BrI8xc5iR2E6WFVmrMKmEV8fK6lf1kc345UKN-yB0n-5uHY3sdHGAmBNtPCtg"/>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178685" cy="1311910"/>
                    </a:xfrm>
                    <a:prstGeom prst="rect">
                      <a:avLst/>
                    </a:prstGeom>
                    <a:noFill/>
                    <a:ln>
                      <a:noFill/>
                    </a:ln>
                  </pic:spPr>
                </pic:pic>
              </a:graphicData>
            </a:graphic>
          </wp:inline>
        </w:drawing>
      </w:r>
      <w:r w:rsidR="002078C2" w:rsidRPr="00925334">
        <w:rPr>
          <w:rFonts w:asciiTheme="minorHAnsi" w:hAnsiTheme="minorHAnsi" w:cstheme="minorHAnsi"/>
          <w:sz w:val="27"/>
          <w:szCs w:val="27"/>
        </w:rPr>
        <w:t xml:space="preserve"> </w:t>
      </w:r>
      <w:r w:rsidRPr="00925334">
        <w:rPr>
          <w:rFonts w:asciiTheme="minorHAnsi" w:hAnsiTheme="minorHAnsi" w:cstheme="minorHAnsi"/>
          <w:noProof/>
          <w:sz w:val="27"/>
          <w:szCs w:val="27"/>
        </w:rPr>
        <w:drawing>
          <wp:inline distT="0" distB="0" distL="0" distR="0" wp14:anchorId="0CB86273" wp14:editId="18A59612">
            <wp:extent cx="2178685" cy="1311910"/>
            <wp:effectExtent l="0" t="0" r="0" b="2540"/>
            <wp:docPr id="17" name="Picture 17" descr="ZQktO8nU9jf06Y-dgR-4suW6XlPgmaVecvMHcUoHApK7uGCKWBk-3BrI8xc5iR2E6WFVmrMKmEV8fK6lf1kc345UKN-yB0n-5uHY3sdHGAmBNtPC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ZQktO8nU9jf06Y-dgR-4suW6XlPgmaVecvMHcUoHApK7uGCKWBk-3BrI8xc5iR2E6WFVmrMKmEV8fK6lf1kc345UKN-yB0n-5uHY3sdHGAmBNtPCtg"/>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178685" cy="1311910"/>
                    </a:xfrm>
                    <a:prstGeom prst="rect">
                      <a:avLst/>
                    </a:prstGeom>
                    <a:noFill/>
                    <a:ln>
                      <a:noFill/>
                    </a:ln>
                  </pic:spPr>
                </pic:pic>
              </a:graphicData>
            </a:graphic>
          </wp:inline>
        </w:drawing>
      </w:r>
    </w:p>
    <w:p w:rsidR="005303B6" w:rsidRPr="00925334" w:rsidRDefault="005303B6" w:rsidP="00874838">
      <w:pPr>
        <w:spacing w:line="240" w:lineRule="auto"/>
        <w:rPr>
          <w:rFonts w:asciiTheme="minorHAnsi" w:eastAsia="Times New Roman" w:hAnsiTheme="minorHAnsi" w:cstheme="minorHAnsi"/>
        </w:rPr>
      </w:pPr>
    </w:p>
    <w:p w:rsidR="005303B6" w:rsidRPr="00925334" w:rsidRDefault="005303B6" w:rsidP="00874838">
      <w:pPr>
        <w:spacing w:line="240" w:lineRule="auto"/>
        <w:rPr>
          <w:rFonts w:asciiTheme="minorHAnsi" w:eastAsia="Times New Roman" w:hAnsiTheme="minorHAnsi" w:cstheme="minorHAnsi"/>
          <w:b/>
          <w:bCs/>
        </w:rPr>
      </w:pPr>
      <w:r w:rsidRPr="00925334">
        <w:rPr>
          <w:rFonts w:asciiTheme="minorHAnsi" w:eastAsia="Times New Roman" w:hAnsiTheme="minorHAnsi" w:cstheme="minorHAnsi"/>
          <w:b/>
          <w:bCs/>
        </w:rPr>
        <w:t xml:space="preserve">Figure </w:t>
      </w:r>
      <w:r w:rsidR="0073626E" w:rsidRPr="00925334">
        <w:rPr>
          <w:rFonts w:asciiTheme="minorHAnsi" w:eastAsia="Times New Roman" w:hAnsiTheme="minorHAnsi" w:cstheme="minorHAnsi"/>
          <w:b/>
          <w:bCs/>
        </w:rPr>
        <w:t>14</w:t>
      </w:r>
      <w:r w:rsidRPr="00925334">
        <w:rPr>
          <w:rFonts w:asciiTheme="minorHAnsi" w:eastAsia="Times New Roman" w:hAnsiTheme="minorHAnsi" w:cstheme="minorHAnsi"/>
          <w:b/>
          <w:bCs/>
        </w:rPr>
        <w:t>:</w:t>
      </w:r>
      <w:r w:rsidRPr="00925334">
        <w:rPr>
          <w:rFonts w:asciiTheme="minorHAnsi" w:eastAsia="Times New Roman" w:hAnsiTheme="minorHAnsi" w:cstheme="minorHAnsi"/>
        </w:rPr>
        <w:t xml:space="preserve"> </w:t>
      </w:r>
      <w:proofErr w:type="spellStart"/>
      <w:r w:rsidRPr="00925334">
        <w:rPr>
          <w:rFonts w:asciiTheme="minorHAnsi" w:eastAsia="Times New Roman" w:hAnsiTheme="minorHAnsi" w:cstheme="minorHAnsi"/>
        </w:rPr>
        <w:t>Lidar</w:t>
      </w:r>
      <w:proofErr w:type="spellEnd"/>
      <w:r w:rsidRPr="00925334">
        <w:rPr>
          <w:rFonts w:asciiTheme="minorHAnsi" w:eastAsia="Times New Roman" w:hAnsiTheme="minorHAnsi" w:cstheme="minorHAnsi"/>
        </w:rPr>
        <w:t xml:space="preserve"> module being removed from the </w:t>
      </w:r>
      <w:proofErr w:type="spellStart"/>
      <w:r w:rsidRPr="00925334">
        <w:rPr>
          <w:rFonts w:asciiTheme="minorHAnsi" w:eastAsia="Times New Roman" w:hAnsiTheme="minorHAnsi" w:cstheme="minorHAnsi"/>
        </w:rPr>
        <w:t>Neato</w:t>
      </w:r>
      <w:proofErr w:type="spellEnd"/>
      <w:r w:rsidRPr="00925334">
        <w:rPr>
          <w:rFonts w:asciiTheme="minorHAnsi" w:eastAsia="Times New Roman" w:hAnsiTheme="minorHAnsi" w:cstheme="minorHAnsi"/>
        </w:rPr>
        <w:t xml:space="preserve"> XV-11 vacuum.</w:t>
      </w:r>
    </w:p>
    <w:p w:rsidR="005303B6" w:rsidRPr="00925334" w:rsidRDefault="005303B6" w:rsidP="00874838">
      <w:pPr>
        <w:rPr>
          <w:rFonts w:asciiTheme="minorHAnsi" w:eastAsia="Times New Roman" w:hAnsiTheme="minorHAnsi" w:cstheme="minorHAnsi"/>
        </w:rPr>
      </w:pPr>
    </w:p>
    <w:p w:rsidR="005303B6" w:rsidRPr="00925334" w:rsidRDefault="005303B6" w:rsidP="005303B6">
      <w:pPr>
        <w:pStyle w:val="Heading2"/>
        <w:rPr>
          <w:rFonts w:asciiTheme="minorHAnsi" w:hAnsiTheme="minorHAnsi" w:cstheme="minorHAnsi"/>
        </w:rPr>
      </w:pPr>
      <w:bookmarkStart w:id="42" w:name="_Toc323001009"/>
      <w:r w:rsidRPr="00925334">
        <w:rPr>
          <w:rFonts w:asciiTheme="minorHAnsi" w:hAnsiTheme="minorHAnsi" w:cstheme="minorHAnsi"/>
        </w:rPr>
        <w:t>Appendix B:  Solar Panel Assembly and Construction</w:t>
      </w:r>
      <w:bookmarkEnd w:id="42"/>
    </w:p>
    <w:p w:rsidR="005303B6" w:rsidRPr="00925334" w:rsidRDefault="005303B6" w:rsidP="00874838">
      <w:pPr>
        <w:rPr>
          <w:rFonts w:asciiTheme="minorHAnsi" w:eastAsia="Times New Roman" w:hAnsiTheme="minorHAnsi" w:cstheme="minorHAnsi"/>
        </w:rPr>
      </w:pP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This appendix outlines the steps necessary to assembly the solar panel.</w:t>
      </w: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1. Solder the solar cells into series, top (blue) of cell is positive and bottom of cell is negative. These should be soldered into four columns of nine cells. Since each cell is rated at .5V, this combination will produce the required voltage of 18V to charge the batteries and supply power to the rover.</w:t>
      </w:r>
    </w:p>
    <w:p w:rsidR="005303B6" w:rsidRPr="00925334" w:rsidRDefault="00972699" w:rsidP="00874838">
      <w:pPr>
        <w:rPr>
          <w:rFonts w:asciiTheme="minorHAnsi" w:eastAsia="Times New Roman" w:hAnsiTheme="minorHAnsi" w:cstheme="minorHAnsi"/>
        </w:rPr>
      </w:pPr>
      <w:r w:rsidRPr="00925334">
        <w:rPr>
          <w:rFonts w:asciiTheme="minorHAnsi" w:hAnsiTheme="minorHAnsi" w:cstheme="minorHAnsi"/>
          <w:noProof/>
          <w:sz w:val="27"/>
          <w:szCs w:val="27"/>
        </w:rPr>
        <w:drawing>
          <wp:inline distT="0" distB="0" distL="0" distR="0" wp14:anchorId="237ADE2C" wp14:editId="3BAA0937">
            <wp:extent cx="1916430" cy="3204210"/>
            <wp:effectExtent l="0" t="0" r="7620" b="0"/>
            <wp:docPr id="18" name="Picture 18" descr="J-K1-ibBXvDR8OURikZQsoIw2uuzCIvC0SitW5ztE9NrumONajqxEu_JI6sk8jSscDTVcu32TusGHwza1sU_LvzIFKmu2H1YE0TxCVMMBlkSIFN5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K1-ibBXvDR8OURikZQsoIw2uuzCIvC0SitW5ztE9NrumONajqxEu_JI6sk8jSscDTVcu32TusGHwza1sU_LvzIFKmu2H1YE0TxCVMMBlkSIFN5sQ"/>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916430" cy="3204210"/>
                    </a:xfrm>
                    <a:prstGeom prst="rect">
                      <a:avLst/>
                    </a:prstGeom>
                    <a:noFill/>
                    <a:ln>
                      <a:noFill/>
                    </a:ln>
                  </pic:spPr>
                </pic:pic>
              </a:graphicData>
            </a:graphic>
          </wp:inline>
        </w:drawing>
      </w:r>
      <w:r w:rsidR="002078C2" w:rsidRPr="00925334">
        <w:rPr>
          <w:rFonts w:asciiTheme="minorHAnsi" w:hAnsiTheme="minorHAnsi" w:cstheme="minorHAnsi"/>
          <w:sz w:val="27"/>
          <w:szCs w:val="27"/>
        </w:rPr>
        <w:t xml:space="preserve"> </w:t>
      </w:r>
      <w:r w:rsidRPr="00925334">
        <w:rPr>
          <w:rFonts w:asciiTheme="minorHAnsi" w:hAnsiTheme="minorHAnsi" w:cstheme="minorHAnsi"/>
          <w:noProof/>
          <w:sz w:val="27"/>
          <w:szCs w:val="27"/>
        </w:rPr>
        <w:drawing>
          <wp:inline distT="0" distB="0" distL="0" distR="0" wp14:anchorId="0530448C" wp14:editId="27C25FDD">
            <wp:extent cx="3594100" cy="2154555"/>
            <wp:effectExtent l="0" t="0" r="6350" b="0"/>
            <wp:docPr id="19" name="Picture 19" descr="qWmuKmuIsRBXhymYuYJEIoMXUh24DQlvm9NTspztaL3elYzaWlcMtTguldvwvI-Pt_NVtRYKnUpleZaSzRHFWIEzd7_mDitP75cOQ-oSNhTrp3IB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WmuKmuIsRBXhymYuYJEIoMXUh24DQlvm9NTspztaL3elYzaWlcMtTguldvwvI-Pt_NVtRYKnUpleZaSzRHFWIEzd7_mDitP75cOQ-oSNhTrp3IBOQ"/>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3594100" cy="2154555"/>
                    </a:xfrm>
                    <a:prstGeom prst="rect">
                      <a:avLst/>
                    </a:prstGeom>
                    <a:noFill/>
                    <a:ln>
                      <a:noFill/>
                    </a:ln>
                  </pic:spPr>
                </pic:pic>
              </a:graphicData>
            </a:graphic>
          </wp:inline>
        </w:drawing>
      </w: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2. Connect the four columns of cells into series in a similar manner.</w:t>
      </w:r>
    </w:p>
    <w:p w:rsidR="005303B6" w:rsidRPr="00925334" w:rsidRDefault="00972699" w:rsidP="002078C2">
      <w:pPr>
        <w:jc w:val="center"/>
        <w:rPr>
          <w:rFonts w:asciiTheme="minorHAnsi" w:eastAsia="Times New Roman" w:hAnsiTheme="minorHAnsi" w:cstheme="minorHAnsi"/>
        </w:rPr>
      </w:pPr>
      <w:r w:rsidRPr="00925334">
        <w:rPr>
          <w:rFonts w:asciiTheme="minorHAnsi" w:hAnsiTheme="minorHAnsi" w:cstheme="minorHAnsi"/>
          <w:noProof/>
          <w:sz w:val="27"/>
          <w:szCs w:val="27"/>
        </w:rPr>
        <w:lastRenderedPageBreak/>
        <w:drawing>
          <wp:inline distT="0" distB="0" distL="0" distR="0" wp14:anchorId="66E4732E" wp14:editId="65239A01">
            <wp:extent cx="4277995" cy="2568575"/>
            <wp:effectExtent l="0" t="0" r="8255" b="3175"/>
            <wp:docPr id="20" name="Picture 20" descr="hUdt7DWbf2pLMQOJPfY-4jLtfxnmOZzyWIAq5n5y6p-yvFxByH4g0YzJ_yNLj1tL0BHl1EXWj3ONKZvelhWXTWIZi17kfC4hL8kEnva2QP2XL9YT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Udt7DWbf2pLMQOJPfY-4jLtfxnmOZzyWIAq5n5y6p-yvFxByH4g0YzJ_yNLj1tL0BHl1EXWj3ONKZvelhWXTWIZi17kfC4hL8kEnva2QP2XL9YTtQ"/>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4277995" cy="2568575"/>
                    </a:xfrm>
                    <a:prstGeom prst="rect">
                      <a:avLst/>
                    </a:prstGeom>
                    <a:noFill/>
                    <a:ln>
                      <a:noFill/>
                    </a:ln>
                  </pic:spPr>
                </pic:pic>
              </a:graphicData>
            </a:graphic>
          </wp:inline>
        </w:drawing>
      </w: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 xml:space="preserve">3. Test solar panel output to make sure all connections are secure. Attach a </w:t>
      </w:r>
      <w:proofErr w:type="spellStart"/>
      <w:r w:rsidRPr="00925334">
        <w:rPr>
          <w:rFonts w:asciiTheme="minorHAnsi" w:eastAsia="Times New Roman" w:hAnsiTheme="minorHAnsi" w:cstheme="minorHAnsi"/>
        </w:rPr>
        <w:t>multimeter</w:t>
      </w:r>
      <w:proofErr w:type="spellEnd"/>
      <w:r w:rsidRPr="00925334">
        <w:rPr>
          <w:rFonts w:asciiTheme="minorHAnsi" w:eastAsia="Times New Roman" w:hAnsiTheme="minorHAnsi" w:cstheme="minorHAnsi"/>
        </w:rPr>
        <w:t xml:space="preserve"> to each end of the source to measure voltage which should read approximately 20V in direct sunlight with no load. Note that a load is required to measure current so high ohm, high watt resistors should be used. Once the resistors are in place, the current can be measured by the ammeter by placing the meter in series with the broken circuit.</w:t>
      </w:r>
    </w:p>
    <w:p w:rsidR="005303B6" w:rsidRPr="00925334" w:rsidRDefault="005303B6" w:rsidP="002078C2">
      <w:pPr>
        <w:jc w:val="center"/>
        <w:rPr>
          <w:rFonts w:asciiTheme="minorHAnsi" w:hAnsiTheme="minorHAnsi" w:cstheme="minorHAnsi"/>
          <w:sz w:val="27"/>
          <w:szCs w:val="27"/>
        </w:rPr>
      </w:pPr>
    </w:p>
    <w:p w:rsidR="002078C2" w:rsidRPr="00925334" w:rsidRDefault="00972699" w:rsidP="002078C2">
      <w:pPr>
        <w:jc w:val="center"/>
        <w:rPr>
          <w:rFonts w:asciiTheme="minorHAnsi" w:eastAsia="Times New Roman" w:hAnsiTheme="minorHAnsi" w:cstheme="minorHAnsi"/>
        </w:rPr>
      </w:pPr>
      <w:r w:rsidRPr="00925334">
        <w:rPr>
          <w:rFonts w:asciiTheme="minorHAnsi" w:hAnsiTheme="minorHAnsi" w:cstheme="minorHAnsi"/>
          <w:noProof/>
          <w:sz w:val="27"/>
          <w:szCs w:val="27"/>
        </w:rPr>
        <w:drawing>
          <wp:inline distT="0" distB="0" distL="0" distR="0" wp14:anchorId="21D80097" wp14:editId="769B6DBB">
            <wp:extent cx="2170430" cy="3609975"/>
            <wp:effectExtent l="0" t="0" r="1270" b="9525"/>
            <wp:docPr id="21" name="Picture 21" descr="lqXa3v0xHfJnP6hWneu8aNIjPD_H-yJAWkGFANVB7wR67v7x25jrUTBla9ON2NJ-RErZhVJNEiVAIA2MlLdYv5T6-LJ8e35Bys7sT9_ys4FN5cDv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qXa3v0xHfJnP6hWneu8aNIjPD_H-yJAWkGFANVB7wR67v7x25jrUTBla9ON2NJ-RErZhVJNEiVAIA2MlLdYv5T6-LJ8e35Bys7sT9_ys4FN5cDvQg"/>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2170430" cy="3609975"/>
                    </a:xfrm>
                    <a:prstGeom prst="rect">
                      <a:avLst/>
                    </a:prstGeom>
                    <a:noFill/>
                    <a:ln>
                      <a:noFill/>
                    </a:ln>
                  </pic:spPr>
                </pic:pic>
              </a:graphicData>
            </a:graphic>
          </wp:inline>
        </w:drawing>
      </w:r>
    </w:p>
    <w:p w:rsidR="005303B6" w:rsidRPr="00925334" w:rsidRDefault="005303B6" w:rsidP="00874838">
      <w:pPr>
        <w:rPr>
          <w:rFonts w:asciiTheme="minorHAnsi" w:eastAsia="Times New Roman" w:hAnsiTheme="minorHAnsi" w:cstheme="minorHAnsi"/>
          <w:b/>
          <w:bCs/>
        </w:rPr>
      </w:pPr>
      <w:proofErr w:type="gramStart"/>
      <w:r w:rsidRPr="00925334">
        <w:rPr>
          <w:rFonts w:asciiTheme="minorHAnsi" w:eastAsia="Times New Roman" w:hAnsiTheme="minorHAnsi" w:cstheme="minorHAnsi"/>
          <w:b/>
          <w:bCs/>
        </w:rPr>
        <w:t xml:space="preserve">Figure </w:t>
      </w:r>
      <w:r w:rsidR="0073626E" w:rsidRPr="00925334">
        <w:rPr>
          <w:rFonts w:asciiTheme="minorHAnsi" w:eastAsia="Times New Roman" w:hAnsiTheme="minorHAnsi" w:cstheme="minorHAnsi"/>
          <w:b/>
          <w:bCs/>
        </w:rPr>
        <w:t>16</w:t>
      </w:r>
      <w:r w:rsidRPr="00925334">
        <w:rPr>
          <w:rFonts w:asciiTheme="minorHAnsi" w:eastAsia="Times New Roman" w:hAnsiTheme="minorHAnsi" w:cstheme="minorHAnsi"/>
          <w:b/>
          <w:bCs/>
        </w:rPr>
        <w:t>.</w:t>
      </w:r>
      <w:proofErr w:type="gramEnd"/>
      <w:r w:rsidRPr="00925334">
        <w:rPr>
          <w:rFonts w:asciiTheme="minorHAnsi" w:eastAsia="Times New Roman" w:hAnsiTheme="minorHAnsi" w:cstheme="minorHAnsi"/>
          <w:b/>
          <w:bCs/>
        </w:rPr>
        <w:t xml:space="preserve"> </w:t>
      </w:r>
      <w:proofErr w:type="spellStart"/>
      <w:proofErr w:type="gramStart"/>
      <w:r w:rsidRPr="00925334">
        <w:rPr>
          <w:rFonts w:asciiTheme="minorHAnsi" w:eastAsia="Times New Roman" w:hAnsiTheme="minorHAnsi" w:cstheme="minorHAnsi"/>
        </w:rPr>
        <w:t>Multimeter</w:t>
      </w:r>
      <w:proofErr w:type="spellEnd"/>
      <w:r w:rsidRPr="00925334">
        <w:rPr>
          <w:rFonts w:asciiTheme="minorHAnsi" w:eastAsia="Times New Roman" w:hAnsiTheme="minorHAnsi" w:cstheme="minorHAnsi"/>
        </w:rPr>
        <w:t xml:space="preserve"> showing 19.72V with open circuit.</w:t>
      </w:r>
      <w:proofErr w:type="gramEnd"/>
    </w:p>
    <w:p w:rsidR="005303B6" w:rsidRPr="00925334" w:rsidRDefault="005303B6" w:rsidP="00874838">
      <w:pPr>
        <w:rPr>
          <w:rFonts w:asciiTheme="minorHAnsi" w:eastAsia="Times New Roman" w:hAnsiTheme="minorHAnsi" w:cstheme="minorHAnsi"/>
        </w:rPr>
      </w:pP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4. Cut 0.125” sheet of glass to 24”x31” dimensions. Use extreme caution while cutting glass! This step should be completed before the next step since the solar panels are so fragile.</w:t>
      </w: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lastRenderedPageBreak/>
        <w:t>5. Using rubber cement, glue the photocells’ blue sides to the glass sheet. Place upside down, blue side down, in a safe place to allow glue to dry for 24 hours. There should be a small weight placed on the solar panels to ensure they stay flush with the class but be cautious as to not put too much weight since the solar cells are very fragile.</w:t>
      </w:r>
    </w:p>
    <w:p w:rsidR="005303B6" w:rsidRPr="00925334" w:rsidRDefault="005303B6" w:rsidP="00874838">
      <w:pPr>
        <w:rPr>
          <w:rFonts w:asciiTheme="minorHAnsi" w:eastAsia="Times New Roman" w:hAnsiTheme="minorHAnsi" w:cstheme="minorHAnsi"/>
        </w:rPr>
      </w:pPr>
    </w:p>
    <w:p w:rsidR="005303B6" w:rsidRPr="00925334" w:rsidRDefault="005303B6" w:rsidP="002078C2">
      <w:pPr>
        <w:jc w:val="center"/>
        <w:rPr>
          <w:rFonts w:asciiTheme="minorHAnsi" w:hAnsiTheme="minorHAnsi" w:cstheme="minorHAnsi"/>
          <w:sz w:val="27"/>
          <w:szCs w:val="27"/>
        </w:rPr>
      </w:pPr>
    </w:p>
    <w:p w:rsidR="002078C2" w:rsidRPr="00925334" w:rsidRDefault="00972699" w:rsidP="002078C2">
      <w:pPr>
        <w:jc w:val="center"/>
        <w:rPr>
          <w:rFonts w:asciiTheme="minorHAnsi" w:eastAsia="Times New Roman" w:hAnsiTheme="minorHAnsi" w:cstheme="minorHAnsi"/>
        </w:rPr>
      </w:pPr>
      <w:r w:rsidRPr="00925334">
        <w:rPr>
          <w:rFonts w:asciiTheme="minorHAnsi" w:hAnsiTheme="minorHAnsi" w:cstheme="minorHAnsi"/>
          <w:noProof/>
          <w:sz w:val="27"/>
          <w:szCs w:val="27"/>
        </w:rPr>
        <w:drawing>
          <wp:inline distT="0" distB="0" distL="0" distR="0" wp14:anchorId="43CD86B6" wp14:editId="3EB5BD9F">
            <wp:extent cx="3077210" cy="1837055"/>
            <wp:effectExtent l="0" t="0" r="8890" b="0"/>
            <wp:docPr id="22" name="Picture 22" descr="6jWo0pkgXwVDbzRT3_ShOAC9mGeFGHF7Wyp1A8e-2mdYAA6_3PiiwZu5N6i0AC_p0ldqntco6rRgxqnOXhLv4_OZbG3fYZBf5co2FzP4iC_bONkP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6jWo0pkgXwVDbzRT3_ShOAC9mGeFGHF7Wyp1A8e-2mdYAA6_3PiiwZu5N6i0AC_p0ldqntco6rRgxqnOXhLv4_OZbG3fYZBf5co2FzP4iC_bONkPDw"/>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077210" cy="1837055"/>
                    </a:xfrm>
                    <a:prstGeom prst="rect">
                      <a:avLst/>
                    </a:prstGeom>
                    <a:noFill/>
                    <a:ln>
                      <a:noFill/>
                    </a:ln>
                  </pic:spPr>
                </pic:pic>
              </a:graphicData>
            </a:graphic>
          </wp:inline>
        </w:drawing>
      </w:r>
    </w:p>
    <w:p w:rsidR="005303B6" w:rsidRPr="00925334" w:rsidRDefault="005303B6" w:rsidP="00874838">
      <w:pPr>
        <w:rPr>
          <w:rFonts w:asciiTheme="minorHAnsi" w:eastAsia="Times New Roman" w:hAnsiTheme="minorHAnsi" w:cstheme="minorHAnsi"/>
          <w:b/>
          <w:bCs/>
        </w:rPr>
      </w:pPr>
      <w:proofErr w:type="gramStart"/>
      <w:r w:rsidRPr="00925334">
        <w:rPr>
          <w:rFonts w:asciiTheme="minorHAnsi" w:eastAsia="Times New Roman" w:hAnsiTheme="minorHAnsi" w:cstheme="minorHAnsi"/>
          <w:b/>
          <w:bCs/>
        </w:rPr>
        <w:t xml:space="preserve">Figure </w:t>
      </w:r>
      <w:r w:rsidR="0073626E" w:rsidRPr="00925334">
        <w:rPr>
          <w:rFonts w:asciiTheme="minorHAnsi" w:eastAsia="Times New Roman" w:hAnsiTheme="minorHAnsi" w:cstheme="minorHAnsi"/>
          <w:b/>
          <w:bCs/>
        </w:rPr>
        <w:t>17</w:t>
      </w:r>
      <w:r w:rsidRPr="00925334">
        <w:rPr>
          <w:rFonts w:asciiTheme="minorHAnsi" w:eastAsia="Times New Roman" w:hAnsiTheme="minorHAnsi" w:cstheme="minorHAnsi"/>
          <w:b/>
          <w:bCs/>
        </w:rPr>
        <w:t>.</w:t>
      </w:r>
      <w:proofErr w:type="gramEnd"/>
      <w:r w:rsidRPr="00925334">
        <w:rPr>
          <w:rFonts w:asciiTheme="minorHAnsi" w:eastAsia="Times New Roman" w:hAnsiTheme="minorHAnsi" w:cstheme="minorHAnsi"/>
          <w:b/>
          <w:bCs/>
        </w:rPr>
        <w:t xml:space="preserve"> </w:t>
      </w:r>
      <w:r w:rsidRPr="00925334">
        <w:rPr>
          <w:rFonts w:asciiTheme="minorHAnsi" w:eastAsia="Times New Roman" w:hAnsiTheme="minorHAnsi" w:cstheme="minorHAnsi"/>
        </w:rPr>
        <w:t>Solar panel with glass cover glued on the front.</w:t>
      </w:r>
    </w:p>
    <w:p w:rsidR="005303B6" w:rsidRPr="00925334" w:rsidRDefault="005303B6" w:rsidP="005303B6">
      <w:pPr>
        <w:pStyle w:val="Heading2"/>
        <w:rPr>
          <w:rFonts w:asciiTheme="minorHAnsi" w:hAnsiTheme="minorHAnsi" w:cstheme="minorHAnsi"/>
        </w:rPr>
      </w:pPr>
      <w:bookmarkStart w:id="43" w:name="_Toc323001010"/>
      <w:r w:rsidRPr="00925334">
        <w:rPr>
          <w:rFonts w:asciiTheme="minorHAnsi" w:hAnsiTheme="minorHAnsi" w:cstheme="minorHAnsi"/>
        </w:rPr>
        <w:t>Appendix C:  Electrical Assembly and Construction</w:t>
      </w:r>
      <w:bookmarkEnd w:id="43"/>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This appendix outlines the steps necessary to connect the electrical circuit.</w:t>
      </w: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1. Study the supplied schematic in file “schematic 3.0.JPG”.</w:t>
      </w: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2. Solder break out boards for easy mounting and interfacing analog peripherals. Be sure to include:</w:t>
      </w:r>
    </w:p>
    <w:p w:rsidR="005303B6" w:rsidRPr="00925334" w:rsidRDefault="005303B6" w:rsidP="00874838">
      <w:pPr>
        <w:ind w:firstLine="720"/>
        <w:rPr>
          <w:rFonts w:asciiTheme="minorHAnsi" w:eastAsia="Times New Roman" w:hAnsiTheme="minorHAnsi" w:cstheme="minorHAnsi"/>
        </w:rPr>
      </w:pPr>
      <w:proofErr w:type="gramStart"/>
      <w:r w:rsidRPr="00925334">
        <w:rPr>
          <w:rFonts w:asciiTheme="minorHAnsi" w:eastAsia="Times New Roman" w:hAnsiTheme="minorHAnsi" w:cstheme="minorHAnsi"/>
        </w:rPr>
        <w:t>pull</w:t>
      </w:r>
      <w:proofErr w:type="gramEnd"/>
      <w:r w:rsidRPr="00925334">
        <w:rPr>
          <w:rFonts w:asciiTheme="minorHAnsi" w:eastAsia="Times New Roman" w:hAnsiTheme="minorHAnsi" w:cstheme="minorHAnsi"/>
        </w:rPr>
        <w:t xml:space="preserve"> down resistors for the photocells</w:t>
      </w:r>
    </w:p>
    <w:p w:rsidR="005303B6" w:rsidRPr="00925334" w:rsidRDefault="005303B6" w:rsidP="00874838">
      <w:pPr>
        <w:ind w:firstLine="720"/>
        <w:rPr>
          <w:rFonts w:asciiTheme="minorHAnsi" w:eastAsia="Times New Roman" w:hAnsiTheme="minorHAnsi" w:cstheme="minorHAnsi"/>
        </w:rPr>
      </w:pPr>
      <w:proofErr w:type="gramStart"/>
      <w:r w:rsidRPr="00925334">
        <w:rPr>
          <w:rFonts w:asciiTheme="minorHAnsi" w:eastAsia="Times New Roman" w:hAnsiTheme="minorHAnsi" w:cstheme="minorHAnsi"/>
        </w:rPr>
        <w:t>pull</w:t>
      </w:r>
      <w:proofErr w:type="gramEnd"/>
      <w:r w:rsidRPr="00925334">
        <w:rPr>
          <w:rFonts w:asciiTheme="minorHAnsi" w:eastAsia="Times New Roman" w:hAnsiTheme="minorHAnsi" w:cstheme="minorHAnsi"/>
        </w:rPr>
        <w:t xml:space="preserve"> up resistors for the temperature sensors</w:t>
      </w:r>
    </w:p>
    <w:p w:rsidR="005303B6" w:rsidRPr="00925334" w:rsidRDefault="005303B6" w:rsidP="00874838">
      <w:pPr>
        <w:ind w:firstLine="720"/>
        <w:rPr>
          <w:rFonts w:asciiTheme="minorHAnsi" w:eastAsia="Times New Roman" w:hAnsiTheme="minorHAnsi" w:cstheme="minorHAnsi"/>
        </w:rPr>
      </w:pPr>
      <w:proofErr w:type="gramStart"/>
      <w:r w:rsidRPr="00925334">
        <w:rPr>
          <w:rFonts w:asciiTheme="minorHAnsi" w:eastAsia="Times New Roman" w:hAnsiTheme="minorHAnsi" w:cstheme="minorHAnsi"/>
        </w:rPr>
        <w:t>capacitors</w:t>
      </w:r>
      <w:proofErr w:type="gramEnd"/>
      <w:r w:rsidRPr="00925334">
        <w:rPr>
          <w:rFonts w:asciiTheme="minorHAnsi" w:eastAsia="Times New Roman" w:hAnsiTheme="minorHAnsi" w:cstheme="minorHAnsi"/>
        </w:rPr>
        <w:t xml:space="preserve"> across power for the IR sensors to stabilize the input data</w:t>
      </w:r>
    </w:p>
    <w:p w:rsidR="005303B6" w:rsidRPr="00925334" w:rsidRDefault="00972699" w:rsidP="002078C2">
      <w:pPr>
        <w:ind w:firstLine="720"/>
        <w:jc w:val="center"/>
        <w:rPr>
          <w:rFonts w:asciiTheme="minorHAnsi" w:eastAsia="Times New Roman" w:hAnsiTheme="minorHAnsi" w:cstheme="minorHAnsi"/>
        </w:rPr>
      </w:pPr>
      <w:r w:rsidRPr="00925334">
        <w:rPr>
          <w:rFonts w:asciiTheme="minorHAnsi" w:hAnsiTheme="minorHAnsi" w:cstheme="minorHAnsi"/>
          <w:noProof/>
          <w:sz w:val="27"/>
          <w:szCs w:val="27"/>
        </w:rPr>
        <w:drawing>
          <wp:inline distT="0" distB="0" distL="0" distR="0" wp14:anchorId="5D385DDE" wp14:editId="5675F712">
            <wp:extent cx="3058744" cy="2464411"/>
            <wp:effectExtent l="0" t="0" r="8890" b="0"/>
            <wp:docPr id="23" name="Picture 23" descr="nxtRG_M83vW49x2BydZNmqis3BKBnZckIbC9O3vt7QrlnQxrha_Nabk85vI70ExhUlGyU7QY5VUiYfynEE0SDC_nXQLaOCEfMtY3y0-H2L_7u_-m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xtRG_M83vW49x2BydZNmqis3BKBnZckIbC9O3vt7QrlnQxrha_Nabk85vI70ExhUlGyU7QY5VUiYfynEE0SDC_nXQLaOCEfMtY3y0-H2L_7u_-mnA"/>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3061116" cy="2466322"/>
                    </a:xfrm>
                    <a:prstGeom prst="rect">
                      <a:avLst/>
                    </a:prstGeom>
                    <a:noFill/>
                    <a:ln>
                      <a:noFill/>
                    </a:ln>
                  </pic:spPr>
                </pic:pic>
              </a:graphicData>
            </a:graphic>
          </wp:inline>
        </w:drawing>
      </w:r>
    </w:p>
    <w:p w:rsidR="005303B6" w:rsidRPr="00925334" w:rsidRDefault="005303B6" w:rsidP="00874838">
      <w:pPr>
        <w:rPr>
          <w:rFonts w:asciiTheme="minorHAnsi" w:eastAsia="Times New Roman" w:hAnsiTheme="minorHAnsi" w:cstheme="minorHAnsi"/>
        </w:rPr>
      </w:pPr>
    </w:p>
    <w:p w:rsidR="005303B6" w:rsidRPr="00925334" w:rsidRDefault="005303B6" w:rsidP="00874838">
      <w:pPr>
        <w:rPr>
          <w:rFonts w:asciiTheme="minorHAnsi" w:eastAsia="Times New Roman" w:hAnsiTheme="minorHAnsi" w:cstheme="minorHAnsi"/>
          <w:b/>
          <w:bCs/>
        </w:rPr>
      </w:pPr>
      <w:r w:rsidRPr="00925334">
        <w:rPr>
          <w:rFonts w:asciiTheme="minorHAnsi" w:eastAsia="Times New Roman" w:hAnsiTheme="minorHAnsi" w:cstheme="minorHAnsi"/>
          <w:b/>
          <w:bCs/>
        </w:rPr>
        <w:t xml:space="preserve">Figure </w:t>
      </w:r>
      <w:r w:rsidR="0073626E" w:rsidRPr="00925334">
        <w:rPr>
          <w:rFonts w:asciiTheme="minorHAnsi" w:eastAsia="Times New Roman" w:hAnsiTheme="minorHAnsi" w:cstheme="minorHAnsi"/>
          <w:b/>
          <w:bCs/>
        </w:rPr>
        <w:t>18</w:t>
      </w:r>
      <w:r w:rsidRPr="00925334">
        <w:rPr>
          <w:rFonts w:asciiTheme="minorHAnsi" w:eastAsia="Times New Roman" w:hAnsiTheme="minorHAnsi" w:cstheme="minorHAnsi"/>
          <w:b/>
          <w:bCs/>
        </w:rPr>
        <w:t xml:space="preserve"> </w:t>
      </w:r>
      <w:r w:rsidRPr="00925334">
        <w:rPr>
          <w:rFonts w:asciiTheme="minorHAnsi" w:eastAsia="Times New Roman" w:hAnsiTheme="minorHAnsi" w:cstheme="minorHAnsi"/>
        </w:rPr>
        <w:t>Light sensor soldered onto board for easy mounting.</w:t>
      </w: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lastRenderedPageBreak/>
        <w:t xml:space="preserve">Optional: Solder plugs to allow for easy assembly and disassembly. Use BD9 connectors for data and motors, and a 2 pin </w:t>
      </w:r>
      <w:proofErr w:type="spellStart"/>
      <w:r w:rsidRPr="00925334">
        <w:rPr>
          <w:rFonts w:asciiTheme="minorHAnsi" w:eastAsia="Times New Roman" w:hAnsiTheme="minorHAnsi" w:cstheme="minorHAnsi"/>
        </w:rPr>
        <w:t>molex</w:t>
      </w:r>
      <w:proofErr w:type="spellEnd"/>
      <w:r w:rsidRPr="00925334">
        <w:rPr>
          <w:rFonts w:asciiTheme="minorHAnsi" w:eastAsia="Times New Roman" w:hAnsiTheme="minorHAnsi" w:cstheme="minorHAnsi"/>
        </w:rPr>
        <w:t xml:space="preserve"> connection for solar panel power. Each rocker-bogie should use 6 pins, the solar panel peripherals can be fit into 8 pins if a common power bus is shared.</w:t>
      </w:r>
    </w:p>
    <w:p w:rsidR="005303B6" w:rsidRPr="00925334" w:rsidRDefault="00972699" w:rsidP="002078C2">
      <w:pPr>
        <w:jc w:val="center"/>
        <w:rPr>
          <w:rFonts w:asciiTheme="minorHAnsi" w:eastAsia="Times New Roman" w:hAnsiTheme="minorHAnsi" w:cstheme="minorHAnsi"/>
        </w:rPr>
      </w:pPr>
      <w:r w:rsidRPr="00925334">
        <w:rPr>
          <w:rFonts w:asciiTheme="minorHAnsi" w:hAnsiTheme="minorHAnsi" w:cstheme="minorHAnsi"/>
          <w:noProof/>
          <w:sz w:val="27"/>
          <w:szCs w:val="27"/>
        </w:rPr>
        <w:drawing>
          <wp:inline distT="0" distB="0" distL="0" distR="0" wp14:anchorId="06945D30" wp14:editId="04C7A048">
            <wp:extent cx="2917825" cy="2186305"/>
            <wp:effectExtent l="0" t="0" r="0" b="4445"/>
            <wp:docPr id="24" name="Picture 24" descr="h7dfu0uCSLNpgk4DGzgFkdUMG_doC4mR-5EjgRQN0yW5gU13adMnVWi41OvAzAqguZTo3mjrQELInyBSAYkm0c4yRUL0J_GuGU6up6siG3k7Enaq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7dfu0uCSLNpgk4DGzgFkdUMG_doC4mR-5EjgRQN0yW5gU13adMnVWi41OvAzAqguZTo3mjrQELInyBSAYkm0c4yRUL0J_GuGU6up6siG3k7Enaqyw"/>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2917825" cy="2186305"/>
                    </a:xfrm>
                    <a:prstGeom prst="rect">
                      <a:avLst/>
                    </a:prstGeom>
                    <a:noFill/>
                    <a:ln>
                      <a:noFill/>
                    </a:ln>
                  </pic:spPr>
                </pic:pic>
              </a:graphicData>
            </a:graphic>
          </wp:inline>
        </w:drawing>
      </w:r>
    </w:p>
    <w:p w:rsidR="005303B6" w:rsidRPr="00925334" w:rsidRDefault="005303B6" w:rsidP="00874838">
      <w:pPr>
        <w:rPr>
          <w:rFonts w:asciiTheme="minorHAnsi" w:eastAsia="Times New Roman" w:hAnsiTheme="minorHAnsi" w:cstheme="minorHAnsi"/>
          <w:b/>
          <w:bCs/>
        </w:rPr>
      </w:pPr>
      <w:proofErr w:type="gramStart"/>
      <w:r w:rsidRPr="00925334">
        <w:rPr>
          <w:rFonts w:asciiTheme="minorHAnsi" w:eastAsia="Times New Roman" w:hAnsiTheme="minorHAnsi" w:cstheme="minorHAnsi"/>
          <w:b/>
          <w:bCs/>
        </w:rPr>
        <w:t xml:space="preserve">Figure </w:t>
      </w:r>
      <w:r w:rsidR="0073626E" w:rsidRPr="00925334">
        <w:rPr>
          <w:rFonts w:asciiTheme="minorHAnsi" w:eastAsia="Times New Roman" w:hAnsiTheme="minorHAnsi" w:cstheme="minorHAnsi"/>
          <w:b/>
          <w:bCs/>
        </w:rPr>
        <w:t>19</w:t>
      </w:r>
      <w:r w:rsidRPr="00925334">
        <w:rPr>
          <w:rFonts w:asciiTheme="minorHAnsi" w:eastAsia="Times New Roman" w:hAnsiTheme="minorHAnsi" w:cstheme="minorHAnsi"/>
          <w:b/>
          <w:bCs/>
        </w:rPr>
        <w:t>.</w:t>
      </w:r>
      <w:proofErr w:type="gramEnd"/>
      <w:r w:rsidRPr="00925334">
        <w:rPr>
          <w:rFonts w:asciiTheme="minorHAnsi" w:eastAsia="Times New Roman" w:hAnsiTheme="minorHAnsi" w:cstheme="minorHAnsi"/>
          <w:b/>
          <w:bCs/>
        </w:rPr>
        <w:t xml:space="preserve"> </w:t>
      </w:r>
      <w:r w:rsidRPr="00925334">
        <w:rPr>
          <w:rFonts w:asciiTheme="minorHAnsi" w:eastAsia="Times New Roman" w:hAnsiTheme="minorHAnsi" w:cstheme="minorHAnsi"/>
        </w:rPr>
        <w:t>Pin for left side which includes motor and wheel encoder power and data. Right is the same.</w:t>
      </w: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 xml:space="preserve">Optional: Solder wire inputs to an intermediate “connection” board to organize wire and create more secure connections as wire can be easily pulled out of </w:t>
      </w:r>
      <w:proofErr w:type="spellStart"/>
      <w:r w:rsidRPr="00925334">
        <w:rPr>
          <w:rFonts w:asciiTheme="minorHAnsi" w:eastAsia="Times New Roman" w:hAnsiTheme="minorHAnsi" w:cstheme="minorHAnsi"/>
        </w:rPr>
        <w:t>Arduino</w:t>
      </w:r>
      <w:proofErr w:type="spellEnd"/>
      <w:r w:rsidRPr="00925334">
        <w:rPr>
          <w:rFonts w:asciiTheme="minorHAnsi" w:eastAsia="Times New Roman" w:hAnsiTheme="minorHAnsi" w:cstheme="minorHAnsi"/>
        </w:rPr>
        <w:t xml:space="preserve"> headers. This step will produce less stress on the wires connected to the </w:t>
      </w:r>
      <w:proofErr w:type="spellStart"/>
      <w:r w:rsidRPr="00925334">
        <w:rPr>
          <w:rFonts w:asciiTheme="minorHAnsi" w:eastAsia="Times New Roman" w:hAnsiTheme="minorHAnsi" w:cstheme="minorHAnsi"/>
        </w:rPr>
        <w:t>arduino</w:t>
      </w:r>
      <w:proofErr w:type="spellEnd"/>
      <w:r w:rsidRPr="00925334">
        <w:rPr>
          <w:rFonts w:asciiTheme="minorHAnsi" w:eastAsia="Times New Roman" w:hAnsiTheme="minorHAnsi" w:cstheme="minorHAnsi"/>
        </w:rPr>
        <w:t xml:space="preserve"> which could potentially be pulled out if enough pressure is applied. Solder wires coming out of intermediate board to header pins for easy connection and removal to </w:t>
      </w:r>
      <w:proofErr w:type="spellStart"/>
      <w:r w:rsidRPr="00925334">
        <w:rPr>
          <w:rFonts w:asciiTheme="minorHAnsi" w:eastAsia="Times New Roman" w:hAnsiTheme="minorHAnsi" w:cstheme="minorHAnsi"/>
        </w:rPr>
        <w:t>arduino</w:t>
      </w:r>
      <w:proofErr w:type="spellEnd"/>
      <w:r w:rsidRPr="00925334">
        <w:rPr>
          <w:rFonts w:asciiTheme="minorHAnsi" w:eastAsia="Times New Roman" w:hAnsiTheme="minorHAnsi" w:cstheme="minorHAnsi"/>
        </w:rPr>
        <w:t>. This will make for easier removal of the components in case something needs to be tested individually or replaced.</w:t>
      </w:r>
    </w:p>
    <w:p w:rsidR="005303B6" w:rsidRPr="00925334" w:rsidRDefault="005303B6" w:rsidP="00874838">
      <w:pPr>
        <w:rPr>
          <w:rFonts w:asciiTheme="minorHAnsi" w:eastAsia="Times New Roman" w:hAnsiTheme="minorHAnsi" w:cstheme="minorHAnsi"/>
        </w:rPr>
      </w:pPr>
    </w:p>
    <w:p w:rsidR="005303B6" w:rsidRPr="00925334" w:rsidRDefault="005303B6" w:rsidP="00874838">
      <w:pPr>
        <w:rPr>
          <w:rFonts w:asciiTheme="minorHAnsi" w:eastAsia="Times New Roman" w:hAnsiTheme="minorHAnsi" w:cstheme="minorHAnsi"/>
        </w:rPr>
      </w:pPr>
    </w:p>
    <w:p w:rsidR="005303B6" w:rsidRPr="00925334" w:rsidRDefault="005303B6" w:rsidP="00874838">
      <w:pPr>
        <w:rPr>
          <w:rFonts w:asciiTheme="minorHAnsi" w:eastAsia="Times New Roman" w:hAnsiTheme="minorHAnsi" w:cstheme="minorHAnsi"/>
        </w:rPr>
      </w:pPr>
    </w:p>
    <w:p w:rsidR="005303B6" w:rsidRPr="00925334" w:rsidRDefault="005303B6" w:rsidP="00874838">
      <w:pPr>
        <w:rPr>
          <w:rFonts w:asciiTheme="minorHAnsi" w:eastAsia="Times New Roman" w:hAnsiTheme="minorHAnsi" w:cstheme="minorHAnsi"/>
        </w:rPr>
      </w:pPr>
    </w:p>
    <w:tbl>
      <w:tblPr>
        <w:tblW w:w="5000"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88"/>
        <w:gridCol w:w="4672"/>
      </w:tblGrid>
      <w:tr w:rsidR="005303B6" w:rsidRPr="00925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2078C2">
            <w:pPr>
              <w:spacing w:line="240" w:lineRule="auto"/>
              <w:jc w:val="center"/>
              <w:rPr>
                <w:rFonts w:asciiTheme="minorHAnsi" w:hAnsiTheme="minorHAnsi" w:cstheme="minorHAnsi"/>
              </w:rPr>
            </w:pPr>
            <w:r w:rsidRPr="00925334">
              <w:rPr>
                <w:rFonts w:asciiTheme="minorHAnsi" w:eastAsia="Times New Roman" w:hAnsiTheme="minorHAnsi" w:cstheme="minorHAnsi"/>
              </w:rPr>
              <w:t>Before Connection 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2078C2">
            <w:pPr>
              <w:spacing w:line="240" w:lineRule="auto"/>
              <w:jc w:val="center"/>
              <w:rPr>
                <w:rFonts w:asciiTheme="minorHAnsi" w:hAnsiTheme="minorHAnsi" w:cstheme="minorHAnsi"/>
              </w:rPr>
            </w:pPr>
            <w:r w:rsidRPr="00925334">
              <w:rPr>
                <w:rFonts w:asciiTheme="minorHAnsi" w:eastAsia="Times New Roman" w:hAnsiTheme="minorHAnsi" w:cstheme="minorHAnsi"/>
              </w:rPr>
              <w:t>After Connection Board</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972699" w:rsidP="002078C2">
            <w:pPr>
              <w:spacing w:line="240" w:lineRule="auto"/>
              <w:jc w:val="center"/>
              <w:rPr>
                <w:rFonts w:asciiTheme="minorHAnsi" w:hAnsiTheme="minorHAnsi" w:cstheme="minorHAnsi"/>
              </w:rPr>
            </w:pPr>
            <w:r w:rsidRPr="00925334">
              <w:rPr>
                <w:rFonts w:asciiTheme="minorHAnsi" w:hAnsiTheme="minorHAnsi" w:cstheme="minorHAnsi"/>
                <w:noProof/>
                <w:sz w:val="27"/>
                <w:szCs w:val="27"/>
              </w:rPr>
              <w:drawing>
                <wp:inline distT="0" distB="0" distL="0" distR="0" wp14:anchorId="795C9337" wp14:editId="6F88937F">
                  <wp:extent cx="2456815" cy="1844675"/>
                  <wp:effectExtent l="0" t="0" r="635" b="3175"/>
                  <wp:docPr id="25" name="Picture 25" descr="mbWe74n1Fm7vnZH6b6jXmRtp03yy4WVZx5ZJ20uoJzI-xVALA1FaLLHmm7FckwGZXrfmM5JtTsQyakwd3xUqgNg23a44pwfynQ2E1Lm9y4RKQs_D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bWe74n1Fm7vnZH6b6jXmRtp03yy4WVZx5ZJ20uoJzI-xVALA1FaLLHmm7FckwGZXrfmM5JtTsQyakwd3xUqgNg23a44pwfynQ2E1Lm9y4RKQs_DXg"/>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2456815" cy="1844675"/>
                          </a:xfrm>
                          <a:prstGeom prst="rect">
                            <a:avLst/>
                          </a:prstGeom>
                          <a:noFill/>
                          <a:ln>
                            <a:noFill/>
                          </a:ln>
                        </pic:spPr>
                      </pic:pic>
                    </a:graphicData>
                  </a:graphic>
                </wp:inline>
              </w:drawing>
            </w:r>
          </w:p>
          <w:p w:rsidR="005303B6" w:rsidRPr="00925334" w:rsidRDefault="005303B6" w:rsidP="002078C2">
            <w:pPr>
              <w:spacing w:line="240" w:lineRule="auto"/>
              <w:jc w:val="center"/>
              <w:rPr>
                <w:rFonts w:asciiTheme="minorHAnsi" w:eastAsia="Times New Roman" w:hAnsiTheme="minorHAnsi"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972699" w:rsidP="002078C2">
            <w:pPr>
              <w:spacing w:line="240" w:lineRule="auto"/>
              <w:jc w:val="center"/>
              <w:rPr>
                <w:rFonts w:asciiTheme="minorHAnsi" w:hAnsiTheme="minorHAnsi" w:cstheme="minorHAnsi"/>
              </w:rPr>
            </w:pPr>
            <w:r w:rsidRPr="00925334">
              <w:rPr>
                <w:rFonts w:asciiTheme="minorHAnsi" w:hAnsiTheme="minorHAnsi" w:cstheme="minorHAnsi"/>
                <w:noProof/>
                <w:sz w:val="27"/>
                <w:szCs w:val="27"/>
              </w:rPr>
              <w:drawing>
                <wp:inline distT="0" distB="0" distL="0" distR="0" wp14:anchorId="658F6C57" wp14:editId="4A3C3386">
                  <wp:extent cx="2337435" cy="1749425"/>
                  <wp:effectExtent l="0" t="0" r="5715" b="3175"/>
                  <wp:docPr id="26" name="Picture 26" descr="gmBllx05_wSoYMJLQzkZQ_nSXvTbIuffuCXVE5RCiYbTEe1DtPxaLwUwhvoIrH9Q0g1PSzfdReeSy4YI3B2ynbXqGt_qDCv4Z_LCuqiP7JJZSaT5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mBllx05_wSoYMJLQzkZQ_nSXvTbIuffuCXVE5RCiYbTEe1DtPxaLwUwhvoIrH9Q0g1PSzfdReeSy4YI3B2ynbXqGt_qDCv4Z_LCuqiP7JJZSaT5Cw"/>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2337435" cy="1749425"/>
                          </a:xfrm>
                          <a:prstGeom prst="rect">
                            <a:avLst/>
                          </a:prstGeom>
                          <a:noFill/>
                          <a:ln>
                            <a:noFill/>
                          </a:ln>
                        </pic:spPr>
                      </pic:pic>
                    </a:graphicData>
                  </a:graphic>
                </wp:inline>
              </w:drawing>
            </w:r>
          </w:p>
        </w:tc>
      </w:tr>
    </w:tbl>
    <w:p w:rsidR="005303B6" w:rsidRPr="00925334" w:rsidRDefault="0073626E" w:rsidP="00874838">
      <w:pPr>
        <w:rPr>
          <w:rFonts w:asciiTheme="minorHAnsi" w:hAnsiTheme="minorHAnsi" w:cstheme="minorHAnsi"/>
        </w:rPr>
      </w:pPr>
      <w:proofErr w:type="gramStart"/>
      <w:r w:rsidRPr="00925334">
        <w:rPr>
          <w:rFonts w:asciiTheme="minorHAnsi" w:eastAsia="Times New Roman" w:hAnsiTheme="minorHAnsi" w:cstheme="minorHAnsi"/>
          <w:b/>
          <w:bCs/>
        </w:rPr>
        <w:t>Figure 20</w:t>
      </w:r>
      <w:r w:rsidR="005303B6" w:rsidRPr="00925334">
        <w:rPr>
          <w:rFonts w:asciiTheme="minorHAnsi" w:eastAsia="Times New Roman" w:hAnsiTheme="minorHAnsi" w:cstheme="minorHAnsi"/>
          <w:b/>
          <w:bCs/>
        </w:rPr>
        <w:t>.</w:t>
      </w:r>
      <w:proofErr w:type="gramEnd"/>
      <w:r w:rsidR="005303B6" w:rsidRPr="00925334">
        <w:rPr>
          <w:rFonts w:asciiTheme="minorHAnsi" w:eastAsia="Times New Roman" w:hAnsiTheme="minorHAnsi" w:cstheme="minorHAnsi"/>
          <w:b/>
          <w:bCs/>
        </w:rPr>
        <w:t xml:space="preserve"> </w:t>
      </w:r>
      <w:proofErr w:type="gramStart"/>
      <w:r w:rsidR="005303B6" w:rsidRPr="00925334">
        <w:rPr>
          <w:rFonts w:asciiTheme="minorHAnsi" w:eastAsia="Times New Roman" w:hAnsiTheme="minorHAnsi" w:cstheme="minorHAnsi"/>
        </w:rPr>
        <w:t>Before and after soldering the wires onto the breakout board.</w:t>
      </w:r>
      <w:proofErr w:type="gramEnd"/>
      <w:r w:rsidR="005303B6" w:rsidRPr="00925334">
        <w:rPr>
          <w:rFonts w:asciiTheme="minorHAnsi" w:eastAsia="Times New Roman" w:hAnsiTheme="minorHAnsi" w:cstheme="minorHAnsi"/>
        </w:rPr>
        <w:t xml:space="preserve"> It is clear that this new design is much neater and would be easier to debug.</w:t>
      </w:r>
    </w:p>
    <w:p w:rsidR="005303B6" w:rsidRPr="00925334" w:rsidRDefault="005303B6" w:rsidP="00874838">
      <w:pPr>
        <w:rPr>
          <w:rFonts w:asciiTheme="minorHAnsi" w:eastAsia="Times New Roman" w:hAnsiTheme="minorHAnsi" w:cstheme="minorHAnsi"/>
        </w:rPr>
      </w:pP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 xml:space="preserve">3. Connect the correct wires to the following pins on the </w:t>
      </w:r>
      <w:proofErr w:type="spellStart"/>
      <w:r w:rsidRPr="00925334">
        <w:rPr>
          <w:rFonts w:asciiTheme="minorHAnsi" w:eastAsia="Times New Roman" w:hAnsiTheme="minorHAnsi" w:cstheme="minorHAnsi"/>
        </w:rPr>
        <w:t>DFRduinos</w:t>
      </w:r>
      <w:proofErr w:type="spellEnd"/>
    </w:p>
    <w:tbl>
      <w:tblPr>
        <w:tblW w:w="5000"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80"/>
        <w:gridCol w:w="4780"/>
      </w:tblGrid>
      <w:tr w:rsidR="005303B6" w:rsidRPr="00925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b/>
                <w:bCs/>
              </w:rPr>
              <w:lastRenderedPageBreak/>
              <w:t>Battery 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b/>
                <w:bCs/>
              </w:rPr>
              <w:t>Batter Controller</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Motor Power Terminal - Connect to 12V Line</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Motor 1 Terminal - +/- to </w:t>
            </w:r>
            <w:proofErr w:type="spellStart"/>
            <w:r w:rsidRPr="00925334">
              <w:rPr>
                <w:rFonts w:asciiTheme="minorHAnsi" w:eastAsia="Times New Roman" w:hAnsiTheme="minorHAnsi" w:cstheme="minorHAnsi"/>
              </w:rPr>
              <w:t>Lidar</w:t>
            </w:r>
            <w:proofErr w:type="spellEnd"/>
            <w:r w:rsidRPr="00925334">
              <w:rPr>
                <w:rFonts w:asciiTheme="minorHAnsi" w:eastAsia="Times New Roman" w:hAnsiTheme="minorHAnsi" w:cstheme="minorHAnsi"/>
              </w:rPr>
              <w:t xml:space="preserve"> DC Motor</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Motor 2 Terminal -</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USB Port - </w:t>
            </w:r>
          </w:p>
          <w:p w:rsidR="005303B6" w:rsidRPr="00925334" w:rsidRDefault="005303B6" w:rsidP="00874838">
            <w:pPr>
              <w:spacing w:line="240" w:lineRule="auto"/>
              <w:rPr>
                <w:rFonts w:asciiTheme="minorHAnsi" w:eastAsia="Times New Roman" w:hAnsiTheme="minorHAnsi" w:cstheme="minorHAnsi"/>
              </w:rPr>
            </w:pP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 0 - </w:t>
            </w:r>
            <w:proofErr w:type="spellStart"/>
            <w:r w:rsidRPr="00925334">
              <w:rPr>
                <w:rFonts w:asciiTheme="minorHAnsi" w:eastAsia="Times New Roman" w:hAnsiTheme="minorHAnsi" w:cstheme="minorHAnsi"/>
              </w:rPr>
              <w:t>Tx</w:t>
            </w:r>
            <w:proofErr w:type="spellEnd"/>
            <w:r w:rsidRPr="00925334">
              <w:rPr>
                <w:rFonts w:asciiTheme="minorHAnsi" w:eastAsia="Times New Roman" w:hAnsiTheme="minorHAnsi" w:cstheme="minorHAnsi"/>
              </w:rPr>
              <w:t xml:space="preserve"> Motor Controller</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 1 - Rx Motor Controller</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 2 - </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 3 - </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 4 - M1 Direction Control *</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 5 - M1 Speed Control *</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 6 - </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 7 - </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 8 - </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 9 - </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10 - </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11 - </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12 - </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13 - Status LED *</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A0 - Current Solar Panel</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A1 - Current 12V</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A2 - </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A3 - </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A4 - Temperature Atom Board</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A5 - Temperature Battery</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A6 - </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A7 - </w:t>
            </w:r>
          </w:p>
          <w:p w:rsidR="005303B6" w:rsidRPr="00925334" w:rsidRDefault="005303B6" w:rsidP="00874838">
            <w:pPr>
              <w:spacing w:line="240" w:lineRule="auto"/>
              <w:rPr>
                <w:rFonts w:asciiTheme="minorHAnsi" w:eastAsia="Times New Roman" w:hAnsiTheme="minorHAnsi"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Motor Power Terminal - Connect to 12V Line</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Motor 1 Terminal - +/- to Left Rocker-Bogie</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Motor 2 Terminal - +/- to Right Rocker-Bogie</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USB Port - Cable to Atom Board</w:t>
            </w:r>
          </w:p>
          <w:p w:rsidR="005303B6" w:rsidRPr="00925334" w:rsidRDefault="005303B6" w:rsidP="00874838">
            <w:pPr>
              <w:spacing w:line="240" w:lineRule="auto"/>
              <w:rPr>
                <w:rFonts w:asciiTheme="minorHAnsi" w:eastAsia="Times New Roman" w:hAnsiTheme="minorHAnsi" w:cstheme="minorHAnsi"/>
              </w:rPr>
            </w:pP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 0 - </w:t>
            </w:r>
            <w:proofErr w:type="spellStart"/>
            <w:r w:rsidRPr="00925334">
              <w:rPr>
                <w:rFonts w:asciiTheme="minorHAnsi" w:eastAsia="Times New Roman" w:hAnsiTheme="minorHAnsi" w:cstheme="minorHAnsi"/>
              </w:rPr>
              <w:t>Tx</w:t>
            </w:r>
            <w:proofErr w:type="spellEnd"/>
            <w:r w:rsidRPr="00925334">
              <w:rPr>
                <w:rFonts w:asciiTheme="minorHAnsi" w:eastAsia="Times New Roman" w:hAnsiTheme="minorHAnsi" w:cstheme="minorHAnsi"/>
              </w:rPr>
              <w:t xml:space="preserve"> </w:t>
            </w:r>
            <w:proofErr w:type="spellStart"/>
            <w:r w:rsidRPr="00925334">
              <w:rPr>
                <w:rFonts w:asciiTheme="minorHAnsi" w:eastAsia="Times New Roman" w:hAnsiTheme="minorHAnsi" w:cstheme="minorHAnsi"/>
              </w:rPr>
              <w:t>Atomboard</w:t>
            </w:r>
            <w:proofErr w:type="spellEnd"/>
            <w:r w:rsidRPr="00925334">
              <w:rPr>
                <w:rFonts w:asciiTheme="minorHAnsi" w:eastAsia="Times New Roman" w:hAnsiTheme="minorHAnsi" w:cstheme="minorHAnsi"/>
              </w:rPr>
              <w:t xml:space="preserve"> (USB) *</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 1 - Rx </w:t>
            </w:r>
            <w:proofErr w:type="spellStart"/>
            <w:r w:rsidRPr="00925334">
              <w:rPr>
                <w:rFonts w:asciiTheme="minorHAnsi" w:eastAsia="Times New Roman" w:hAnsiTheme="minorHAnsi" w:cstheme="minorHAnsi"/>
              </w:rPr>
              <w:t>Atomboard</w:t>
            </w:r>
            <w:proofErr w:type="spellEnd"/>
            <w:r w:rsidRPr="00925334">
              <w:rPr>
                <w:rFonts w:asciiTheme="minorHAnsi" w:eastAsia="Times New Roman" w:hAnsiTheme="minorHAnsi" w:cstheme="minorHAnsi"/>
              </w:rPr>
              <w:t xml:space="preserve"> (USB) *</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 2 - </w:t>
            </w:r>
            <w:proofErr w:type="spellStart"/>
            <w:r w:rsidRPr="00925334">
              <w:rPr>
                <w:rFonts w:asciiTheme="minorHAnsi" w:eastAsia="Times New Roman" w:hAnsiTheme="minorHAnsi" w:cstheme="minorHAnsi"/>
              </w:rPr>
              <w:t>Tx</w:t>
            </w:r>
            <w:proofErr w:type="spellEnd"/>
            <w:r w:rsidRPr="00925334">
              <w:rPr>
                <w:rFonts w:asciiTheme="minorHAnsi" w:eastAsia="Times New Roman" w:hAnsiTheme="minorHAnsi" w:cstheme="minorHAnsi"/>
              </w:rPr>
              <w:t xml:space="preserve"> Battery Controller</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 3 - Rx Battery Controller</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 4 - M1 Direction Control *</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 5 - M1 Speed Control *</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 6 - M2 Speed Control *</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 7 - M1 Direction Control *</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 8 - Right Encoder A</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 9 - Right Encoder B</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10 - Left Encoder A</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11 - Left Encoder B</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12 - </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13 - Status LED *</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A0 - Photocell0</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A1 - Photocell1</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A2 - Photocell2</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A3 - Photocell3</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A4 - IR Sensor 0</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A5 - IR Sensor 1</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A6 - </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A7 - </w:t>
            </w:r>
          </w:p>
          <w:p w:rsidR="005303B6" w:rsidRPr="00925334" w:rsidRDefault="005303B6" w:rsidP="00874838">
            <w:pPr>
              <w:spacing w:line="240" w:lineRule="auto"/>
              <w:rPr>
                <w:rFonts w:asciiTheme="minorHAnsi" w:eastAsia="Times New Roman" w:hAnsiTheme="minorHAnsi" w:cstheme="minorHAnsi"/>
              </w:rPr>
            </w:pP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proofErr w:type="spellStart"/>
            <w:r w:rsidRPr="00925334">
              <w:rPr>
                <w:rFonts w:asciiTheme="minorHAnsi" w:eastAsia="Times New Roman" w:hAnsiTheme="minorHAnsi" w:cstheme="minorHAnsi"/>
                <w:b/>
                <w:bCs/>
              </w:rPr>
              <w:t>Arduino</w:t>
            </w:r>
            <w:proofErr w:type="spellEnd"/>
            <w:r w:rsidRPr="00925334">
              <w:rPr>
                <w:rFonts w:asciiTheme="minorHAnsi" w:eastAsia="Times New Roman" w:hAnsiTheme="minorHAnsi" w:cstheme="minorHAnsi"/>
                <w:b/>
                <w:bCs/>
              </w:rPr>
              <w:t xml:space="preserve"> Mega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USB Port - Atom Board</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 0 - </w:t>
            </w:r>
            <w:proofErr w:type="spellStart"/>
            <w:r w:rsidRPr="00925334">
              <w:rPr>
                <w:rFonts w:asciiTheme="minorHAnsi" w:eastAsia="Times New Roman" w:hAnsiTheme="minorHAnsi" w:cstheme="minorHAnsi"/>
              </w:rPr>
              <w:t>Tx</w:t>
            </w:r>
            <w:proofErr w:type="spellEnd"/>
            <w:r w:rsidRPr="00925334">
              <w:rPr>
                <w:rFonts w:asciiTheme="minorHAnsi" w:eastAsia="Times New Roman" w:hAnsiTheme="minorHAnsi" w:cstheme="minorHAnsi"/>
              </w:rPr>
              <w:t xml:space="preserve"> </w:t>
            </w:r>
            <w:proofErr w:type="spellStart"/>
            <w:r w:rsidRPr="00925334">
              <w:rPr>
                <w:rFonts w:asciiTheme="minorHAnsi" w:eastAsia="Times New Roman" w:hAnsiTheme="minorHAnsi" w:cstheme="minorHAnsi"/>
              </w:rPr>
              <w:t>Atomboard</w:t>
            </w:r>
            <w:proofErr w:type="spellEnd"/>
            <w:r w:rsidRPr="00925334">
              <w:rPr>
                <w:rFonts w:asciiTheme="minorHAnsi" w:eastAsia="Times New Roman" w:hAnsiTheme="minorHAnsi" w:cstheme="minorHAnsi"/>
              </w:rPr>
              <w:t xml:space="preserve"> (USB) *</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 1 - Rx </w:t>
            </w:r>
            <w:proofErr w:type="spellStart"/>
            <w:r w:rsidRPr="00925334">
              <w:rPr>
                <w:rFonts w:asciiTheme="minorHAnsi" w:eastAsia="Times New Roman" w:hAnsiTheme="minorHAnsi" w:cstheme="minorHAnsi"/>
              </w:rPr>
              <w:t>Atomboard</w:t>
            </w:r>
            <w:proofErr w:type="spellEnd"/>
            <w:r w:rsidRPr="00925334">
              <w:rPr>
                <w:rFonts w:asciiTheme="minorHAnsi" w:eastAsia="Times New Roman" w:hAnsiTheme="minorHAnsi" w:cstheme="minorHAnsi"/>
              </w:rPr>
              <w:t xml:space="preserve"> (USB) *</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 2 - </w:t>
            </w:r>
            <w:proofErr w:type="spellStart"/>
            <w:r w:rsidRPr="00925334">
              <w:rPr>
                <w:rFonts w:asciiTheme="minorHAnsi" w:eastAsia="Times New Roman" w:hAnsiTheme="minorHAnsi" w:cstheme="minorHAnsi"/>
              </w:rPr>
              <w:t>Tx</w:t>
            </w:r>
            <w:proofErr w:type="spellEnd"/>
            <w:r w:rsidRPr="00925334">
              <w:rPr>
                <w:rFonts w:asciiTheme="minorHAnsi" w:eastAsia="Times New Roman" w:hAnsiTheme="minorHAnsi" w:cstheme="minorHAnsi"/>
              </w:rPr>
              <w:t xml:space="preserve"> </w:t>
            </w:r>
            <w:proofErr w:type="spellStart"/>
            <w:r w:rsidRPr="00925334">
              <w:rPr>
                <w:rFonts w:asciiTheme="minorHAnsi" w:eastAsia="Times New Roman" w:hAnsiTheme="minorHAnsi" w:cstheme="minorHAnsi"/>
              </w:rPr>
              <w:t>Lidar</w:t>
            </w:r>
            <w:proofErr w:type="spellEnd"/>
            <w:r w:rsidRPr="00925334">
              <w:rPr>
                <w:rFonts w:asciiTheme="minorHAnsi" w:eastAsia="Times New Roman" w:hAnsiTheme="minorHAnsi" w:cstheme="minorHAnsi"/>
              </w:rPr>
              <w:t xml:space="preserve"> Module (Orange Out)</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 3 - </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 4 - …</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No need to hook 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p>
        </w:tc>
      </w:tr>
    </w:tbl>
    <w:p w:rsidR="005303B6" w:rsidRPr="00925334" w:rsidRDefault="005303B6" w:rsidP="00874838">
      <w:pPr>
        <w:rPr>
          <w:rFonts w:asciiTheme="minorHAnsi" w:hAnsiTheme="minorHAnsi" w:cstheme="minorHAnsi"/>
        </w:rPr>
      </w:pPr>
      <w:proofErr w:type="gramStart"/>
      <w:r w:rsidRPr="00925334">
        <w:rPr>
          <w:rFonts w:asciiTheme="minorHAnsi" w:eastAsia="Times New Roman" w:hAnsiTheme="minorHAnsi" w:cstheme="minorHAnsi"/>
          <w:b/>
          <w:bCs/>
        </w:rPr>
        <w:t xml:space="preserve">TABLE </w:t>
      </w:r>
      <w:r w:rsidR="0073626E" w:rsidRPr="00925334">
        <w:rPr>
          <w:rFonts w:asciiTheme="minorHAnsi" w:eastAsia="Times New Roman" w:hAnsiTheme="minorHAnsi" w:cstheme="minorHAnsi"/>
          <w:b/>
          <w:bCs/>
        </w:rPr>
        <w:t>6</w:t>
      </w:r>
      <w:r w:rsidRPr="00925334">
        <w:rPr>
          <w:rFonts w:asciiTheme="minorHAnsi" w:eastAsia="Times New Roman" w:hAnsiTheme="minorHAnsi" w:cstheme="minorHAnsi"/>
          <w:b/>
          <w:bCs/>
        </w:rPr>
        <w:t>.</w:t>
      </w:r>
      <w:proofErr w:type="gramEnd"/>
      <w:r w:rsidRPr="00925334">
        <w:rPr>
          <w:rFonts w:asciiTheme="minorHAnsi" w:eastAsia="Times New Roman" w:hAnsiTheme="minorHAnsi" w:cstheme="minorHAnsi"/>
          <w:b/>
          <w:bCs/>
        </w:rPr>
        <w:t xml:space="preserve"> </w:t>
      </w:r>
      <w:r w:rsidRPr="00925334">
        <w:rPr>
          <w:rFonts w:asciiTheme="minorHAnsi" w:eastAsia="Times New Roman" w:hAnsiTheme="minorHAnsi" w:cstheme="minorHAnsi"/>
        </w:rPr>
        <w:t xml:space="preserve">Pin assignments for </w:t>
      </w:r>
      <w:proofErr w:type="spellStart"/>
      <w:r w:rsidRPr="00925334">
        <w:rPr>
          <w:rFonts w:asciiTheme="minorHAnsi" w:eastAsia="Times New Roman" w:hAnsiTheme="minorHAnsi" w:cstheme="minorHAnsi"/>
        </w:rPr>
        <w:t>arduino</w:t>
      </w:r>
      <w:proofErr w:type="spellEnd"/>
      <w:r w:rsidRPr="00925334">
        <w:rPr>
          <w:rFonts w:asciiTheme="minorHAnsi" w:eastAsia="Times New Roman" w:hAnsiTheme="minorHAnsi" w:cstheme="minorHAnsi"/>
        </w:rPr>
        <w:t>.</w:t>
      </w: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 xml:space="preserve">4. Pull use +5V and GND from the motor </w:t>
      </w:r>
      <w:proofErr w:type="gramStart"/>
      <w:r w:rsidRPr="00925334">
        <w:rPr>
          <w:rFonts w:asciiTheme="minorHAnsi" w:eastAsia="Times New Roman" w:hAnsiTheme="minorHAnsi" w:cstheme="minorHAnsi"/>
        </w:rPr>
        <w:t xml:space="preserve">controller  </w:t>
      </w:r>
      <w:proofErr w:type="spellStart"/>
      <w:r w:rsidRPr="00925334">
        <w:rPr>
          <w:rFonts w:asciiTheme="minorHAnsi" w:eastAsia="Times New Roman" w:hAnsiTheme="minorHAnsi" w:cstheme="minorHAnsi"/>
        </w:rPr>
        <w:t>DFRduino</w:t>
      </w:r>
      <w:proofErr w:type="spellEnd"/>
      <w:proofErr w:type="gramEnd"/>
      <w:r w:rsidRPr="00925334">
        <w:rPr>
          <w:rFonts w:asciiTheme="minorHAnsi" w:eastAsia="Times New Roman" w:hAnsiTheme="minorHAnsi" w:cstheme="minorHAnsi"/>
        </w:rPr>
        <w:t xml:space="preserve"> to power all analog sensors. </w:t>
      </w:r>
      <w:proofErr w:type="gramStart"/>
      <w:r w:rsidRPr="00925334">
        <w:rPr>
          <w:rFonts w:asciiTheme="minorHAnsi" w:eastAsia="Times New Roman" w:hAnsiTheme="minorHAnsi" w:cstheme="minorHAnsi"/>
        </w:rPr>
        <w:t xml:space="preserve">Use +5V and GND from the </w:t>
      </w:r>
      <w:proofErr w:type="spellStart"/>
      <w:r w:rsidRPr="00925334">
        <w:rPr>
          <w:rFonts w:asciiTheme="minorHAnsi" w:eastAsia="Times New Roman" w:hAnsiTheme="minorHAnsi" w:cstheme="minorHAnsi"/>
        </w:rPr>
        <w:t>Arduino</w:t>
      </w:r>
      <w:proofErr w:type="spellEnd"/>
      <w:r w:rsidRPr="00925334">
        <w:rPr>
          <w:rFonts w:asciiTheme="minorHAnsi" w:eastAsia="Times New Roman" w:hAnsiTheme="minorHAnsi" w:cstheme="minorHAnsi"/>
        </w:rPr>
        <w:t xml:space="preserve"> Mega to power </w:t>
      </w:r>
      <w:proofErr w:type="spellStart"/>
      <w:r w:rsidRPr="00925334">
        <w:rPr>
          <w:rFonts w:asciiTheme="minorHAnsi" w:eastAsia="Times New Roman" w:hAnsiTheme="minorHAnsi" w:cstheme="minorHAnsi"/>
        </w:rPr>
        <w:t>lidar</w:t>
      </w:r>
      <w:proofErr w:type="spellEnd"/>
      <w:r w:rsidRPr="00925334">
        <w:rPr>
          <w:rFonts w:asciiTheme="minorHAnsi" w:eastAsia="Times New Roman" w:hAnsiTheme="minorHAnsi" w:cstheme="minorHAnsi"/>
        </w:rPr>
        <w:t xml:space="preserve"> module.</w:t>
      </w:r>
      <w:proofErr w:type="gramEnd"/>
      <w:r w:rsidRPr="00925334">
        <w:rPr>
          <w:rFonts w:asciiTheme="minorHAnsi" w:eastAsia="Times New Roman" w:hAnsiTheme="minorHAnsi" w:cstheme="minorHAnsi"/>
        </w:rPr>
        <w:t xml:space="preserve"> </w:t>
      </w: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 xml:space="preserve">5. The +5V rail will be obtained from the output of the </w:t>
      </w:r>
      <w:proofErr w:type="spellStart"/>
      <w:r w:rsidRPr="00925334">
        <w:rPr>
          <w:rFonts w:asciiTheme="minorHAnsi" w:eastAsia="Times New Roman" w:hAnsiTheme="minorHAnsi" w:cstheme="minorHAnsi"/>
        </w:rPr>
        <w:t>arduino</w:t>
      </w:r>
      <w:proofErr w:type="spellEnd"/>
      <w:r w:rsidRPr="00925334">
        <w:rPr>
          <w:rFonts w:asciiTheme="minorHAnsi" w:eastAsia="Times New Roman" w:hAnsiTheme="minorHAnsi" w:cstheme="minorHAnsi"/>
        </w:rPr>
        <w:t xml:space="preserve">. </w:t>
      </w: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6. The +12V comes directly off the battery which will be around 13.7V</w:t>
      </w: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7. Current sensors- The connections for the current sensors can be seen in the table below. The numbers correspond to the pins on the current sensor.</w:t>
      </w:r>
    </w:p>
    <w:p w:rsidR="005303B6" w:rsidRPr="00925334" w:rsidRDefault="005303B6" w:rsidP="00874838">
      <w:pPr>
        <w:rPr>
          <w:rFonts w:asciiTheme="minorHAnsi" w:eastAsia="Times New Roman" w:hAnsiTheme="minorHAnsi" w:cstheme="minorHAnsi"/>
        </w:rPr>
      </w:pPr>
    </w:p>
    <w:tbl>
      <w:tblPr>
        <w:tblW w:w="5000"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09"/>
        <w:gridCol w:w="5451"/>
      </w:tblGrid>
      <w:tr w:rsidR="005303B6" w:rsidRPr="00925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Solar Current Sensor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Power Consumption Current Sensor</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1 - Positive lead from current sensor</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     shunt resistor</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2 - GND</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3 - GND</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4 - NC(not connected)</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5 - VOUT to </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6 - 5V+</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7 - GND</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8 - Positive lead to battery bus</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     shunt resistor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3B6" w:rsidRPr="00925334" w:rsidRDefault="005303B6" w:rsidP="00874838">
            <w:pPr>
              <w:spacing w:line="240" w:lineRule="auto"/>
              <w:rPr>
                <w:rFonts w:asciiTheme="minorHAnsi" w:hAnsiTheme="minorHAnsi" w:cstheme="minorHAnsi"/>
              </w:rPr>
            </w:pPr>
            <w:r w:rsidRPr="00925334">
              <w:rPr>
                <w:rFonts w:asciiTheme="minorHAnsi" w:eastAsia="Times New Roman" w:hAnsiTheme="minorHAnsi" w:cstheme="minorHAnsi"/>
              </w:rPr>
              <w:t>1 - Positive lead coming from battery/solar panel</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     shunt resistor</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2 - GND</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3 - GND</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4 - NC</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5 - VOUT to </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6 - 5V+</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7 - GND</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8 - Positive lead to 12V bus</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     shunt resistor</w:t>
            </w:r>
          </w:p>
        </w:tc>
      </w:tr>
    </w:tbl>
    <w:p w:rsidR="005303B6" w:rsidRPr="00925334" w:rsidRDefault="005303B6" w:rsidP="00874838">
      <w:pPr>
        <w:rPr>
          <w:rFonts w:asciiTheme="minorHAnsi" w:hAnsiTheme="minorHAnsi" w:cstheme="minorHAnsi"/>
        </w:rPr>
      </w:pPr>
      <w:r w:rsidRPr="00925334">
        <w:rPr>
          <w:rFonts w:asciiTheme="minorHAnsi" w:eastAsia="Times New Roman" w:hAnsiTheme="minorHAnsi" w:cstheme="minorHAnsi"/>
        </w:rPr>
        <w:t xml:space="preserve"> </w:t>
      </w:r>
    </w:p>
    <w:p w:rsidR="005303B6" w:rsidRPr="00925334" w:rsidRDefault="005303B6" w:rsidP="00874838">
      <w:pPr>
        <w:rPr>
          <w:rFonts w:asciiTheme="minorHAnsi" w:eastAsia="Times New Roman" w:hAnsiTheme="minorHAnsi" w:cstheme="minorHAnsi"/>
          <w:b/>
          <w:bCs/>
        </w:rPr>
      </w:pPr>
      <w:proofErr w:type="gramStart"/>
      <w:r w:rsidRPr="00925334">
        <w:rPr>
          <w:rFonts w:asciiTheme="minorHAnsi" w:eastAsia="Times New Roman" w:hAnsiTheme="minorHAnsi" w:cstheme="minorHAnsi"/>
          <w:b/>
          <w:bCs/>
        </w:rPr>
        <w:t xml:space="preserve">TABLE </w:t>
      </w:r>
      <w:r w:rsidR="0073626E" w:rsidRPr="00925334">
        <w:rPr>
          <w:rFonts w:asciiTheme="minorHAnsi" w:eastAsia="Times New Roman" w:hAnsiTheme="minorHAnsi" w:cstheme="minorHAnsi"/>
          <w:b/>
          <w:bCs/>
        </w:rPr>
        <w:t>7</w:t>
      </w:r>
      <w:r w:rsidRPr="00925334">
        <w:rPr>
          <w:rFonts w:asciiTheme="minorHAnsi" w:eastAsia="Times New Roman" w:hAnsiTheme="minorHAnsi" w:cstheme="minorHAnsi"/>
          <w:b/>
          <w:bCs/>
        </w:rPr>
        <w:t>.</w:t>
      </w:r>
      <w:proofErr w:type="gramEnd"/>
      <w:r w:rsidRPr="00925334">
        <w:rPr>
          <w:rFonts w:asciiTheme="minorHAnsi" w:eastAsia="Times New Roman" w:hAnsiTheme="minorHAnsi" w:cstheme="minorHAnsi"/>
          <w:b/>
          <w:bCs/>
        </w:rPr>
        <w:t xml:space="preserve"> </w:t>
      </w:r>
      <w:proofErr w:type="gramStart"/>
      <w:r w:rsidRPr="00925334">
        <w:rPr>
          <w:rFonts w:asciiTheme="minorHAnsi" w:eastAsia="Times New Roman" w:hAnsiTheme="minorHAnsi" w:cstheme="minorHAnsi"/>
        </w:rPr>
        <w:t>Connections for pins to be connected to the current sensors.</w:t>
      </w:r>
      <w:proofErr w:type="gramEnd"/>
      <w:r w:rsidRPr="00925334">
        <w:rPr>
          <w:rFonts w:asciiTheme="minorHAnsi" w:eastAsia="Times New Roman" w:hAnsiTheme="minorHAnsi" w:cstheme="minorHAnsi"/>
        </w:rPr>
        <w:t xml:space="preserve"> </w:t>
      </w:r>
    </w:p>
    <w:p w:rsidR="005303B6" w:rsidRPr="00925334" w:rsidRDefault="00972699" w:rsidP="002078C2">
      <w:pPr>
        <w:jc w:val="center"/>
        <w:rPr>
          <w:rFonts w:asciiTheme="minorHAnsi" w:eastAsia="Times New Roman" w:hAnsiTheme="minorHAnsi" w:cstheme="minorHAnsi"/>
        </w:rPr>
      </w:pPr>
      <w:r w:rsidRPr="00925334">
        <w:rPr>
          <w:rFonts w:asciiTheme="minorHAnsi" w:hAnsiTheme="minorHAnsi" w:cstheme="minorHAnsi"/>
          <w:noProof/>
          <w:sz w:val="27"/>
          <w:szCs w:val="27"/>
        </w:rPr>
        <w:drawing>
          <wp:inline distT="0" distB="0" distL="0" distR="0" wp14:anchorId="0291876E" wp14:editId="24054215">
            <wp:extent cx="5247640" cy="3148965"/>
            <wp:effectExtent l="0" t="0" r="0" b="0"/>
            <wp:docPr id="27" name="Picture 27" descr="67wdgex9geSPw-U1SZSHzul-03sN87xBHoUEmPRadE449O20cv3fhQ548ejTEbuwj40_ulRQr4kmJnZy-eL-C8SOz-9h0sHFbqzn_30abNmQS0u2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67wdgex9geSPw-U1SZSHzul-03sN87xBHoUEmPRadE449O20cv3fhQ548ejTEbuwj40_ulRQr4kmJnZy-eL-C8SOz-9h0sHFbqzn_30abNmQS0u2fA"/>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247640" cy="3148965"/>
                    </a:xfrm>
                    <a:prstGeom prst="rect">
                      <a:avLst/>
                    </a:prstGeom>
                    <a:noFill/>
                    <a:ln>
                      <a:noFill/>
                    </a:ln>
                  </pic:spPr>
                </pic:pic>
              </a:graphicData>
            </a:graphic>
          </wp:inline>
        </w:drawing>
      </w:r>
    </w:p>
    <w:p w:rsidR="005303B6" w:rsidRPr="00925334" w:rsidRDefault="005303B6" w:rsidP="00874838">
      <w:pPr>
        <w:rPr>
          <w:rFonts w:asciiTheme="minorHAnsi" w:eastAsia="Times New Roman" w:hAnsiTheme="minorHAnsi" w:cstheme="minorHAnsi"/>
          <w:b/>
          <w:bCs/>
        </w:rPr>
      </w:pPr>
      <w:proofErr w:type="gramStart"/>
      <w:r w:rsidRPr="00925334">
        <w:rPr>
          <w:rFonts w:asciiTheme="minorHAnsi" w:eastAsia="Times New Roman" w:hAnsiTheme="minorHAnsi" w:cstheme="minorHAnsi"/>
          <w:b/>
          <w:bCs/>
        </w:rPr>
        <w:t xml:space="preserve">Figure </w:t>
      </w:r>
      <w:r w:rsidR="0073626E" w:rsidRPr="00925334">
        <w:rPr>
          <w:rFonts w:asciiTheme="minorHAnsi" w:eastAsia="Times New Roman" w:hAnsiTheme="minorHAnsi" w:cstheme="minorHAnsi"/>
          <w:b/>
          <w:bCs/>
        </w:rPr>
        <w:t>21</w:t>
      </w:r>
      <w:r w:rsidRPr="00925334">
        <w:rPr>
          <w:rFonts w:asciiTheme="minorHAnsi" w:eastAsia="Times New Roman" w:hAnsiTheme="minorHAnsi" w:cstheme="minorHAnsi"/>
          <w:b/>
          <w:bCs/>
        </w:rPr>
        <w:t>.</w:t>
      </w:r>
      <w:proofErr w:type="gramEnd"/>
      <w:r w:rsidRPr="00925334">
        <w:rPr>
          <w:rFonts w:asciiTheme="minorHAnsi" w:eastAsia="Times New Roman" w:hAnsiTheme="minorHAnsi" w:cstheme="minorHAnsi"/>
          <w:b/>
          <w:bCs/>
        </w:rPr>
        <w:t xml:space="preserve"> </w:t>
      </w:r>
      <w:r w:rsidRPr="00925334">
        <w:rPr>
          <w:rFonts w:asciiTheme="minorHAnsi" w:eastAsia="Times New Roman" w:hAnsiTheme="minorHAnsi" w:cstheme="minorHAnsi"/>
        </w:rPr>
        <w:t>Current filters before and after being soldered onto the breakout board.</w:t>
      </w:r>
    </w:p>
    <w:p w:rsidR="005303B6" w:rsidRPr="00925334" w:rsidRDefault="005303B6" w:rsidP="00874838">
      <w:pPr>
        <w:rPr>
          <w:rFonts w:asciiTheme="minorHAnsi" w:eastAsia="Times New Roman" w:hAnsiTheme="minorHAnsi" w:cstheme="minorHAnsi"/>
        </w:rPr>
      </w:pP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8. A main power switch for the solar panel should be installed by breaking the hot wire coming from the solar panel with a switch. This switch will be used to cut the power to the solar panel when there is not enough light out to provide any charge to the battery.</w:t>
      </w: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 xml:space="preserve">There should be a second switch placed on the 12V rail which will cut the power to everything after the </w:t>
      </w:r>
      <w:proofErr w:type="spellStart"/>
      <w:r w:rsidRPr="00925334">
        <w:rPr>
          <w:rFonts w:asciiTheme="minorHAnsi" w:eastAsia="Times New Roman" w:hAnsiTheme="minorHAnsi" w:cstheme="minorHAnsi"/>
        </w:rPr>
        <w:t>the</w:t>
      </w:r>
      <w:proofErr w:type="spellEnd"/>
      <w:r w:rsidRPr="00925334">
        <w:rPr>
          <w:rFonts w:asciiTheme="minorHAnsi" w:eastAsia="Times New Roman" w:hAnsiTheme="minorHAnsi" w:cstheme="minorHAnsi"/>
        </w:rPr>
        <w:t xml:space="preserve"> battery. This would be done by breaking the positive lead coming out of the battery going to the current regulator.</w:t>
      </w: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 xml:space="preserve">The final switch should be placed on the positive </w:t>
      </w:r>
      <w:proofErr w:type="spellStart"/>
      <w:r w:rsidRPr="00925334">
        <w:rPr>
          <w:rFonts w:asciiTheme="minorHAnsi" w:eastAsia="Times New Roman" w:hAnsiTheme="minorHAnsi" w:cstheme="minorHAnsi"/>
        </w:rPr>
        <w:t>lidar</w:t>
      </w:r>
      <w:proofErr w:type="spellEnd"/>
      <w:r w:rsidRPr="00925334">
        <w:rPr>
          <w:rFonts w:asciiTheme="minorHAnsi" w:eastAsia="Times New Roman" w:hAnsiTheme="minorHAnsi" w:cstheme="minorHAnsi"/>
        </w:rPr>
        <w:t xml:space="preserve"> sensor lead to cut the </w:t>
      </w:r>
      <w:proofErr w:type="spellStart"/>
      <w:r w:rsidRPr="00925334">
        <w:rPr>
          <w:rFonts w:asciiTheme="minorHAnsi" w:eastAsia="Times New Roman" w:hAnsiTheme="minorHAnsi" w:cstheme="minorHAnsi"/>
        </w:rPr>
        <w:t>lidar</w:t>
      </w:r>
      <w:proofErr w:type="spellEnd"/>
      <w:r w:rsidRPr="00925334">
        <w:rPr>
          <w:rFonts w:asciiTheme="minorHAnsi" w:eastAsia="Times New Roman" w:hAnsiTheme="minorHAnsi" w:cstheme="minorHAnsi"/>
        </w:rPr>
        <w:t xml:space="preserve"> off when not in use. </w:t>
      </w:r>
    </w:p>
    <w:p w:rsidR="005303B6" w:rsidRPr="00925334" w:rsidRDefault="005303B6" w:rsidP="00874838">
      <w:pPr>
        <w:rPr>
          <w:rFonts w:asciiTheme="minorHAnsi" w:eastAsia="Times New Roman" w:hAnsiTheme="minorHAnsi" w:cstheme="minorHAnsi"/>
        </w:rPr>
      </w:pPr>
    </w:p>
    <w:p w:rsidR="005303B6" w:rsidRPr="00925334" w:rsidRDefault="005303B6" w:rsidP="00874838">
      <w:pPr>
        <w:rPr>
          <w:rFonts w:asciiTheme="minorHAnsi" w:eastAsia="Times New Roman" w:hAnsiTheme="minorHAnsi" w:cstheme="minorHAnsi"/>
        </w:rPr>
      </w:pPr>
      <w:proofErr w:type="gramStart"/>
      <w:r w:rsidRPr="00925334">
        <w:rPr>
          <w:rFonts w:asciiTheme="minorHAnsi" w:eastAsia="Times New Roman" w:hAnsiTheme="minorHAnsi" w:cstheme="minorHAnsi"/>
        </w:rPr>
        <w:t>9 Double check</w:t>
      </w:r>
      <w:proofErr w:type="gramEnd"/>
      <w:r w:rsidRPr="00925334">
        <w:rPr>
          <w:rFonts w:asciiTheme="minorHAnsi" w:eastAsia="Times New Roman" w:hAnsiTheme="minorHAnsi" w:cstheme="minorHAnsi"/>
        </w:rPr>
        <w:t xml:space="preserve"> all connections then connect battery to input of analog sensor 2.</w:t>
      </w:r>
    </w:p>
    <w:p w:rsidR="005303B6" w:rsidRPr="00925334" w:rsidRDefault="005303B6" w:rsidP="00874838">
      <w:pPr>
        <w:rPr>
          <w:rFonts w:asciiTheme="minorHAnsi" w:eastAsia="Times New Roman" w:hAnsiTheme="minorHAnsi" w:cstheme="minorHAnsi"/>
        </w:rPr>
      </w:pPr>
    </w:p>
    <w:p w:rsidR="005303B6" w:rsidRPr="00925334" w:rsidRDefault="005303B6" w:rsidP="005303B6">
      <w:pPr>
        <w:pStyle w:val="Heading2"/>
        <w:rPr>
          <w:rFonts w:asciiTheme="minorHAnsi" w:hAnsiTheme="minorHAnsi" w:cstheme="minorHAnsi"/>
        </w:rPr>
      </w:pPr>
      <w:bookmarkStart w:id="44" w:name="_Toc323001011"/>
      <w:r w:rsidRPr="00925334">
        <w:rPr>
          <w:rFonts w:asciiTheme="minorHAnsi" w:hAnsiTheme="minorHAnsi" w:cstheme="minorHAnsi"/>
        </w:rPr>
        <w:t>Appendix D:  Mechanical Assembly and Construction</w:t>
      </w:r>
      <w:bookmarkEnd w:id="44"/>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 xml:space="preserve">This appendix outlines the steps necessary to build the rover structures.  </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1.  Cut the required lengths of aluminum 1” square, 0.125” thick pipe:  </w:t>
      </w:r>
    </w:p>
    <w:p w:rsidR="005303B6" w:rsidRPr="00925334" w:rsidRDefault="005303B6" w:rsidP="00874838">
      <w:pPr>
        <w:spacing w:line="240" w:lineRule="auto"/>
        <w:ind w:left="720"/>
        <w:rPr>
          <w:rFonts w:asciiTheme="minorHAnsi" w:eastAsia="Times New Roman" w:hAnsiTheme="minorHAnsi" w:cstheme="minorHAnsi"/>
        </w:rPr>
      </w:pPr>
      <w:r w:rsidRPr="00925334">
        <w:rPr>
          <w:rFonts w:asciiTheme="minorHAnsi" w:eastAsia="Times New Roman" w:hAnsiTheme="minorHAnsi" w:cstheme="minorHAnsi"/>
        </w:rPr>
        <w:t>8x 3” lengths</w:t>
      </w:r>
    </w:p>
    <w:p w:rsidR="005303B6" w:rsidRPr="00925334" w:rsidRDefault="005303B6" w:rsidP="00874838">
      <w:pPr>
        <w:ind w:left="720"/>
        <w:rPr>
          <w:rFonts w:asciiTheme="minorHAnsi" w:eastAsia="Times New Roman" w:hAnsiTheme="minorHAnsi" w:cstheme="minorHAnsi"/>
        </w:rPr>
      </w:pPr>
      <w:r w:rsidRPr="00925334">
        <w:rPr>
          <w:rFonts w:asciiTheme="minorHAnsi" w:eastAsia="Times New Roman" w:hAnsiTheme="minorHAnsi" w:cstheme="minorHAnsi"/>
        </w:rPr>
        <w:t>2x 5” lengths</w:t>
      </w:r>
    </w:p>
    <w:p w:rsidR="005303B6" w:rsidRPr="00925334" w:rsidRDefault="005303B6" w:rsidP="00874838">
      <w:pPr>
        <w:ind w:left="720"/>
        <w:rPr>
          <w:rFonts w:asciiTheme="minorHAnsi" w:eastAsia="Times New Roman" w:hAnsiTheme="minorHAnsi" w:cstheme="minorHAnsi"/>
        </w:rPr>
      </w:pPr>
      <w:r w:rsidRPr="00925334">
        <w:rPr>
          <w:rFonts w:asciiTheme="minorHAnsi" w:eastAsia="Times New Roman" w:hAnsiTheme="minorHAnsi" w:cstheme="minorHAnsi"/>
        </w:rPr>
        <w:t>2x 9” lengths</w:t>
      </w:r>
    </w:p>
    <w:p w:rsidR="005303B6" w:rsidRPr="00925334" w:rsidRDefault="005303B6" w:rsidP="00874838">
      <w:pPr>
        <w:ind w:left="720"/>
        <w:rPr>
          <w:rFonts w:asciiTheme="minorHAnsi" w:eastAsia="Times New Roman" w:hAnsiTheme="minorHAnsi" w:cstheme="minorHAnsi"/>
        </w:rPr>
      </w:pPr>
      <w:r w:rsidRPr="00925334">
        <w:rPr>
          <w:rFonts w:asciiTheme="minorHAnsi" w:eastAsia="Times New Roman" w:hAnsiTheme="minorHAnsi" w:cstheme="minorHAnsi"/>
        </w:rPr>
        <w:t>4x 12” lengths</w:t>
      </w:r>
    </w:p>
    <w:p w:rsidR="005303B6" w:rsidRPr="00925334" w:rsidRDefault="00972699" w:rsidP="002078C2">
      <w:pPr>
        <w:jc w:val="center"/>
        <w:rPr>
          <w:rFonts w:asciiTheme="minorHAnsi" w:eastAsia="Times New Roman" w:hAnsiTheme="minorHAnsi" w:cstheme="minorHAnsi"/>
        </w:rPr>
      </w:pPr>
      <w:r w:rsidRPr="00925334">
        <w:rPr>
          <w:rFonts w:asciiTheme="minorHAnsi" w:hAnsiTheme="minorHAnsi" w:cstheme="minorHAnsi"/>
          <w:noProof/>
          <w:sz w:val="27"/>
          <w:szCs w:val="27"/>
        </w:rPr>
        <w:drawing>
          <wp:inline distT="0" distB="0" distL="0" distR="0" wp14:anchorId="78C4DF2B" wp14:editId="33B266AA">
            <wp:extent cx="3943985" cy="1399540"/>
            <wp:effectExtent l="0" t="0" r="0" b="0"/>
            <wp:docPr id="28" name="Picture 28" descr="d8lNl0K-KHnw9oTG6smAUofovjwa5_tdt3l5SCCp8XYAO0g_R10h_tvmoeNABuRDMeKmed-KBj6uI4JX6tl2Jt8pDrCCi9MRZ4QH42fDx3d83Z-9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8lNl0K-KHnw9oTG6smAUofovjwa5_tdt3l5SCCp8XYAO0g_R10h_tvmoeNABuRDMeKmed-KBj6uI4JX6tl2Jt8pDrCCi9MRZ4QH42fDx3d83Z-98Q"/>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943985" cy="1399540"/>
                    </a:xfrm>
                    <a:prstGeom prst="rect">
                      <a:avLst/>
                    </a:prstGeom>
                    <a:noFill/>
                    <a:ln>
                      <a:noFill/>
                    </a:ln>
                  </pic:spPr>
                </pic:pic>
              </a:graphicData>
            </a:graphic>
          </wp:inline>
        </w:drawing>
      </w:r>
    </w:p>
    <w:p w:rsidR="005303B6" w:rsidRPr="00925334" w:rsidRDefault="005303B6" w:rsidP="00874838">
      <w:pPr>
        <w:rPr>
          <w:rFonts w:asciiTheme="minorHAnsi" w:eastAsia="Times New Roman" w:hAnsiTheme="minorHAnsi" w:cstheme="minorHAnsi"/>
          <w:b/>
          <w:bCs/>
        </w:rPr>
      </w:pPr>
      <w:proofErr w:type="gramStart"/>
      <w:r w:rsidRPr="00925334">
        <w:rPr>
          <w:rFonts w:asciiTheme="minorHAnsi" w:eastAsia="Times New Roman" w:hAnsiTheme="minorHAnsi" w:cstheme="minorHAnsi"/>
          <w:b/>
          <w:bCs/>
        </w:rPr>
        <w:t xml:space="preserve">Figure </w:t>
      </w:r>
      <w:r w:rsidR="0073626E" w:rsidRPr="00925334">
        <w:rPr>
          <w:rFonts w:asciiTheme="minorHAnsi" w:eastAsia="Times New Roman" w:hAnsiTheme="minorHAnsi" w:cstheme="minorHAnsi"/>
          <w:b/>
          <w:bCs/>
        </w:rPr>
        <w:t>22</w:t>
      </w:r>
      <w:r w:rsidRPr="00925334">
        <w:rPr>
          <w:rFonts w:asciiTheme="minorHAnsi" w:eastAsia="Times New Roman" w:hAnsiTheme="minorHAnsi" w:cstheme="minorHAnsi"/>
          <w:b/>
          <w:bCs/>
        </w:rPr>
        <w:t>.</w:t>
      </w:r>
      <w:proofErr w:type="gramEnd"/>
      <w:r w:rsidRPr="00925334">
        <w:rPr>
          <w:rFonts w:asciiTheme="minorHAnsi" w:eastAsia="Times New Roman" w:hAnsiTheme="minorHAnsi" w:cstheme="minorHAnsi"/>
          <w:b/>
          <w:bCs/>
        </w:rPr>
        <w:t xml:space="preserve"> </w:t>
      </w:r>
      <w:proofErr w:type="gramStart"/>
      <w:r w:rsidRPr="00925334">
        <w:rPr>
          <w:rFonts w:asciiTheme="minorHAnsi" w:eastAsia="Times New Roman" w:hAnsiTheme="minorHAnsi" w:cstheme="minorHAnsi"/>
        </w:rPr>
        <w:t>Aluminum tubing after being cut for the rover.</w:t>
      </w:r>
      <w:proofErr w:type="gramEnd"/>
    </w:p>
    <w:p w:rsidR="002078C2" w:rsidRPr="00925334" w:rsidRDefault="002078C2" w:rsidP="00874838">
      <w:pPr>
        <w:spacing w:line="240" w:lineRule="auto"/>
        <w:rPr>
          <w:rFonts w:asciiTheme="minorHAnsi" w:eastAsia="Times New Roman" w:hAnsiTheme="minorHAnsi" w:cstheme="minorHAnsi"/>
        </w:rPr>
      </w:pPr>
    </w:p>
    <w:p w:rsidR="005303B6" w:rsidRPr="00925334" w:rsidRDefault="005303B6" w:rsidP="00874838">
      <w:pPr>
        <w:spacing w:line="240" w:lineRule="auto"/>
        <w:rPr>
          <w:rFonts w:asciiTheme="minorHAnsi" w:eastAsia="Times New Roman" w:hAnsiTheme="minorHAnsi" w:cstheme="minorHAnsi"/>
        </w:rPr>
      </w:pPr>
      <w:proofErr w:type="gramStart"/>
      <w:r w:rsidRPr="00925334">
        <w:rPr>
          <w:rFonts w:asciiTheme="minorHAnsi" w:eastAsia="Times New Roman" w:hAnsiTheme="minorHAnsi" w:cstheme="minorHAnsi"/>
        </w:rPr>
        <w:t>2.  Cut</w:t>
      </w:r>
      <w:proofErr w:type="gramEnd"/>
      <w:r w:rsidRPr="00925334">
        <w:rPr>
          <w:rFonts w:asciiTheme="minorHAnsi" w:eastAsia="Times New Roman" w:hAnsiTheme="minorHAnsi" w:cstheme="minorHAnsi"/>
        </w:rPr>
        <w:t xml:space="preserve"> the required lengths of aluminum 1”x1.5” rectangular, 0.125” thick pipe:  </w:t>
      </w:r>
    </w:p>
    <w:p w:rsidR="005303B6" w:rsidRPr="00925334" w:rsidRDefault="005303B6" w:rsidP="00874838">
      <w:pPr>
        <w:spacing w:line="240" w:lineRule="auto"/>
        <w:ind w:left="720"/>
        <w:rPr>
          <w:rFonts w:asciiTheme="minorHAnsi" w:eastAsia="Times New Roman" w:hAnsiTheme="minorHAnsi" w:cstheme="minorHAnsi"/>
        </w:rPr>
      </w:pPr>
      <w:r w:rsidRPr="00925334">
        <w:rPr>
          <w:rFonts w:asciiTheme="minorHAnsi" w:eastAsia="Times New Roman" w:hAnsiTheme="minorHAnsi" w:cstheme="minorHAnsi"/>
        </w:rPr>
        <w:t>6x 2” lengths</w:t>
      </w:r>
    </w:p>
    <w:p w:rsidR="002078C2" w:rsidRPr="00925334" w:rsidRDefault="002078C2" w:rsidP="00874838">
      <w:pPr>
        <w:spacing w:line="240" w:lineRule="auto"/>
        <w:ind w:left="720"/>
        <w:rPr>
          <w:rFonts w:asciiTheme="minorHAnsi" w:eastAsia="Times New Roman" w:hAnsiTheme="minorHAnsi" w:cstheme="minorHAnsi"/>
        </w:rPr>
      </w:pP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 xml:space="preserve">3.  Cut the required lengths of the 0.25” aluminum plate </w:t>
      </w:r>
    </w:p>
    <w:p w:rsidR="005303B6" w:rsidRPr="00925334" w:rsidRDefault="005303B6" w:rsidP="00874838">
      <w:pPr>
        <w:spacing w:line="240" w:lineRule="auto"/>
        <w:ind w:firstLine="720"/>
        <w:rPr>
          <w:rFonts w:asciiTheme="minorHAnsi" w:eastAsia="Times New Roman" w:hAnsiTheme="minorHAnsi" w:cstheme="minorHAnsi"/>
        </w:rPr>
      </w:pPr>
      <w:r w:rsidRPr="00925334">
        <w:rPr>
          <w:rFonts w:asciiTheme="minorHAnsi" w:eastAsia="Times New Roman" w:hAnsiTheme="minorHAnsi" w:cstheme="minorHAnsi"/>
        </w:rPr>
        <w:t>4 x 2”x12” inch pieces (or order similar pieces)</w:t>
      </w:r>
    </w:p>
    <w:p w:rsidR="005303B6" w:rsidRPr="00925334" w:rsidRDefault="005303B6" w:rsidP="00874838">
      <w:pPr>
        <w:spacing w:line="240" w:lineRule="auto"/>
        <w:ind w:firstLine="720"/>
        <w:rPr>
          <w:rFonts w:asciiTheme="minorHAnsi" w:eastAsia="Times New Roman" w:hAnsiTheme="minorHAnsi" w:cstheme="minorHAnsi"/>
        </w:rPr>
      </w:pPr>
      <w:r w:rsidRPr="00925334">
        <w:rPr>
          <w:rFonts w:asciiTheme="minorHAnsi" w:eastAsia="Times New Roman" w:hAnsiTheme="minorHAnsi" w:cstheme="minorHAnsi"/>
        </w:rPr>
        <w:t>2 x 1”x25” inch pieces (or order similar pieces)</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3.  Cut the required lengths of aluminum 0.75” angle aluminum (0.125” thick)</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ab/>
        <w:t>2 x 16” lengths</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ab/>
        <w:t>2 x 12” lengths</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ab/>
        <w:t>4 x 16” lengths</w:t>
      </w: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ab/>
        <w:t>2 x 25” lengths</w:t>
      </w:r>
    </w:p>
    <w:p w:rsidR="005303B6" w:rsidRPr="00925334" w:rsidRDefault="005303B6" w:rsidP="00874838">
      <w:pPr>
        <w:spacing w:line="240" w:lineRule="auto"/>
        <w:ind w:firstLine="720"/>
        <w:rPr>
          <w:rFonts w:asciiTheme="minorHAnsi" w:eastAsia="Times New Roman" w:hAnsiTheme="minorHAnsi" w:cstheme="minorHAnsi"/>
        </w:rPr>
      </w:pPr>
      <w:r w:rsidRPr="00925334">
        <w:rPr>
          <w:rFonts w:asciiTheme="minorHAnsi" w:eastAsia="Times New Roman" w:hAnsiTheme="minorHAnsi" w:cstheme="minorHAnsi"/>
        </w:rPr>
        <w:t>2 x 32” lengths</w:t>
      </w:r>
    </w:p>
    <w:p w:rsidR="005303B6" w:rsidRPr="00925334" w:rsidRDefault="005303B6" w:rsidP="00874838">
      <w:pPr>
        <w:spacing w:line="240" w:lineRule="auto"/>
        <w:ind w:firstLine="720"/>
        <w:rPr>
          <w:rFonts w:asciiTheme="minorHAnsi" w:eastAsia="Times New Roman" w:hAnsiTheme="minorHAnsi" w:cstheme="minorHAnsi"/>
        </w:rPr>
      </w:pPr>
    </w:p>
    <w:p w:rsidR="005303B6" w:rsidRPr="00925334" w:rsidRDefault="005303B6" w:rsidP="00874838">
      <w:pPr>
        <w:spacing w:line="240" w:lineRule="auto"/>
        <w:rPr>
          <w:rFonts w:asciiTheme="minorHAnsi" w:eastAsia="Times New Roman" w:hAnsiTheme="minorHAnsi" w:cstheme="minorHAnsi"/>
        </w:rPr>
      </w:pPr>
      <w:r w:rsidRPr="00925334">
        <w:rPr>
          <w:rFonts w:asciiTheme="minorHAnsi" w:eastAsia="Times New Roman" w:hAnsiTheme="minorHAnsi" w:cstheme="minorHAnsi"/>
        </w:rPr>
        <w:t>3.  Cut the required lengths of aluminum 1” angle aluminum (0.125” thick)</w:t>
      </w: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ab/>
        <w:t>2 x 16” lengths</w:t>
      </w:r>
    </w:p>
    <w:p w:rsidR="005303B6" w:rsidRPr="00925334" w:rsidRDefault="005303B6" w:rsidP="00874838">
      <w:pPr>
        <w:rPr>
          <w:rFonts w:asciiTheme="minorHAnsi" w:eastAsia="Times New Roman" w:hAnsiTheme="minorHAnsi" w:cstheme="minorHAnsi"/>
        </w:rPr>
      </w:pP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 xml:space="preserve">4.  Cut the required sizes of </w:t>
      </w:r>
      <w:proofErr w:type="spellStart"/>
      <w:r w:rsidRPr="00925334">
        <w:rPr>
          <w:rFonts w:asciiTheme="minorHAnsi" w:eastAsia="Times New Roman" w:hAnsiTheme="minorHAnsi" w:cstheme="minorHAnsi"/>
        </w:rPr>
        <w:t>lexan</w:t>
      </w:r>
      <w:proofErr w:type="spellEnd"/>
      <w:r w:rsidRPr="00925334">
        <w:rPr>
          <w:rFonts w:asciiTheme="minorHAnsi" w:eastAsia="Times New Roman" w:hAnsiTheme="minorHAnsi" w:cstheme="minorHAnsi"/>
        </w:rPr>
        <w:t xml:space="preserve"> sheets</w:t>
      </w: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ab/>
        <w:t>1 x 16”x12”</w:t>
      </w: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ab/>
        <w:t>2 x 16”x6”</w:t>
      </w: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ab/>
        <w:t>2 x 12”6”</w:t>
      </w:r>
    </w:p>
    <w:p w:rsidR="005303B6" w:rsidRPr="00925334" w:rsidRDefault="005303B6" w:rsidP="00874838">
      <w:pPr>
        <w:rPr>
          <w:rFonts w:asciiTheme="minorHAnsi" w:eastAsia="Times New Roman" w:hAnsiTheme="minorHAnsi" w:cstheme="minorHAnsi"/>
        </w:rPr>
      </w:pP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5.  Assemble body case and solar panel support</w:t>
      </w: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ab/>
        <w:t>Assemble the solar power. Build a rectangle using the 25” and 32”. The 1”x25” sheets should be spaced by a 16” gap which is centered respective to the 32” angle aluminum.</w:t>
      </w:r>
    </w:p>
    <w:p w:rsidR="005303B6" w:rsidRPr="00925334" w:rsidRDefault="00972699" w:rsidP="00F46A3A">
      <w:pPr>
        <w:jc w:val="center"/>
        <w:rPr>
          <w:rFonts w:asciiTheme="minorHAnsi" w:eastAsia="Times New Roman" w:hAnsiTheme="minorHAnsi" w:cstheme="minorHAnsi"/>
        </w:rPr>
      </w:pPr>
      <w:r w:rsidRPr="00925334">
        <w:rPr>
          <w:rFonts w:asciiTheme="minorHAnsi" w:hAnsiTheme="minorHAnsi" w:cstheme="minorHAnsi"/>
          <w:noProof/>
          <w:sz w:val="27"/>
          <w:szCs w:val="27"/>
        </w:rPr>
        <w:lastRenderedPageBreak/>
        <w:drawing>
          <wp:inline distT="0" distB="0" distL="0" distR="0" wp14:anchorId="5E194CEA" wp14:editId="0BA89FF4">
            <wp:extent cx="3212465" cy="2409190"/>
            <wp:effectExtent l="0" t="0" r="6985" b="0"/>
            <wp:docPr id="29" name="Picture 29" descr="hY475wM8Iea968WOiIi2SqAgriDZAwsHFNbMhlcCsI39bruJU4n7PHi83sP56L78RfKBUS8qGTFHJ21VM2McmPpPBfLPTpPKE-oaNi_6fDxrUzY9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Y475wM8Iea968WOiIi2SqAgriDZAwsHFNbMhlcCsI39bruJU4n7PHi83sP56L78RfKBUS8qGTFHJ21VM2McmPpPBfLPTpPKE-oaNi_6fDxrUzY9kA"/>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3212465" cy="2409190"/>
                    </a:xfrm>
                    <a:prstGeom prst="rect">
                      <a:avLst/>
                    </a:prstGeom>
                    <a:noFill/>
                    <a:ln>
                      <a:noFill/>
                    </a:ln>
                  </pic:spPr>
                </pic:pic>
              </a:graphicData>
            </a:graphic>
          </wp:inline>
        </w:drawing>
      </w:r>
    </w:p>
    <w:p w:rsidR="005303B6" w:rsidRPr="00925334" w:rsidRDefault="005303B6" w:rsidP="00874838">
      <w:pPr>
        <w:rPr>
          <w:rFonts w:asciiTheme="minorHAnsi" w:eastAsia="Times New Roman" w:hAnsiTheme="minorHAnsi" w:cstheme="minorHAnsi"/>
          <w:b/>
          <w:bCs/>
        </w:rPr>
      </w:pPr>
      <w:proofErr w:type="gramStart"/>
      <w:r w:rsidRPr="00925334">
        <w:rPr>
          <w:rFonts w:asciiTheme="minorHAnsi" w:eastAsia="Times New Roman" w:hAnsiTheme="minorHAnsi" w:cstheme="minorHAnsi"/>
          <w:b/>
          <w:bCs/>
        </w:rPr>
        <w:t xml:space="preserve">Figure </w:t>
      </w:r>
      <w:r w:rsidR="0073626E" w:rsidRPr="00925334">
        <w:rPr>
          <w:rFonts w:asciiTheme="minorHAnsi" w:eastAsia="Times New Roman" w:hAnsiTheme="minorHAnsi" w:cstheme="minorHAnsi"/>
          <w:b/>
          <w:bCs/>
        </w:rPr>
        <w:t>23</w:t>
      </w:r>
      <w:r w:rsidRPr="00925334">
        <w:rPr>
          <w:rFonts w:asciiTheme="minorHAnsi" w:eastAsia="Times New Roman" w:hAnsiTheme="minorHAnsi" w:cstheme="minorHAnsi"/>
          <w:b/>
          <w:bCs/>
        </w:rPr>
        <w:t>.</w:t>
      </w:r>
      <w:proofErr w:type="gramEnd"/>
      <w:r w:rsidRPr="00925334">
        <w:rPr>
          <w:rFonts w:asciiTheme="minorHAnsi" w:eastAsia="Times New Roman" w:hAnsiTheme="minorHAnsi" w:cstheme="minorHAnsi"/>
          <w:b/>
          <w:bCs/>
        </w:rPr>
        <w:t xml:space="preserve"> </w:t>
      </w:r>
      <w:r w:rsidRPr="00925334">
        <w:rPr>
          <w:rFonts w:asciiTheme="minorHAnsi" w:eastAsia="Times New Roman" w:hAnsiTheme="minorHAnsi" w:cstheme="minorHAnsi"/>
        </w:rPr>
        <w:t>Constructed frame for the solar panel.</w:t>
      </w: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ab/>
        <w:t>Construct the aluminum box using the 16” and 12” angle aluminum as a base and the 6” angle aluminum as the walls.</w:t>
      </w:r>
    </w:p>
    <w:p w:rsidR="005303B6" w:rsidRPr="00925334" w:rsidRDefault="005303B6" w:rsidP="00874838">
      <w:pPr>
        <w:rPr>
          <w:rFonts w:asciiTheme="minorHAnsi" w:eastAsia="Times New Roman" w:hAnsiTheme="minorHAnsi" w:cstheme="minorHAnsi"/>
        </w:rPr>
      </w:pPr>
    </w:p>
    <w:p w:rsidR="005303B6" w:rsidRPr="00925334" w:rsidRDefault="005303B6" w:rsidP="00874838">
      <w:pPr>
        <w:rPr>
          <w:rFonts w:asciiTheme="minorHAnsi" w:eastAsia="Times New Roman" w:hAnsiTheme="minorHAnsi" w:cstheme="minorHAnsi"/>
          <w:b/>
          <w:bCs/>
        </w:rPr>
      </w:pPr>
      <w:proofErr w:type="gramStart"/>
      <w:r w:rsidRPr="00925334">
        <w:rPr>
          <w:rFonts w:asciiTheme="minorHAnsi" w:eastAsia="Times New Roman" w:hAnsiTheme="minorHAnsi" w:cstheme="minorHAnsi"/>
          <w:b/>
          <w:bCs/>
        </w:rPr>
        <w:t xml:space="preserve">Figure </w:t>
      </w:r>
      <w:r w:rsidR="0073626E" w:rsidRPr="00925334">
        <w:rPr>
          <w:rFonts w:asciiTheme="minorHAnsi" w:eastAsia="Times New Roman" w:hAnsiTheme="minorHAnsi" w:cstheme="minorHAnsi"/>
          <w:b/>
          <w:bCs/>
        </w:rPr>
        <w:t>24</w:t>
      </w:r>
      <w:r w:rsidRPr="00925334">
        <w:rPr>
          <w:rFonts w:asciiTheme="minorHAnsi" w:eastAsia="Times New Roman" w:hAnsiTheme="minorHAnsi" w:cstheme="minorHAnsi"/>
          <w:b/>
          <w:bCs/>
        </w:rPr>
        <w:t>.</w:t>
      </w:r>
      <w:proofErr w:type="gramEnd"/>
      <w:r w:rsidRPr="00925334">
        <w:rPr>
          <w:rFonts w:asciiTheme="minorHAnsi" w:eastAsia="Times New Roman" w:hAnsiTheme="minorHAnsi" w:cstheme="minorHAnsi"/>
          <w:b/>
          <w:bCs/>
        </w:rPr>
        <w:t xml:space="preserve"> </w:t>
      </w:r>
      <w:r w:rsidRPr="00925334">
        <w:rPr>
          <w:rFonts w:asciiTheme="minorHAnsi" w:eastAsia="Times New Roman" w:hAnsiTheme="minorHAnsi" w:cstheme="minorHAnsi"/>
        </w:rPr>
        <w:t xml:space="preserve"> Structure for the center of the body</w:t>
      </w:r>
    </w:p>
    <w:p w:rsidR="005303B6" w:rsidRPr="00925334" w:rsidRDefault="005303B6" w:rsidP="00874838">
      <w:pPr>
        <w:rPr>
          <w:rFonts w:asciiTheme="minorHAnsi" w:eastAsia="Times New Roman" w:hAnsiTheme="minorHAnsi" w:cstheme="minorHAnsi"/>
        </w:rPr>
      </w:pP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ab/>
        <w:t xml:space="preserve">Screw the </w:t>
      </w:r>
      <w:proofErr w:type="spellStart"/>
      <w:r w:rsidRPr="00925334">
        <w:rPr>
          <w:rFonts w:asciiTheme="minorHAnsi" w:eastAsia="Times New Roman" w:hAnsiTheme="minorHAnsi" w:cstheme="minorHAnsi"/>
        </w:rPr>
        <w:t>lexan</w:t>
      </w:r>
      <w:proofErr w:type="spellEnd"/>
      <w:r w:rsidRPr="00925334">
        <w:rPr>
          <w:rFonts w:asciiTheme="minorHAnsi" w:eastAsia="Times New Roman" w:hAnsiTheme="minorHAnsi" w:cstheme="minorHAnsi"/>
        </w:rPr>
        <w:t xml:space="preserve"> sheets into place.</w:t>
      </w:r>
    </w:p>
    <w:p w:rsidR="005303B6" w:rsidRPr="00925334" w:rsidRDefault="00972699" w:rsidP="00F46A3A">
      <w:pPr>
        <w:jc w:val="center"/>
        <w:rPr>
          <w:rFonts w:asciiTheme="minorHAnsi" w:eastAsia="Times New Roman" w:hAnsiTheme="minorHAnsi" w:cstheme="minorHAnsi"/>
        </w:rPr>
      </w:pPr>
      <w:r w:rsidRPr="00925334">
        <w:rPr>
          <w:rFonts w:asciiTheme="minorHAnsi" w:hAnsiTheme="minorHAnsi" w:cstheme="minorHAnsi"/>
          <w:noProof/>
          <w:sz w:val="27"/>
          <w:szCs w:val="27"/>
        </w:rPr>
        <w:drawing>
          <wp:inline distT="0" distB="0" distL="0" distR="0" wp14:anchorId="5F0CF92E" wp14:editId="0FC033A1">
            <wp:extent cx="4070985" cy="3045460"/>
            <wp:effectExtent l="0" t="0" r="5715" b="2540"/>
            <wp:docPr id="30" name="Picture 30" descr="KtF9Yh-vf-KbN0MT7aCqX32i3dRdbU6Q3-kjwxTAtpomdujxCFoGsQ6hp86EzvrveplHFxs_pCje5TfFUe0uoT3b6vV04Hwhln0ATl5jBXaJ-ks5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KtF9Yh-vf-KbN0MT7aCqX32i3dRdbU6Q3-kjwxTAtpomdujxCFoGsQ6hp86EzvrveplHFxs_pCje5TfFUe0uoT3b6vV04Hwhln0ATl5jBXaJ-ks59w"/>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4070985" cy="3045460"/>
                    </a:xfrm>
                    <a:prstGeom prst="rect">
                      <a:avLst/>
                    </a:prstGeom>
                    <a:noFill/>
                    <a:ln>
                      <a:noFill/>
                    </a:ln>
                  </pic:spPr>
                </pic:pic>
              </a:graphicData>
            </a:graphic>
          </wp:inline>
        </w:drawing>
      </w:r>
    </w:p>
    <w:p w:rsidR="005303B6" w:rsidRPr="00925334" w:rsidRDefault="005303B6" w:rsidP="00874838">
      <w:pPr>
        <w:rPr>
          <w:rFonts w:asciiTheme="minorHAnsi" w:eastAsia="Times New Roman" w:hAnsiTheme="minorHAnsi" w:cstheme="minorHAnsi"/>
          <w:b/>
          <w:bCs/>
        </w:rPr>
      </w:pPr>
      <w:proofErr w:type="gramStart"/>
      <w:r w:rsidRPr="00925334">
        <w:rPr>
          <w:rFonts w:asciiTheme="minorHAnsi" w:eastAsia="Times New Roman" w:hAnsiTheme="minorHAnsi" w:cstheme="minorHAnsi"/>
          <w:b/>
          <w:bCs/>
        </w:rPr>
        <w:t xml:space="preserve">Figure </w:t>
      </w:r>
      <w:r w:rsidR="0073626E" w:rsidRPr="00925334">
        <w:rPr>
          <w:rFonts w:asciiTheme="minorHAnsi" w:eastAsia="Times New Roman" w:hAnsiTheme="minorHAnsi" w:cstheme="minorHAnsi"/>
          <w:b/>
          <w:bCs/>
        </w:rPr>
        <w:t>25</w:t>
      </w:r>
      <w:r w:rsidRPr="00925334">
        <w:rPr>
          <w:rFonts w:asciiTheme="minorHAnsi" w:eastAsia="Times New Roman" w:hAnsiTheme="minorHAnsi" w:cstheme="minorHAnsi"/>
          <w:b/>
          <w:bCs/>
        </w:rPr>
        <w:t>.</w:t>
      </w:r>
      <w:proofErr w:type="gramEnd"/>
      <w:r w:rsidRPr="00925334">
        <w:rPr>
          <w:rFonts w:asciiTheme="minorHAnsi" w:eastAsia="Times New Roman" w:hAnsiTheme="minorHAnsi" w:cstheme="minorHAnsi"/>
          <w:b/>
          <w:bCs/>
        </w:rPr>
        <w:t xml:space="preserve"> </w:t>
      </w:r>
      <w:r w:rsidRPr="00925334">
        <w:rPr>
          <w:rFonts w:asciiTheme="minorHAnsi" w:eastAsia="Times New Roman" w:hAnsiTheme="minorHAnsi" w:cstheme="minorHAnsi"/>
        </w:rPr>
        <w:t xml:space="preserve"> </w:t>
      </w:r>
      <w:proofErr w:type="gramStart"/>
      <w:r w:rsidRPr="00925334">
        <w:rPr>
          <w:rFonts w:asciiTheme="minorHAnsi" w:eastAsia="Times New Roman" w:hAnsiTheme="minorHAnsi" w:cstheme="minorHAnsi"/>
        </w:rPr>
        <w:t>Structure for robot.</w:t>
      </w:r>
      <w:proofErr w:type="gramEnd"/>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ab/>
        <w:t>Screw the 1” angle aluminum to complete the top of the body frame. The 6” legs should fit into the right angle of the 16” piece. This will provide a flat platform for the 1”x25” pieces to be bolted to. This will allow the solar panel to be mounted securely adding structural strength.</w:t>
      </w:r>
    </w:p>
    <w:p w:rsidR="005303B6" w:rsidRPr="00925334" w:rsidRDefault="00972699" w:rsidP="00F46A3A">
      <w:pPr>
        <w:jc w:val="center"/>
        <w:rPr>
          <w:rFonts w:asciiTheme="minorHAnsi" w:eastAsia="Times New Roman" w:hAnsiTheme="minorHAnsi" w:cstheme="minorHAnsi"/>
        </w:rPr>
      </w:pPr>
      <w:r w:rsidRPr="00925334">
        <w:rPr>
          <w:rFonts w:asciiTheme="minorHAnsi" w:hAnsiTheme="minorHAnsi" w:cstheme="minorHAnsi"/>
          <w:noProof/>
          <w:sz w:val="27"/>
          <w:szCs w:val="27"/>
        </w:rPr>
        <w:lastRenderedPageBreak/>
        <w:drawing>
          <wp:inline distT="0" distB="0" distL="0" distR="0" wp14:anchorId="5B8959C4" wp14:editId="3F458979">
            <wp:extent cx="4317365" cy="3244215"/>
            <wp:effectExtent l="0" t="0" r="6985" b="0"/>
            <wp:docPr id="31" name="Picture 31" descr="zWx37V4ZkvnZ7Uq_iJlfGnN0Oc3-PUhHmydnfB73SXlrobka-GsbxHPkeaqNofSgV2cFWcDaV5UF-svs4pkjRO4wi6J7njchAbZDKnvOchdT264m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zWx37V4ZkvnZ7Uq_iJlfGnN0Oc3-PUhHmydnfB73SXlrobka-GsbxHPkeaqNofSgV2cFWcDaV5UF-svs4pkjRO4wi6J7njchAbZDKnvOchdT264mlA"/>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317365" cy="3244215"/>
                    </a:xfrm>
                    <a:prstGeom prst="rect">
                      <a:avLst/>
                    </a:prstGeom>
                    <a:noFill/>
                    <a:ln>
                      <a:noFill/>
                    </a:ln>
                  </pic:spPr>
                </pic:pic>
              </a:graphicData>
            </a:graphic>
          </wp:inline>
        </w:drawing>
      </w:r>
    </w:p>
    <w:p w:rsidR="005303B6" w:rsidRPr="00925334" w:rsidRDefault="005303B6" w:rsidP="00874838">
      <w:pPr>
        <w:rPr>
          <w:rFonts w:asciiTheme="minorHAnsi" w:eastAsia="Times New Roman" w:hAnsiTheme="minorHAnsi" w:cstheme="minorHAnsi"/>
          <w:b/>
          <w:bCs/>
        </w:rPr>
      </w:pPr>
      <w:proofErr w:type="gramStart"/>
      <w:r w:rsidRPr="00925334">
        <w:rPr>
          <w:rFonts w:asciiTheme="minorHAnsi" w:eastAsia="Times New Roman" w:hAnsiTheme="minorHAnsi" w:cstheme="minorHAnsi"/>
          <w:b/>
          <w:bCs/>
        </w:rPr>
        <w:t xml:space="preserve">Figure </w:t>
      </w:r>
      <w:r w:rsidR="0073626E" w:rsidRPr="00925334">
        <w:rPr>
          <w:rFonts w:asciiTheme="minorHAnsi" w:eastAsia="Times New Roman" w:hAnsiTheme="minorHAnsi" w:cstheme="minorHAnsi"/>
          <w:b/>
          <w:bCs/>
        </w:rPr>
        <w:t>26</w:t>
      </w:r>
      <w:r w:rsidRPr="00925334">
        <w:rPr>
          <w:rFonts w:asciiTheme="minorHAnsi" w:eastAsia="Times New Roman" w:hAnsiTheme="minorHAnsi" w:cstheme="minorHAnsi"/>
          <w:b/>
          <w:bCs/>
        </w:rPr>
        <w:t>.</w:t>
      </w:r>
      <w:proofErr w:type="gramEnd"/>
      <w:r w:rsidRPr="00925334">
        <w:rPr>
          <w:rFonts w:asciiTheme="minorHAnsi" w:eastAsia="Times New Roman" w:hAnsiTheme="minorHAnsi" w:cstheme="minorHAnsi"/>
          <w:b/>
          <w:bCs/>
        </w:rPr>
        <w:t xml:space="preserve"> </w:t>
      </w:r>
      <w:r w:rsidRPr="00925334">
        <w:rPr>
          <w:rFonts w:asciiTheme="minorHAnsi" w:eastAsia="Times New Roman" w:hAnsiTheme="minorHAnsi" w:cstheme="minorHAnsi"/>
        </w:rPr>
        <w:t>Center body structure with solar panel frame attached.</w:t>
      </w:r>
    </w:p>
    <w:p w:rsidR="005303B6" w:rsidRPr="00925334" w:rsidRDefault="005303B6" w:rsidP="00874838">
      <w:pPr>
        <w:rPr>
          <w:rFonts w:asciiTheme="minorHAnsi" w:eastAsia="Times New Roman" w:hAnsiTheme="minorHAnsi" w:cstheme="minorHAnsi"/>
        </w:rPr>
      </w:pP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6.  Assemble the Rocker-Bogie</w:t>
      </w:r>
    </w:p>
    <w:p w:rsidR="005303B6" w:rsidRPr="00925334" w:rsidRDefault="00972699" w:rsidP="00F46A3A">
      <w:pPr>
        <w:jc w:val="center"/>
        <w:rPr>
          <w:rFonts w:asciiTheme="minorHAnsi" w:eastAsia="Times New Roman" w:hAnsiTheme="minorHAnsi" w:cstheme="minorHAnsi"/>
        </w:rPr>
      </w:pPr>
      <w:r w:rsidRPr="00925334">
        <w:rPr>
          <w:rFonts w:asciiTheme="minorHAnsi" w:hAnsiTheme="minorHAnsi" w:cstheme="minorHAnsi"/>
          <w:noProof/>
          <w:sz w:val="27"/>
          <w:szCs w:val="27"/>
        </w:rPr>
        <w:drawing>
          <wp:inline distT="0" distB="0" distL="0" distR="0" wp14:anchorId="69B7B58E" wp14:editId="47BCF72E">
            <wp:extent cx="5064760" cy="2584450"/>
            <wp:effectExtent l="0" t="0" r="2540" b="6350"/>
            <wp:docPr id="32" name="Picture 32" descr="YioWEp2SvOxjGtdYKdLivVjqb_LCFIIb4RqHD1EqP8PdVGLqtPOdwo7DLbc9Fr9hoZMwaldEjCbuzgFss55IbKFuT3_Q-jODX2GH-7Z6aijBvnk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YioWEp2SvOxjGtdYKdLivVjqb_LCFIIb4RqHD1EqP8PdVGLqtPOdwo7DLbc9Fr9hoZMwaldEjCbuzgFss55IbKFuT3_Q-jODX2GH-7Z6aijBvnkmJA"/>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064760" cy="2584450"/>
                    </a:xfrm>
                    <a:prstGeom prst="rect">
                      <a:avLst/>
                    </a:prstGeom>
                    <a:noFill/>
                    <a:ln>
                      <a:noFill/>
                    </a:ln>
                  </pic:spPr>
                </pic:pic>
              </a:graphicData>
            </a:graphic>
          </wp:inline>
        </w:drawing>
      </w:r>
    </w:p>
    <w:p w:rsidR="005303B6" w:rsidRPr="00925334" w:rsidRDefault="005303B6" w:rsidP="00874838">
      <w:pPr>
        <w:rPr>
          <w:rFonts w:asciiTheme="minorHAnsi" w:eastAsia="Times New Roman" w:hAnsiTheme="minorHAnsi" w:cstheme="minorHAnsi"/>
        </w:rPr>
      </w:pP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 xml:space="preserve">Two options for securing joint include the use angle brackets or welding. To reduce </w:t>
      </w:r>
      <w:proofErr w:type="gramStart"/>
      <w:r w:rsidRPr="00925334">
        <w:rPr>
          <w:rFonts w:asciiTheme="minorHAnsi" w:eastAsia="Times New Roman" w:hAnsiTheme="minorHAnsi" w:cstheme="minorHAnsi"/>
        </w:rPr>
        <w:t>mass  welding</w:t>
      </w:r>
      <w:proofErr w:type="gramEnd"/>
      <w:r w:rsidRPr="00925334">
        <w:rPr>
          <w:rFonts w:asciiTheme="minorHAnsi" w:eastAsia="Times New Roman" w:hAnsiTheme="minorHAnsi" w:cstheme="minorHAnsi"/>
        </w:rPr>
        <w:t xml:space="preserve"> is the better option but aluminum can be extremely difficult to weld. In the current implementation angle brackets were used. </w:t>
      </w:r>
    </w:p>
    <w:p w:rsidR="005303B6" w:rsidRPr="00925334" w:rsidRDefault="005303B6" w:rsidP="00874838">
      <w:pPr>
        <w:rPr>
          <w:rFonts w:asciiTheme="minorHAnsi" w:eastAsia="Times New Roman" w:hAnsiTheme="minorHAnsi" w:cstheme="minorHAnsi"/>
        </w:rPr>
      </w:pP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Drill the following holes for mounting the 2”x12” plates which sandwich the bogie and mount to the top frame of the body. Evenly space the holes for the greatest structural integrity.</w:t>
      </w:r>
    </w:p>
    <w:p w:rsidR="005303B6" w:rsidRPr="00925334" w:rsidRDefault="005303B6" w:rsidP="00874838">
      <w:pPr>
        <w:rPr>
          <w:rFonts w:asciiTheme="minorHAnsi" w:eastAsia="Times New Roman" w:hAnsiTheme="minorHAnsi" w:cstheme="minorHAnsi"/>
        </w:rPr>
      </w:pPr>
    </w:p>
    <w:p w:rsidR="005303B6" w:rsidRPr="00925334" w:rsidRDefault="00972699" w:rsidP="00EA3FE8">
      <w:pPr>
        <w:jc w:val="center"/>
        <w:rPr>
          <w:rFonts w:asciiTheme="minorHAnsi" w:eastAsia="Times New Roman" w:hAnsiTheme="minorHAnsi" w:cstheme="minorHAnsi"/>
        </w:rPr>
      </w:pPr>
      <w:r w:rsidRPr="00925334">
        <w:rPr>
          <w:rFonts w:asciiTheme="minorHAnsi" w:hAnsiTheme="minorHAnsi" w:cstheme="minorHAnsi"/>
          <w:noProof/>
          <w:sz w:val="27"/>
          <w:szCs w:val="27"/>
        </w:rPr>
        <w:lastRenderedPageBreak/>
        <w:drawing>
          <wp:inline distT="0" distB="0" distL="0" distR="0" wp14:anchorId="37637D72" wp14:editId="7ED0612B">
            <wp:extent cx="5359400" cy="2727325"/>
            <wp:effectExtent l="0" t="0" r="0" b="0"/>
            <wp:docPr id="33" name="Picture 33" descr="RoEJAy7FcQNkzvYQWzFg0H5CS1xQ78VogswPENjEH9vMX1WhADyXI3B6sAZT6zbA6Takwl68kY7J2HFbcqZHenkNXsPQWin-_TQjhHAdHCK1qxdZ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oEJAy7FcQNkzvYQWzFg0H5CS1xQ78VogswPENjEH9vMX1WhADyXI3B6sAZT6zbA6Takwl68kY7J2HFbcqZHenkNXsPQWin-_TQjhHAdHCK1qxdZng"/>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359400" cy="2727325"/>
                    </a:xfrm>
                    <a:prstGeom prst="rect">
                      <a:avLst/>
                    </a:prstGeom>
                    <a:noFill/>
                    <a:ln>
                      <a:noFill/>
                    </a:ln>
                  </pic:spPr>
                </pic:pic>
              </a:graphicData>
            </a:graphic>
          </wp:inline>
        </w:drawing>
      </w:r>
    </w:p>
    <w:p w:rsidR="005303B6" w:rsidRPr="00925334" w:rsidRDefault="005303B6" w:rsidP="00874838">
      <w:pPr>
        <w:rPr>
          <w:rFonts w:asciiTheme="minorHAnsi" w:eastAsia="Times New Roman" w:hAnsiTheme="minorHAnsi" w:cstheme="minorHAnsi"/>
        </w:rPr>
      </w:pPr>
      <w:r w:rsidRPr="00925334">
        <w:rPr>
          <w:rFonts w:asciiTheme="minorHAnsi" w:eastAsia="Times New Roman" w:hAnsiTheme="minorHAnsi" w:cstheme="minorHAnsi"/>
        </w:rPr>
        <w:t>7.  Mount motors</w:t>
      </w:r>
    </w:p>
    <w:p w:rsidR="005303B6" w:rsidRPr="00925334" w:rsidRDefault="005303B6" w:rsidP="00874838">
      <w:pPr>
        <w:rPr>
          <w:rFonts w:asciiTheme="minorHAnsi" w:eastAsia="Times New Roman" w:hAnsiTheme="minorHAnsi" w:cstheme="minorHAnsi"/>
          <w:i/>
          <w:iCs/>
        </w:rPr>
      </w:pPr>
      <w:r w:rsidRPr="00925334">
        <w:rPr>
          <w:rFonts w:asciiTheme="minorHAnsi" w:eastAsia="Times New Roman" w:hAnsiTheme="minorHAnsi" w:cstheme="minorHAnsi"/>
        </w:rPr>
        <w:tab/>
      </w:r>
      <w:proofErr w:type="gramStart"/>
      <w:r w:rsidRPr="00925334">
        <w:rPr>
          <w:rFonts w:asciiTheme="minorHAnsi" w:eastAsia="Times New Roman" w:hAnsiTheme="minorHAnsi" w:cstheme="minorHAnsi"/>
        </w:rPr>
        <w:t>Using the micro metal brackets, measure that required hardware mount location such that the wheels clear all aluminum when fully mounted to on the motors.</w:t>
      </w:r>
      <w:proofErr w:type="gramEnd"/>
      <w:r w:rsidRPr="00925334">
        <w:rPr>
          <w:rFonts w:asciiTheme="minorHAnsi" w:eastAsia="Times New Roman" w:hAnsiTheme="minorHAnsi" w:cstheme="minorHAnsi"/>
        </w:rPr>
        <w:t xml:space="preserve"> Note that when mounting the motors, the provided bolts easily slip out of mount. An easy solution is to tape or super glue the screws such that pressure can be applied while mounting the motors without dislodging the bolts.</w:t>
      </w:r>
    </w:p>
    <w:p w:rsidR="005303B6" w:rsidRPr="00925334" w:rsidRDefault="00972699" w:rsidP="00EA3FE8">
      <w:pPr>
        <w:jc w:val="center"/>
        <w:rPr>
          <w:rFonts w:asciiTheme="minorHAnsi" w:eastAsia="Times New Roman" w:hAnsiTheme="minorHAnsi" w:cstheme="minorHAnsi"/>
          <w:iCs/>
        </w:rPr>
      </w:pPr>
      <w:r w:rsidRPr="00925334">
        <w:rPr>
          <w:rFonts w:asciiTheme="minorHAnsi" w:hAnsiTheme="minorHAnsi" w:cstheme="minorHAnsi"/>
          <w:noProof/>
          <w:sz w:val="27"/>
          <w:szCs w:val="27"/>
        </w:rPr>
        <w:drawing>
          <wp:inline distT="0" distB="0" distL="0" distR="0" wp14:anchorId="1B2C97E6" wp14:editId="18CC0DFA">
            <wp:extent cx="2584450" cy="2767330"/>
            <wp:effectExtent l="0" t="0" r="6350" b="0"/>
            <wp:docPr id="34" name="Picture 34" descr="S1JtK_xlLcNPPsMLbnDBZrSzU-ixdDhYym4yDe6EnyzDa7kDE743zmuqB_5i1VEUiL-zFek3sGcO8bTNIqV5-UsBrWndQRFwwv2IfkRRGJYeOCq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1JtK_xlLcNPPsMLbnDBZrSzU-ixdDhYym4yDe6EnyzDa7kDE743zmuqB_5i1VEUiL-zFek3sGcO8bTNIqV5-UsBrWndQRFwwv2IfkRRGJYeOCqNL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584450" cy="2767330"/>
                    </a:xfrm>
                    <a:prstGeom prst="rect">
                      <a:avLst/>
                    </a:prstGeom>
                    <a:noFill/>
                    <a:ln>
                      <a:noFill/>
                    </a:ln>
                  </pic:spPr>
                </pic:pic>
              </a:graphicData>
            </a:graphic>
          </wp:inline>
        </w:drawing>
      </w:r>
    </w:p>
    <w:p w:rsidR="005303B6" w:rsidRPr="009B287C" w:rsidRDefault="0073626E" w:rsidP="009B287C">
      <w:pPr>
        <w:pStyle w:val="Heading2"/>
        <w:rPr>
          <w:rFonts w:asciiTheme="minorHAnsi" w:hAnsiTheme="minorHAnsi" w:cstheme="minorHAnsi"/>
        </w:rPr>
      </w:pPr>
      <w:r w:rsidRPr="00925334">
        <w:rPr>
          <w:rFonts w:asciiTheme="minorHAnsi" w:hAnsiTheme="minorHAnsi" w:cstheme="minorHAnsi"/>
        </w:rPr>
        <w:br w:type="page"/>
      </w:r>
      <w:bookmarkStart w:id="45" w:name="_Toc323001012"/>
      <w:proofErr w:type="spellStart"/>
      <w:r w:rsidR="005303B6" w:rsidRPr="00925334">
        <w:rPr>
          <w:rFonts w:asciiTheme="minorHAnsi" w:hAnsiTheme="minorHAnsi" w:cstheme="minorHAnsi"/>
        </w:rPr>
        <w:lastRenderedPageBreak/>
        <w:t>Apendix</w:t>
      </w:r>
      <w:proofErr w:type="spellEnd"/>
      <w:r w:rsidR="005303B6" w:rsidRPr="00925334">
        <w:rPr>
          <w:rFonts w:asciiTheme="minorHAnsi" w:hAnsiTheme="minorHAnsi" w:cstheme="minorHAnsi"/>
        </w:rPr>
        <w:t xml:space="preserve"> E: Complete Schedule</w:t>
      </w:r>
      <w:bookmarkEnd w:id="45"/>
    </w:p>
    <w:p w:rsidR="005303B6" w:rsidRPr="00925334" w:rsidRDefault="005303B6" w:rsidP="00874838">
      <w:pPr>
        <w:rPr>
          <w:rFonts w:asciiTheme="minorHAnsi" w:eastAsia="Times New Roman" w:hAnsiTheme="minorHAnsi" w:cstheme="minorHAnsi"/>
        </w:rPr>
      </w:pPr>
    </w:p>
    <w:tbl>
      <w:tblPr>
        <w:tblW w:w="5000" w:type="pct"/>
        <w:tblInd w:w="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96"/>
        <w:gridCol w:w="2127"/>
        <w:gridCol w:w="3517"/>
      </w:tblGrid>
      <w:tr w:rsidR="005303B6" w:rsidRPr="00925334">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b/>
                <w:bCs/>
                <w:color w:val="3B3B3B"/>
                <w:sz w:val="18"/>
                <w:szCs w:val="18"/>
                <w:shd w:val="solid" w:color="FFFFFF" w:fill="FFFFFF"/>
              </w:rPr>
              <w:t>Task</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b/>
                <w:bCs/>
                <w:color w:val="3B3B3B"/>
                <w:sz w:val="18"/>
                <w:szCs w:val="18"/>
                <w:shd w:val="solid" w:color="FFFFFF" w:fill="FFFFFF"/>
              </w:rPr>
              <w:t>Projected Completion Date</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b/>
                <w:bCs/>
                <w:color w:val="3B3B3B"/>
                <w:sz w:val="18"/>
                <w:szCs w:val="18"/>
                <w:shd w:val="solid" w:color="FFFFFF" w:fill="FFFFFF"/>
              </w:rPr>
              <w:t>Notes</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Submit Structural Proposal</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1/1/2012</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 xml:space="preserve">Rocker-Bogie suspension with closed body </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Electrical Systems Proposal</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1/1/2012</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proofErr w:type="spellStart"/>
            <w:r w:rsidRPr="00925334">
              <w:rPr>
                <w:rFonts w:asciiTheme="minorHAnsi" w:hAnsiTheme="minorHAnsi" w:cstheme="minorHAnsi"/>
                <w:color w:val="3B3B3B"/>
                <w:sz w:val="18"/>
                <w:szCs w:val="18"/>
                <w:shd w:val="solid" w:color="FFFFFF" w:fill="FFFFFF"/>
              </w:rPr>
              <w:t>Lidar</w:t>
            </w:r>
            <w:proofErr w:type="spellEnd"/>
            <w:r w:rsidRPr="00925334">
              <w:rPr>
                <w:rFonts w:asciiTheme="minorHAnsi" w:hAnsiTheme="minorHAnsi" w:cstheme="minorHAnsi"/>
                <w:color w:val="3B3B3B"/>
                <w:sz w:val="18"/>
                <w:szCs w:val="18"/>
                <w:shd w:val="solid" w:color="FFFFFF" w:fill="FFFFFF"/>
              </w:rPr>
              <w:t xml:space="preserve"> for perception</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Submit Power Budget</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1/10/2012</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 xml:space="preserve"> </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Finalize Power Budget</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1/20/2012</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 xml:space="preserve"> </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Order Electrical Components</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1/21/2012</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 xml:space="preserve"> </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Finalize Structural Dimensions</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1/24/2012</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Body: 24" x 12" x 4" and Solar Panel: 25" x 30"</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Mid-Term Review</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1/26/2012</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 xml:space="preserve"> </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Atom Board Development Environment Setup</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2/3/2012</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 xml:space="preserve"> </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 xml:space="preserve">Atom Board Communication with </w:t>
            </w:r>
            <w:proofErr w:type="spellStart"/>
            <w:r w:rsidRPr="00925334">
              <w:rPr>
                <w:rFonts w:asciiTheme="minorHAnsi" w:hAnsiTheme="minorHAnsi" w:cstheme="minorHAnsi"/>
                <w:color w:val="3B3B3B"/>
                <w:sz w:val="18"/>
                <w:szCs w:val="18"/>
                <w:shd w:val="solid" w:color="FFFFFF" w:fill="FFFFFF"/>
              </w:rPr>
              <w:t>Lidar</w:t>
            </w:r>
            <w:proofErr w:type="spellEnd"/>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2/10/2012</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 xml:space="preserve">Serial </w:t>
            </w:r>
            <w:proofErr w:type="spellStart"/>
            <w:r w:rsidRPr="00925334">
              <w:rPr>
                <w:rFonts w:asciiTheme="minorHAnsi" w:hAnsiTheme="minorHAnsi" w:cstheme="minorHAnsi"/>
                <w:color w:val="3B3B3B"/>
                <w:sz w:val="18"/>
                <w:szCs w:val="18"/>
                <w:shd w:val="solid" w:color="FFFFFF" w:fill="FFFFFF"/>
              </w:rPr>
              <w:t>Arduino</w:t>
            </w:r>
            <w:proofErr w:type="spellEnd"/>
            <w:r w:rsidRPr="00925334">
              <w:rPr>
                <w:rFonts w:asciiTheme="minorHAnsi" w:hAnsiTheme="minorHAnsi" w:cstheme="minorHAnsi"/>
                <w:color w:val="3B3B3B"/>
                <w:sz w:val="18"/>
                <w:szCs w:val="18"/>
                <w:shd w:val="solid" w:color="FFFFFF" w:fill="FFFFFF"/>
              </w:rPr>
              <w:t xml:space="preserve"> data dump</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Solar Panel Construction and Charging Circuit</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2/10/2012</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 xml:space="preserve"> </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Temperature and Daylight Detection Circuits</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2/17/2012</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 xml:space="preserve"> </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Motor Control Circuit and Real Time Collision Detection</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2/24/2012</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 xml:space="preserve"> </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CAD and Machine Parts</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3/9/2012</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 xml:space="preserve">Work distributed among </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Electrical Testing Phase I: Motors, Charging, Sensory</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3/9/2012</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Report with known bugs and missing functionality</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Atom Board Navigation Libraries Phase I</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3/9/2012</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Base Functionality</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 xml:space="preserve">Construction of </w:t>
            </w:r>
            <w:proofErr w:type="spellStart"/>
            <w:r w:rsidRPr="00925334">
              <w:rPr>
                <w:rFonts w:asciiTheme="minorHAnsi" w:hAnsiTheme="minorHAnsi" w:cstheme="minorHAnsi"/>
                <w:color w:val="3B3B3B"/>
                <w:sz w:val="18"/>
                <w:szCs w:val="18"/>
                <w:shd w:val="solid" w:color="FFFFFF" w:fill="FFFFFF"/>
              </w:rPr>
              <w:t>Chasis</w:t>
            </w:r>
            <w:proofErr w:type="spellEnd"/>
            <w:r w:rsidRPr="00925334">
              <w:rPr>
                <w:rFonts w:asciiTheme="minorHAnsi" w:hAnsiTheme="minorHAnsi" w:cstheme="minorHAnsi"/>
                <w:color w:val="3B3B3B"/>
                <w:sz w:val="18"/>
                <w:szCs w:val="18"/>
                <w:shd w:val="solid" w:color="FFFFFF" w:fill="FFFFFF"/>
              </w:rPr>
              <w:t xml:space="preserve"> With Integrated Electrical Systems</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3/16/2012</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 xml:space="preserve"> </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Atom Board Navigation Libraries Phase II</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3/23/2012</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3D (or 2D) Mapping and Data Logging</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Power Controller Logging System</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3/30/2012</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 xml:space="preserve"> </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 xml:space="preserve">Functionality Testing </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4/6/2012</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 xml:space="preserve"> </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Data Collection</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4/18/2012</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 xml:space="preserve"> </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Final-Review</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4/23/2012</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 xml:space="preserve"> </w:t>
            </w:r>
          </w:p>
        </w:tc>
      </w:tr>
      <w:tr w:rsidR="005303B6" w:rsidRPr="00925334">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Final Competition</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5/4/2012</w:t>
            </w:r>
          </w:p>
        </w:tc>
        <w:tc>
          <w:tcPr>
            <w:tcW w:w="0" w:type="auto"/>
            <w:tcBorders>
              <w:top w:val="single" w:sz="8" w:space="0" w:color="000000"/>
              <w:left w:val="single" w:sz="8" w:space="0" w:color="000000"/>
              <w:bottom w:val="single" w:sz="8" w:space="0" w:color="000000"/>
              <w:right w:val="single" w:sz="8" w:space="0" w:color="000000"/>
            </w:tcBorders>
            <w:tcMar>
              <w:top w:w="60" w:type="dxa"/>
              <w:left w:w="140" w:type="dxa"/>
              <w:bottom w:w="60" w:type="dxa"/>
              <w:right w:w="140" w:type="dxa"/>
            </w:tcMar>
          </w:tcPr>
          <w:p w:rsidR="005303B6" w:rsidRPr="00925334" w:rsidRDefault="005303B6" w:rsidP="00874838">
            <w:pPr>
              <w:spacing w:line="240" w:lineRule="auto"/>
              <w:rPr>
                <w:rFonts w:asciiTheme="minorHAnsi" w:hAnsiTheme="minorHAnsi" w:cstheme="minorHAnsi"/>
              </w:rPr>
            </w:pPr>
            <w:r w:rsidRPr="00925334">
              <w:rPr>
                <w:rFonts w:asciiTheme="minorHAnsi" w:hAnsiTheme="minorHAnsi" w:cstheme="minorHAnsi"/>
                <w:color w:val="3B3B3B"/>
                <w:sz w:val="18"/>
                <w:szCs w:val="18"/>
                <w:shd w:val="solid" w:color="FFFFFF" w:fill="FFFFFF"/>
              </w:rPr>
              <w:t>Disney</w:t>
            </w:r>
          </w:p>
        </w:tc>
      </w:tr>
    </w:tbl>
    <w:p w:rsidR="005303B6" w:rsidRPr="00925334" w:rsidRDefault="005303B6" w:rsidP="00874838">
      <w:pPr>
        <w:rPr>
          <w:rFonts w:asciiTheme="minorHAnsi" w:hAnsiTheme="minorHAnsi" w:cstheme="minorHAnsi"/>
        </w:rPr>
      </w:pPr>
      <w:proofErr w:type="gramStart"/>
      <w:r w:rsidRPr="00925334">
        <w:rPr>
          <w:rFonts w:asciiTheme="minorHAnsi" w:eastAsia="Times New Roman" w:hAnsiTheme="minorHAnsi" w:cstheme="minorHAnsi"/>
          <w:b/>
          <w:bCs/>
        </w:rPr>
        <w:t xml:space="preserve">TABLE </w:t>
      </w:r>
      <w:r w:rsidR="0073626E" w:rsidRPr="00925334">
        <w:rPr>
          <w:rFonts w:asciiTheme="minorHAnsi" w:eastAsia="Times New Roman" w:hAnsiTheme="minorHAnsi" w:cstheme="minorHAnsi"/>
          <w:b/>
          <w:bCs/>
        </w:rPr>
        <w:t>8</w:t>
      </w:r>
      <w:r w:rsidRPr="00925334">
        <w:rPr>
          <w:rFonts w:asciiTheme="minorHAnsi" w:eastAsia="Times New Roman" w:hAnsiTheme="minorHAnsi" w:cstheme="minorHAnsi"/>
          <w:b/>
          <w:bCs/>
        </w:rPr>
        <w:t>.</w:t>
      </w:r>
      <w:proofErr w:type="gramEnd"/>
      <w:r w:rsidRPr="00925334">
        <w:rPr>
          <w:rFonts w:asciiTheme="minorHAnsi" w:eastAsia="Times New Roman" w:hAnsiTheme="minorHAnsi" w:cstheme="minorHAnsi"/>
        </w:rPr>
        <w:t xml:space="preserve"> </w:t>
      </w:r>
      <w:proofErr w:type="gramStart"/>
      <w:r w:rsidRPr="00925334">
        <w:rPr>
          <w:rFonts w:asciiTheme="minorHAnsi" w:eastAsia="Times New Roman" w:hAnsiTheme="minorHAnsi" w:cstheme="minorHAnsi"/>
        </w:rPr>
        <w:t>Schedule for rover.</w:t>
      </w:r>
      <w:proofErr w:type="gramEnd"/>
    </w:p>
    <w:p w:rsidR="00925334" w:rsidRDefault="00925334">
      <w:pPr>
        <w:spacing w:line="240" w:lineRule="auto"/>
        <w:rPr>
          <w:rFonts w:asciiTheme="minorHAnsi" w:eastAsia="Times New Roman" w:hAnsiTheme="minorHAnsi" w:cstheme="minorHAnsi"/>
        </w:rPr>
      </w:pPr>
      <w:r>
        <w:rPr>
          <w:rFonts w:asciiTheme="minorHAnsi" w:eastAsia="Times New Roman" w:hAnsiTheme="minorHAnsi" w:cstheme="minorHAnsi"/>
        </w:rPr>
        <w:br w:type="page"/>
      </w:r>
    </w:p>
    <w:p w:rsidR="005303B6" w:rsidRDefault="00925334" w:rsidP="00925334">
      <w:pPr>
        <w:pStyle w:val="Heading2"/>
      </w:pPr>
      <w:bookmarkStart w:id="46" w:name="_Toc323001013"/>
      <w:r>
        <w:lastRenderedPageBreak/>
        <w:t>Appendix F: Software Architecture Diagrams</w:t>
      </w:r>
      <w:bookmarkEnd w:id="46"/>
    </w:p>
    <w:p w:rsidR="00926420" w:rsidRDefault="00925334" w:rsidP="00925334">
      <w:pPr>
        <w:rPr>
          <w:rFonts w:asciiTheme="minorHAnsi" w:hAnsiTheme="minorHAnsi" w:cstheme="minorHAnsi"/>
          <w:noProof/>
        </w:rPr>
      </w:pPr>
      <w:r w:rsidRPr="00876492">
        <w:rPr>
          <w:rFonts w:asciiTheme="minorHAnsi" w:hAnsiTheme="minorHAnsi" w:cstheme="minorHAnsi"/>
          <w:noProof/>
        </w:rPr>
        <w:t>Please reference the folder “Software_Architecture”.</w:t>
      </w:r>
      <w:r w:rsidR="00926420">
        <w:rPr>
          <w:rFonts w:asciiTheme="minorHAnsi" w:hAnsiTheme="minorHAnsi" w:cstheme="minorHAnsi"/>
          <w:noProof/>
        </w:rPr>
        <w:t xml:space="preserve"> Lower level Java application.</w:t>
      </w:r>
      <w:bookmarkStart w:id="47" w:name="_GoBack"/>
      <w:bookmarkEnd w:id="47"/>
    </w:p>
    <w:p w:rsidR="00925334" w:rsidRPr="00876492" w:rsidRDefault="00926420" w:rsidP="00925334">
      <w:pPr>
        <w:rPr>
          <w:rFonts w:asciiTheme="minorHAnsi" w:hAnsiTheme="minorHAnsi" w:cstheme="minorHAnsi"/>
        </w:rPr>
      </w:pPr>
      <w:r>
        <w:rPr>
          <w:rFonts w:asciiTheme="minorHAnsi" w:hAnsiTheme="minorHAnsi" w:cstheme="minorHAnsi"/>
          <w:noProof/>
        </w:rPr>
        <w:drawing>
          <wp:inline distT="0" distB="0" distL="0" distR="0">
            <wp:extent cx="5943600" cy="31019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NR_UML.png"/>
                    <pic:cNvPicPr/>
                  </pic:nvPicPr>
                  <pic:blipFill>
                    <a:blip r:embed="rId138">
                      <a:extLst>
                        <a:ext uri="{28A0092B-C50C-407E-A947-70E740481C1C}">
                          <a14:useLocalDpi xmlns:a14="http://schemas.microsoft.com/office/drawing/2010/main" val="0"/>
                        </a:ext>
                      </a:extLst>
                    </a:blip>
                    <a:stretch>
                      <a:fillRect/>
                    </a:stretch>
                  </pic:blipFill>
                  <pic:spPr>
                    <a:xfrm>
                      <a:off x="0" y="0"/>
                      <a:ext cx="5943600" cy="3101975"/>
                    </a:xfrm>
                    <a:prstGeom prst="rect">
                      <a:avLst/>
                    </a:prstGeom>
                  </pic:spPr>
                </pic:pic>
              </a:graphicData>
            </a:graphic>
          </wp:inline>
        </w:drawing>
      </w:r>
      <w:r w:rsidR="00925334" w:rsidRPr="00876492">
        <w:rPr>
          <w:rFonts w:asciiTheme="minorHAnsi" w:hAnsiTheme="minorHAnsi" w:cstheme="minorHAnsi"/>
        </w:rPr>
        <w:br/>
      </w:r>
    </w:p>
    <w:sectPr w:rsidR="00925334" w:rsidRPr="00876492" w:rsidSect="00874838">
      <w:footerReference w:type="default" r:id="rId139"/>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54BA" w:rsidRDefault="003054BA">
      <w:pPr>
        <w:spacing w:line="240" w:lineRule="auto"/>
      </w:pPr>
      <w:r>
        <w:separator/>
      </w:r>
    </w:p>
  </w:endnote>
  <w:endnote w:type="continuationSeparator" w:id="0">
    <w:p w:rsidR="003054BA" w:rsidRDefault="003054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6492" w:rsidRDefault="00876492">
    <w:pPr>
      <w:jc w:val="right"/>
    </w:pPr>
    <w:r>
      <w:rPr>
        <w:rFonts w:ascii="Times New Roman" w:eastAsia="Times New Roman" w:hAnsi="Times New Roman" w:cs="Times New Roman"/>
        <w:sz w:val="24"/>
        <w:szCs w:val="24"/>
      </w:rPr>
      <w:fldChar w:fldCharType="begin"/>
    </w:r>
    <w:r>
      <w:instrText>PAGE</w:instrText>
    </w:r>
    <w:r>
      <w:fldChar w:fldCharType="separate"/>
    </w:r>
    <w:r w:rsidR="00EE2BF4">
      <w:rPr>
        <w:noProof/>
      </w:rPr>
      <w:t>38</w:t>
    </w:r>
    <w:r>
      <w:fldChar w:fldCharType="end"/>
    </w:r>
  </w:p>
  <w:p w:rsidR="00876492" w:rsidRDefault="00876492">
    <w:pPr>
      <w:jc w:val="right"/>
      <w:rPr>
        <w:rFonts w:ascii="Times New Roman" w:eastAsia="Times New Roman" w:hAnsi="Times New Roman" w:cs="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54BA" w:rsidRDefault="003054BA">
      <w:pPr>
        <w:spacing w:line="240" w:lineRule="auto"/>
      </w:pPr>
      <w:r>
        <w:separator/>
      </w:r>
    </w:p>
  </w:footnote>
  <w:footnote w:type="continuationSeparator" w:id="0">
    <w:p w:rsidR="003054BA" w:rsidRDefault="003054B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416ADDA0">
      <w:start w:val="1"/>
      <w:numFmt w:val="decimal"/>
      <w:lvlText w:val="%1."/>
      <w:lvlJc w:val="left"/>
      <w:pPr>
        <w:tabs>
          <w:tab w:val="num" w:pos="360"/>
        </w:tabs>
        <w:ind w:left="720" w:hanging="360"/>
      </w:pPr>
      <w:rPr>
        <w:rFonts w:ascii="Times New Roman" w:eastAsia="Times New Roman" w:hAnsi="Times New Roman" w:cs="Times New Roman"/>
        <w:b w:val="0"/>
        <w:bCs w:val="0"/>
        <w:i w:val="0"/>
        <w:iCs w:val="0"/>
        <w:strike w:val="0"/>
        <w:color w:val="000000"/>
        <w:sz w:val="22"/>
        <w:szCs w:val="22"/>
        <w:u w:val="none"/>
      </w:rPr>
    </w:lvl>
    <w:lvl w:ilvl="1" w:tplc="DE88C682">
      <w:start w:val="1"/>
      <w:numFmt w:val="lowerLetter"/>
      <w:lvlText w:val="%2."/>
      <w:lvlJc w:val="left"/>
      <w:pPr>
        <w:tabs>
          <w:tab w:val="num" w:pos="1080"/>
        </w:tabs>
        <w:ind w:left="1440" w:hanging="360"/>
      </w:pPr>
      <w:rPr>
        <w:rFonts w:ascii="Times New Roman" w:eastAsia="Times New Roman" w:hAnsi="Times New Roman" w:cs="Times New Roman"/>
        <w:b w:val="0"/>
        <w:bCs w:val="0"/>
        <w:i w:val="0"/>
        <w:iCs w:val="0"/>
        <w:strike w:val="0"/>
        <w:color w:val="000000"/>
        <w:sz w:val="22"/>
        <w:szCs w:val="22"/>
        <w:u w:val="none"/>
      </w:rPr>
    </w:lvl>
    <w:lvl w:ilvl="2" w:tplc="F970D626">
      <w:start w:val="1"/>
      <w:numFmt w:val="lowerRoman"/>
      <w:lvlText w:val="%3."/>
      <w:lvlJc w:val="right"/>
      <w:pPr>
        <w:tabs>
          <w:tab w:val="num" w:pos="1800"/>
        </w:tabs>
        <w:ind w:left="2160" w:hanging="180"/>
      </w:pPr>
      <w:rPr>
        <w:rFonts w:ascii="Times New Roman" w:eastAsia="Times New Roman" w:hAnsi="Times New Roman" w:cs="Times New Roman"/>
        <w:b w:val="0"/>
        <w:bCs w:val="0"/>
        <w:i w:val="0"/>
        <w:iCs w:val="0"/>
        <w:strike w:val="0"/>
        <w:color w:val="000000"/>
        <w:sz w:val="22"/>
        <w:szCs w:val="22"/>
        <w:u w:val="none"/>
      </w:rPr>
    </w:lvl>
    <w:lvl w:ilvl="3" w:tplc="F42A9450">
      <w:start w:val="1"/>
      <w:numFmt w:val="decimal"/>
      <w:lvlText w:val="%4."/>
      <w:lvlJc w:val="left"/>
      <w:pPr>
        <w:tabs>
          <w:tab w:val="num" w:pos="2520"/>
        </w:tabs>
        <w:ind w:left="2880" w:hanging="360"/>
      </w:pPr>
      <w:rPr>
        <w:rFonts w:ascii="Times New Roman" w:eastAsia="Times New Roman" w:hAnsi="Times New Roman" w:cs="Times New Roman"/>
        <w:b w:val="0"/>
        <w:bCs w:val="0"/>
        <w:i w:val="0"/>
        <w:iCs w:val="0"/>
        <w:strike w:val="0"/>
        <w:color w:val="000000"/>
        <w:sz w:val="22"/>
        <w:szCs w:val="22"/>
        <w:u w:val="none"/>
      </w:rPr>
    </w:lvl>
    <w:lvl w:ilvl="4" w:tplc="363ADA3E">
      <w:start w:val="1"/>
      <w:numFmt w:val="lowerLetter"/>
      <w:lvlText w:val="%5."/>
      <w:lvlJc w:val="left"/>
      <w:pPr>
        <w:tabs>
          <w:tab w:val="num" w:pos="3240"/>
        </w:tabs>
        <w:ind w:left="3600" w:hanging="360"/>
      </w:pPr>
      <w:rPr>
        <w:rFonts w:ascii="Times New Roman" w:eastAsia="Times New Roman" w:hAnsi="Times New Roman" w:cs="Times New Roman"/>
        <w:b w:val="0"/>
        <w:bCs w:val="0"/>
        <w:i w:val="0"/>
        <w:iCs w:val="0"/>
        <w:strike w:val="0"/>
        <w:color w:val="000000"/>
        <w:sz w:val="22"/>
        <w:szCs w:val="22"/>
        <w:u w:val="none"/>
      </w:rPr>
    </w:lvl>
    <w:lvl w:ilvl="5" w:tplc="2302546C">
      <w:start w:val="1"/>
      <w:numFmt w:val="lowerRoman"/>
      <w:lvlText w:val="%6."/>
      <w:lvlJc w:val="right"/>
      <w:pPr>
        <w:tabs>
          <w:tab w:val="num" w:pos="3960"/>
        </w:tabs>
        <w:ind w:left="4320" w:hanging="180"/>
      </w:pPr>
      <w:rPr>
        <w:rFonts w:ascii="Times New Roman" w:eastAsia="Times New Roman" w:hAnsi="Times New Roman" w:cs="Times New Roman"/>
        <w:b w:val="0"/>
        <w:bCs w:val="0"/>
        <w:i w:val="0"/>
        <w:iCs w:val="0"/>
        <w:strike w:val="0"/>
        <w:color w:val="000000"/>
        <w:sz w:val="22"/>
        <w:szCs w:val="22"/>
        <w:u w:val="none"/>
      </w:rPr>
    </w:lvl>
    <w:lvl w:ilvl="6" w:tplc="4EC44E80">
      <w:start w:val="1"/>
      <w:numFmt w:val="decimal"/>
      <w:lvlText w:val="%7."/>
      <w:lvlJc w:val="left"/>
      <w:pPr>
        <w:tabs>
          <w:tab w:val="num" w:pos="4680"/>
        </w:tabs>
        <w:ind w:left="5040" w:hanging="360"/>
      </w:pPr>
      <w:rPr>
        <w:rFonts w:ascii="Times New Roman" w:eastAsia="Times New Roman" w:hAnsi="Times New Roman" w:cs="Times New Roman"/>
        <w:b w:val="0"/>
        <w:bCs w:val="0"/>
        <w:i w:val="0"/>
        <w:iCs w:val="0"/>
        <w:strike w:val="0"/>
        <w:color w:val="000000"/>
        <w:sz w:val="22"/>
        <w:szCs w:val="22"/>
        <w:u w:val="none"/>
      </w:rPr>
    </w:lvl>
    <w:lvl w:ilvl="7" w:tplc="ED2A0E6A">
      <w:start w:val="1"/>
      <w:numFmt w:val="lowerLetter"/>
      <w:lvlText w:val="%8."/>
      <w:lvlJc w:val="left"/>
      <w:pPr>
        <w:tabs>
          <w:tab w:val="num" w:pos="5400"/>
        </w:tabs>
        <w:ind w:left="5760" w:hanging="360"/>
      </w:pPr>
      <w:rPr>
        <w:rFonts w:ascii="Times New Roman" w:eastAsia="Times New Roman" w:hAnsi="Times New Roman" w:cs="Times New Roman"/>
        <w:b w:val="0"/>
        <w:bCs w:val="0"/>
        <w:i w:val="0"/>
        <w:iCs w:val="0"/>
        <w:strike w:val="0"/>
        <w:color w:val="000000"/>
        <w:sz w:val="22"/>
        <w:szCs w:val="22"/>
        <w:u w:val="none"/>
      </w:rPr>
    </w:lvl>
    <w:lvl w:ilvl="8" w:tplc="7A349FDE">
      <w:start w:val="1"/>
      <w:numFmt w:val="lowerRoman"/>
      <w:lvlText w:val="%9."/>
      <w:lvlJc w:val="right"/>
      <w:pPr>
        <w:tabs>
          <w:tab w:val="num" w:pos="6120"/>
        </w:tabs>
        <w:ind w:left="6480" w:hanging="180"/>
      </w:pPr>
      <w:rPr>
        <w:rFonts w:ascii="Times New Roman" w:eastAsia="Times New Roman" w:hAnsi="Times New Roman" w:cs="Times New Roman"/>
        <w:b w:val="0"/>
        <w:bCs w:val="0"/>
        <w:i w:val="0"/>
        <w:iCs w:val="0"/>
        <w:strike w:val="0"/>
        <w:color w:val="000000"/>
        <w:sz w:val="22"/>
        <w:szCs w:val="22"/>
        <w:u w:val="none"/>
      </w:rPr>
    </w:lvl>
  </w:abstractNum>
  <w:abstractNum w:abstractNumId="1">
    <w:nsid w:val="00000002"/>
    <w:multiLevelType w:val="hybridMultilevel"/>
    <w:tmpl w:val="00000002"/>
    <w:lvl w:ilvl="0" w:tplc="CCEE406C">
      <w:start w:val="1"/>
      <w:numFmt w:val="bullet"/>
      <w:lvlText w:val="●"/>
      <w:lvlJc w:val="left"/>
      <w:pPr>
        <w:tabs>
          <w:tab w:val="num" w:pos="360"/>
        </w:tabs>
        <w:ind w:left="720" w:hanging="360"/>
      </w:pPr>
      <w:rPr>
        <w:rFonts w:ascii="Times New Roman" w:eastAsia="Times New Roman" w:hAnsi="Times New Roman" w:cs="Times New Roman"/>
        <w:b w:val="0"/>
        <w:bCs w:val="0"/>
        <w:i w:val="0"/>
        <w:iCs w:val="0"/>
        <w:strike w:val="0"/>
        <w:color w:val="000000"/>
        <w:sz w:val="22"/>
        <w:szCs w:val="22"/>
        <w:u w:val="none"/>
      </w:rPr>
    </w:lvl>
    <w:lvl w:ilvl="1" w:tplc="FF88D122">
      <w:start w:val="1"/>
      <w:numFmt w:val="bullet"/>
      <w:lvlText w:val="○"/>
      <w:lvlJc w:val="left"/>
      <w:pPr>
        <w:tabs>
          <w:tab w:val="num" w:pos="1080"/>
        </w:tabs>
        <w:ind w:left="1440" w:hanging="360"/>
      </w:pPr>
      <w:rPr>
        <w:rFonts w:ascii="Times New Roman" w:eastAsia="Times New Roman" w:hAnsi="Times New Roman" w:cs="Times New Roman"/>
        <w:b w:val="0"/>
        <w:bCs w:val="0"/>
        <w:i w:val="0"/>
        <w:iCs w:val="0"/>
        <w:strike w:val="0"/>
        <w:color w:val="000000"/>
        <w:sz w:val="22"/>
        <w:szCs w:val="22"/>
        <w:u w:val="none"/>
      </w:rPr>
    </w:lvl>
    <w:lvl w:ilvl="2" w:tplc="907E9898">
      <w:start w:val="1"/>
      <w:numFmt w:val="bullet"/>
      <w:lvlText w:val="■"/>
      <w:lvlJc w:val="right"/>
      <w:pPr>
        <w:tabs>
          <w:tab w:val="num" w:pos="1800"/>
        </w:tabs>
        <w:ind w:left="2160" w:hanging="180"/>
      </w:pPr>
      <w:rPr>
        <w:rFonts w:ascii="Times New Roman" w:eastAsia="Times New Roman" w:hAnsi="Times New Roman" w:cs="Times New Roman"/>
        <w:b w:val="0"/>
        <w:bCs w:val="0"/>
        <w:i w:val="0"/>
        <w:iCs w:val="0"/>
        <w:strike w:val="0"/>
        <w:color w:val="000000"/>
        <w:sz w:val="22"/>
        <w:szCs w:val="22"/>
        <w:u w:val="none"/>
      </w:rPr>
    </w:lvl>
    <w:lvl w:ilvl="3" w:tplc="99A6F24A">
      <w:start w:val="1"/>
      <w:numFmt w:val="bullet"/>
      <w:lvlText w:val="●"/>
      <w:lvlJc w:val="left"/>
      <w:pPr>
        <w:tabs>
          <w:tab w:val="num" w:pos="2520"/>
        </w:tabs>
        <w:ind w:left="2880" w:hanging="360"/>
      </w:pPr>
      <w:rPr>
        <w:rFonts w:ascii="Times New Roman" w:eastAsia="Times New Roman" w:hAnsi="Times New Roman" w:cs="Times New Roman"/>
        <w:b w:val="0"/>
        <w:bCs w:val="0"/>
        <w:i w:val="0"/>
        <w:iCs w:val="0"/>
        <w:strike w:val="0"/>
        <w:color w:val="000000"/>
        <w:sz w:val="22"/>
        <w:szCs w:val="22"/>
        <w:u w:val="none"/>
      </w:rPr>
    </w:lvl>
    <w:lvl w:ilvl="4" w:tplc="C006384E">
      <w:start w:val="1"/>
      <w:numFmt w:val="bullet"/>
      <w:lvlText w:val="○"/>
      <w:lvlJc w:val="left"/>
      <w:pPr>
        <w:tabs>
          <w:tab w:val="num" w:pos="3240"/>
        </w:tabs>
        <w:ind w:left="3600" w:hanging="360"/>
      </w:pPr>
      <w:rPr>
        <w:rFonts w:ascii="Times New Roman" w:eastAsia="Times New Roman" w:hAnsi="Times New Roman" w:cs="Times New Roman"/>
        <w:b w:val="0"/>
        <w:bCs w:val="0"/>
        <w:i w:val="0"/>
        <w:iCs w:val="0"/>
        <w:strike w:val="0"/>
        <w:color w:val="000000"/>
        <w:sz w:val="22"/>
        <w:szCs w:val="22"/>
        <w:u w:val="none"/>
      </w:rPr>
    </w:lvl>
    <w:lvl w:ilvl="5" w:tplc="6D2A7F12">
      <w:start w:val="1"/>
      <w:numFmt w:val="bullet"/>
      <w:lvlText w:val="■"/>
      <w:lvlJc w:val="right"/>
      <w:pPr>
        <w:tabs>
          <w:tab w:val="num" w:pos="3960"/>
        </w:tabs>
        <w:ind w:left="4320" w:hanging="180"/>
      </w:pPr>
      <w:rPr>
        <w:rFonts w:ascii="Times New Roman" w:eastAsia="Times New Roman" w:hAnsi="Times New Roman" w:cs="Times New Roman"/>
        <w:b w:val="0"/>
        <w:bCs w:val="0"/>
        <w:i w:val="0"/>
        <w:iCs w:val="0"/>
        <w:strike w:val="0"/>
        <w:color w:val="000000"/>
        <w:sz w:val="22"/>
        <w:szCs w:val="22"/>
        <w:u w:val="none"/>
      </w:rPr>
    </w:lvl>
    <w:lvl w:ilvl="6" w:tplc="5BC057F4">
      <w:start w:val="1"/>
      <w:numFmt w:val="bullet"/>
      <w:lvlText w:val="●"/>
      <w:lvlJc w:val="left"/>
      <w:pPr>
        <w:tabs>
          <w:tab w:val="num" w:pos="4680"/>
        </w:tabs>
        <w:ind w:left="5040" w:hanging="360"/>
      </w:pPr>
      <w:rPr>
        <w:rFonts w:ascii="Times New Roman" w:eastAsia="Times New Roman" w:hAnsi="Times New Roman" w:cs="Times New Roman"/>
        <w:b w:val="0"/>
        <w:bCs w:val="0"/>
        <w:i w:val="0"/>
        <w:iCs w:val="0"/>
        <w:strike w:val="0"/>
        <w:color w:val="000000"/>
        <w:sz w:val="22"/>
        <w:szCs w:val="22"/>
        <w:u w:val="none"/>
      </w:rPr>
    </w:lvl>
    <w:lvl w:ilvl="7" w:tplc="B9C2F356">
      <w:start w:val="1"/>
      <w:numFmt w:val="bullet"/>
      <w:lvlText w:val="○"/>
      <w:lvlJc w:val="left"/>
      <w:pPr>
        <w:tabs>
          <w:tab w:val="num" w:pos="5400"/>
        </w:tabs>
        <w:ind w:left="5760" w:hanging="360"/>
      </w:pPr>
      <w:rPr>
        <w:rFonts w:ascii="Times New Roman" w:eastAsia="Times New Roman" w:hAnsi="Times New Roman" w:cs="Times New Roman"/>
        <w:b w:val="0"/>
        <w:bCs w:val="0"/>
        <w:i w:val="0"/>
        <w:iCs w:val="0"/>
        <w:strike w:val="0"/>
        <w:color w:val="000000"/>
        <w:sz w:val="22"/>
        <w:szCs w:val="22"/>
        <w:u w:val="none"/>
      </w:rPr>
    </w:lvl>
    <w:lvl w:ilvl="8" w:tplc="C23279C4">
      <w:start w:val="1"/>
      <w:numFmt w:val="bullet"/>
      <w:lvlText w:val="■"/>
      <w:lvlJc w:val="right"/>
      <w:pPr>
        <w:tabs>
          <w:tab w:val="num" w:pos="6120"/>
        </w:tabs>
        <w:ind w:left="6480" w:hanging="180"/>
      </w:pPr>
      <w:rPr>
        <w:rFonts w:ascii="Times New Roman" w:eastAsia="Times New Roman" w:hAnsi="Times New Roman" w:cs="Times New Roman"/>
        <w:b w:val="0"/>
        <w:bCs w:val="0"/>
        <w:i w:val="0"/>
        <w:iCs w:val="0"/>
        <w:strike w:val="0"/>
        <w:color w:val="000000"/>
        <w:sz w:val="22"/>
        <w:szCs w:val="22"/>
        <w:u w:val="none"/>
      </w:rPr>
    </w:lvl>
  </w:abstractNum>
  <w:abstractNum w:abstractNumId="2">
    <w:nsid w:val="00000003"/>
    <w:multiLevelType w:val="hybridMultilevel"/>
    <w:tmpl w:val="00000003"/>
    <w:lvl w:ilvl="0" w:tplc="DAAC7666">
      <w:start w:val="1"/>
      <w:numFmt w:val="bullet"/>
      <w:lvlText w:val="●"/>
      <w:lvlJc w:val="left"/>
      <w:pPr>
        <w:tabs>
          <w:tab w:val="num" w:pos="360"/>
        </w:tabs>
        <w:ind w:left="720" w:hanging="360"/>
      </w:pPr>
      <w:rPr>
        <w:rFonts w:ascii="Times New Roman" w:eastAsia="Times New Roman" w:hAnsi="Times New Roman" w:cs="Times New Roman"/>
        <w:b w:val="0"/>
        <w:bCs w:val="0"/>
        <w:i w:val="0"/>
        <w:iCs w:val="0"/>
        <w:strike w:val="0"/>
        <w:color w:val="000000"/>
        <w:sz w:val="22"/>
        <w:szCs w:val="22"/>
        <w:u w:val="none"/>
      </w:rPr>
    </w:lvl>
    <w:lvl w:ilvl="1" w:tplc="C85C2276">
      <w:start w:val="1"/>
      <w:numFmt w:val="bullet"/>
      <w:lvlText w:val="○"/>
      <w:lvlJc w:val="left"/>
      <w:pPr>
        <w:tabs>
          <w:tab w:val="num" w:pos="1080"/>
        </w:tabs>
        <w:ind w:left="1440" w:hanging="360"/>
      </w:pPr>
      <w:rPr>
        <w:rFonts w:ascii="Times New Roman" w:eastAsia="Times New Roman" w:hAnsi="Times New Roman" w:cs="Times New Roman"/>
        <w:b w:val="0"/>
        <w:bCs w:val="0"/>
        <w:i w:val="0"/>
        <w:iCs w:val="0"/>
        <w:strike w:val="0"/>
        <w:color w:val="000000"/>
        <w:sz w:val="22"/>
        <w:szCs w:val="22"/>
        <w:u w:val="none"/>
      </w:rPr>
    </w:lvl>
    <w:lvl w:ilvl="2" w:tplc="8AE05DEC">
      <w:start w:val="1"/>
      <w:numFmt w:val="bullet"/>
      <w:lvlText w:val="■"/>
      <w:lvlJc w:val="right"/>
      <w:pPr>
        <w:tabs>
          <w:tab w:val="num" w:pos="1800"/>
        </w:tabs>
        <w:ind w:left="2160" w:hanging="180"/>
      </w:pPr>
      <w:rPr>
        <w:rFonts w:ascii="Times New Roman" w:eastAsia="Times New Roman" w:hAnsi="Times New Roman" w:cs="Times New Roman"/>
        <w:b w:val="0"/>
        <w:bCs w:val="0"/>
        <w:i w:val="0"/>
        <w:iCs w:val="0"/>
        <w:strike w:val="0"/>
        <w:color w:val="000000"/>
        <w:sz w:val="22"/>
        <w:szCs w:val="22"/>
        <w:u w:val="none"/>
      </w:rPr>
    </w:lvl>
    <w:lvl w:ilvl="3" w:tplc="BAA4B53C">
      <w:start w:val="1"/>
      <w:numFmt w:val="bullet"/>
      <w:lvlText w:val="●"/>
      <w:lvlJc w:val="left"/>
      <w:pPr>
        <w:tabs>
          <w:tab w:val="num" w:pos="2520"/>
        </w:tabs>
        <w:ind w:left="2880" w:hanging="360"/>
      </w:pPr>
      <w:rPr>
        <w:rFonts w:ascii="Times New Roman" w:eastAsia="Times New Roman" w:hAnsi="Times New Roman" w:cs="Times New Roman"/>
        <w:b w:val="0"/>
        <w:bCs w:val="0"/>
        <w:i w:val="0"/>
        <w:iCs w:val="0"/>
        <w:strike w:val="0"/>
        <w:color w:val="000000"/>
        <w:sz w:val="22"/>
        <w:szCs w:val="22"/>
        <w:u w:val="none"/>
      </w:rPr>
    </w:lvl>
    <w:lvl w:ilvl="4" w:tplc="5A5A9474">
      <w:start w:val="1"/>
      <w:numFmt w:val="bullet"/>
      <w:lvlText w:val="○"/>
      <w:lvlJc w:val="left"/>
      <w:pPr>
        <w:tabs>
          <w:tab w:val="num" w:pos="3240"/>
        </w:tabs>
        <w:ind w:left="3600" w:hanging="360"/>
      </w:pPr>
      <w:rPr>
        <w:rFonts w:ascii="Times New Roman" w:eastAsia="Times New Roman" w:hAnsi="Times New Roman" w:cs="Times New Roman"/>
        <w:b w:val="0"/>
        <w:bCs w:val="0"/>
        <w:i w:val="0"/>
        <w:iCs w:val="0"/>
        <w:strike w:val="0"/>
        <w:color w:val="000000"/>
        <w:sz w:val="22"/>
        <w:szCs w:val="22"/>
        <w:u w:val="none"/>
      </w:rPr>
    </w:lvl>
    <w:lvl w:ilvl="5" w:tplc="BD54C0FA">
      <w:start w:val="1"/>
      <w:numFmt w:val="bullet"/>
      <w:lvlText w:val="■"/>
      <w:lvlJc w:val="right"/>
      <w:pPr>
        <w:tabs>
          <w:tab w:val="num" w:pos="3960"/>
        </w:tabs>
        <w:ind w:left="4320" w:hanging="180"/>
      </w:pPr>
      <w:rPr>
        <w:rFonts w:ascii="Times New Roman" w:eastAsia="Times New Roman" w:hAnsi="Times New Roman" w:cs="Times New Roman"/>
        <w:b w:val="0"/>
        <w:bCs w:val="0"/>
        <w:i w:val="0"/>
        <w:iCs w:val="0"/>
        <w:strike w:val="0"/>
        <w:color w:val="000000"/>
        <w:sz w:val="22"/>
        <w:szCs w:val="22"/>
        <w:u w:val="none"/>
      </w:rPr>
    </w:lvl>
    <w:lvl w:ilvl="6" w:tplc="CACC978C">
      <w:start w:val="1"/>
      <w:numFmt w:val="bullet"/>
      <w:lvlText w:val="●"/>
      <w:lvlJc w:val="left"/>
      <w:pPr>
        <w:tabs>
          <w:tab w:val="num" w:pos="4680"/>
        </w:tabs>
        <w:ind w:left="5040" w:hanging="360"/>
      </w:pPr>
      <w:rPr>
        <w:rFonts w:ascii="Times New Roman" w:eastAsia="Times New Roman" w:hAnsi="Times New Roman" w:cs="Times New Roman"/>
        <w:b w:val="0"/>
        <w:bCs w:val="0"/>
        <w:i w:val="0"/>
        <w:iCs w:val="0"/>
        <w:strike w:val="0"/>
        <w:color w:val="000000"/>
        <w:sz w:val="22"/>
        <w:szCs w:val="22"/>
        <w:u w:val="none"/>
      </w:rPr>
    </w:lvl>
    <w:lvl w:ilvl="7" w:tplc="397E129E">
      <w:start w:val="1"/>
      <w:numFmt w:val="bullet"/>
      <w:lvlText w:val="○"/>
      <w:lvlJc w:val="left"/>
      <w:pPr>
        <w:tabs>
          <w:tab w:val="num" w:pos="5400"/>
        </w:tabs>
        <w:ind w:left="5760" w:hanging="360"/>
      </w:pPr>
      <w:rPr>
        <w:rFonts w:ascii="Times New Roman" w:eastAsia="Times New Roman" w:hAnsi="Times New Roman" w:cs="Times New Roman"/>
        <w:b w:val="0"/>
        <w:bCs w:val="0"/>
        <w:i w:val="0"/>
        <w:iCs w:val="0"/>
        <w:strike w:val="0"/>
        <w:color w:val="000000"/>
        <w:sz w:val="22"/>
        <w:szCs w:val="22"/>
        <w:u w:val="none"/>
      </w:rPr>
    </w:lvl>
    <w:lvl w:ilvl="8" w:tplc="A2AE6316">
      <w:start w:val="1"/>
      <w:numFmt w:val="bullet"/>
      <w:lvlText w:val="■"/>
      <w:lvlJc w:val="right"/>
      <w:pPr>
        <w:tabs>
          <w:tab w:val="num" w:pos="6120"/>
        </w:tabs>
        <w:ind w:left="6480" w:hanging="180"/>
      </w:pPr>
      <w:rPr>
        <w:rFonts w:ascii="Times New Roman" w:eastAsia="Times New Roman" w:hAnsi="Times New Roman" w:cs="Times New Roman"/>
        <w:b w:val="0"/>
        <w:bCs w:val="0"/>
        <w:i w:val="0"/>
        <w:iCs w:val="0"/>
        <w:strike w:val="0"/>
        <w:color w:val="000000"/>
        <w:sz w:val="22"/>
        <w:szCs w:val="22"/>
        <w:u w:val="none"/>
      </w:rPr>
    </w:lvl>
  </w:abstractNum>
  <w:abstractNum w:abstractNumId="3">
    <w:nsid w:val="00000004"/>
    <w:multiLevelType w:val="hybridMultilevel"/>
    <w:tmpl w:val="00000004"/>
    <w:lvl w:ilvl="0" w:tplc="3336FBAE">
      <w:start w:val="1"/>
      <w:numFmt w:val="bullet"/>
      <w:lvlText w:val="●"/>
      <w:lvlJc w:val="left"/>
      <w:pPr>
        <w:tabs>
          <w:tab w:val="num" w:pos="360"/>
        </w:tabs>
        <w:ind w:left="720" w:hanging="360"/>
      </w:pPr>
      <w:rPr>
        <w:rFonts w:ascii="Times New Roman" w:eastAsia="Times New Roman" w:hAnsi="Times New Roman" w:cs="Times New Roman"/>
        <w:b w:val="0"/>
        <w:bCs w:val="0"/>
        <w:i w:val="0"/>
        <w:iCs w:val="0"/>
        <w:strike w:val="0"/>
        <w:color w:val="000000"/>
        <w:sz w:val="22"/>
        <w:szCs w:val="22"/>
        <w:u w:val="none"/>
      </w:rPr>
    </w:lvl>
    <w:lvl w:ilvl="1" w:tplc="F232E7B4">
      <w:start w:val="1"/>
      <w:numFmt w:val="bullet"/>
      <w:lvlText w:val="○"/>
      <w:lvlJc w:val="left"/>
      <w:pPr>
        <w:tabs>
          <w:tab w:val="num" w:pos="1080"/>
        </w:tabs>
        <w:ind w:left="1440" w:hanging="360"/>
      </w:pPr>
      <w:rPr>
        <w:rFonts w:ascii="Times New Roman" w:eastAsia="Times New Roman" w:hAnsi="Times New Roman" w:cs="Times New Roman"/>
        <w:b w:val="0"/>
        <w:bCs w:val="0"/>
        <w:i w:val="0"/>
        <w:iCs w:val="0"/>
        <w:strike w:val="0"/>
        <w:color w:val="000000"/>
        <w:sz w:val="22"/>
        <w:szCs w:val="22"/>
        <w:u w:val="none"/>
      </w:rPr>
    </w:lvl>
    <w:lvl w:ilvl="2" w:tplc="8A5A20CE">
      <w:start w:val="1"/>
      <w:numFmt w:val="bullet"/>
      <w:lvlText w:val="■"/>
      <w:lvlJc w:val="right"/>
      <w:pPr>
        <w:tabs>
          <w:tab w:val="num" w:pos="1800"/>
        </w:tabs>
        <w:ind w:left="2160" w:hanging="180"/>
      </w:pPr>
      <w:rPr>
        <w:rFonts w:ascii="Times New Roman" w:eastAsia="Times New Roman" w:hAnsi="Times New Roman" w:cs="Times New Roman"/>
        <w:b w:val="0"/>
        <w:bCs w:val="0"/>
        <w:i w:val="0"/>
        <w:iCs w:val="0"/>
        <w:strike w:val="0"/>
        <w:color w:val="000000"/>
        <w:sz w:val="22"/>
        <w:szCs w:val="22"/>
        <w:u w:val="none"/>
      </w:rPr>
    </w:lvl>
    <w:lvl w:ilvl="3" w:tplc="F65238B0">
      <w:start w:val="1"/>
      <w:numFmt w:val="bullet"/>
      <w:lvlText w:val="●"/>
      <w:lvlJc w:val="left"/>
      <w:pPr>
        <w:tabs>
          <w:tab w:val="num" w:pos="2520"/>
        </w:tabs>
        <w:ind w:left="2880" w:hanging="360"/>
      </w:pPr>
      <w:rPr>
        <w:rFonts w:ascii="Times New Roman" w:eastAsia="Times New Roman" w:hAnsi="Times New Roman" w:cs="Times New Roman"/>
        <w:b w:val="0"/>
        <w:bCs w:val="0"/>
        <w:i w:val="0"/>
        <w:iCs w:val="0"/>
        <w:strike w:val="0"/>
        <w:color w:val="000000"/>
        <w:sz w:val="22"/>
        <w:szCs w:val="22"/>
        <w:u w:val="none"/>
      </w:rPr>
    </w:lvl>
    <w:lvl w:ilvl="4" w:tplc="1B563AEE">
      <w:start w:val="1"/>
      <w:numFmt w:val="bullet"/>
      <w:lvlText w:val="○"/>
      <w:lvlJc w:val="left"/>
      <w:pPr>
        <w:tabs>
          <w:tab w:val="num" w:pos="3240"/>
        </w:tabs>
        <w:ind w:left="3600" w:hanging="360"/>
      </w:pPr>
      <w:rPr>
        <w:rFonts w:ascii="Times New Roman" w:eastAsia="Times New Roman" w:hAnsi="Times New Roman" w:cs="Times New Roman"/>
        <w:b w:val="0"/>
        <w:bCs w:val="0"/>
        <w:i w:val="0"/>
        <w:iCs w:val="0"/>
        <w:strike w:val="0"/>
        <w:color w:val="000000"/>
        <w:sz w:val="22"/>
        <w:szCs w:val="22"/>
        <w:u w:val="none"/>
      </w:rPr>
    </w:lvl>
    <w:lvl w:ilvl="5" w:tplc="3A3A2972">
      <w:start w:val="1"/>
      <w:numFmt w:val="bullet"/>
      <w:lvlText w:val="■"/>
      <w:lvlJc w:val="right"/>
      <w:pPr>
        <w:tabs>
          <w:tab w:val="num" w:pos="3960"/>
        </w:tabs>
        <w:ind w:left="4320" w:hanging="180"/>
      </w:pPr>
      <w:rPr>
        <w:rFonts w:ascii="Times New Roman" w:eastAsia="Times New Roman" w:hAnsi="Times New Roman" w:cs="Times New Roman"/>
        <w:b w:val="0"/>
        <w:bCs w:val="0"/>
        <w:i w:val="0"/>
        <w:iCs w:val="0"/>
        <w:strike w:val="0"/>
        <w:color w:val="000000"/>
        <w:sz w:val="22"/>
        <w:szCs w:val="22"/>
        <w:u w:val="none"/>
      </w:rPr>
    </w:lvl>
    <w:lvl w:ilvl="6" w:tplc="41888F06">
      <w:start w:val="1"/>
      <w:numFmt w:val="bullet"/>
      <w:lvlText w:val="●"/>
      <w:lvlJc w:val="left"/>
      <w:pPr>
        <w:tabs>
          <w:tab w:val="num" w:pos="4680"/>
        </w:tabs>
        <w:ind w:left="5040" w:hanging="360"/>
      </w:pPr>
      <w:rPr>
        <w:rFonts w:ascii="Times New Roman" w:eastAsia="Times New Roman" w:hAnsi="Times New Roman" w:cs="Times New Roman"/>
        <w:b w:val="0"/>
        <w:bCs w:val="0"/>
        <w:i w:val="0"/>
        <w:iCs w:val="0"/>
        <w:strike w:val="0"/>
        <w:color w:val="000000"/>
        <w:sz w:val="22"/>
        <w:szCs w:val="22"/>
        <w:u w:val="none"/>
      </w:rPr>
    </w:lvl>
    <w:lvl w:ilvl="7" w:tplc="7786ACFC">
      <w:start w:val="1"/>
      <w:numFmt w:val="bullet"/>
      <w:lvlText w:val="○"/>
      <w:lvlJc w:val="left"/>
      <w:pPr>
        <w:tabs>
          <w:tab w:val="num" w:pos="5400"/>
        </w:tabs>
        <w:ind w:left="5760" w:hanging="360"/>
      </w:pPr>
      <w:rPr>
        <w:rFonts w:ascii="Times New Roman" w:eastAsia="Times New Roman" w:hAnsi="Times New Roman" w:cs="Times New Roman"/>
        <w:b w:val="0"/>
        <w:bCs w:val="0"/>
        <w:i w:val="0"/>
        <w:iCs w:val="0"/>
        <w:strike w:val="0"/>
        <w:color w:val="000000"/>
        <w:sz w:val="22"/>
        <w:szCs w:val="22"/>
        <w:u w:val="none"/>
      </w:rPr>
    </w:lvl>
    <w:lvl w:ilvl="8" w:tplc="EAAA166E">
      <w:start w:val="1"/>
      <w:numFmt w:val="bullet"/>
      <w:lvlText w:val="■"/>
      <w:lvlJc w:val="right"/>
      <w:pPr>
        <w:tabs>
          <w:tab w:val="num" w:pos="6120"/>
        </w:tabs>
        <w:ind w:left="6480" w:hanging="180"/>
      </w:pPr>
      <w:rPr>
        <w:rFonts w:ascii="Times New Roman" w:eastAsia="Times New Roman" w:hAnsi="Times New Roman" w:cs="Times New Roman"/>
        <w:b w:val="0"/>
        <w:bCs w:val="0"/>
        <w:i w:val="0"/>
        <w:iCs w:val="0"/>
        <w:strike w:val="0"/>
        <w:color w:val="000000"/>
        <w:sz w:val="22"/>
        <w:szCs w:val="22"/>
        <w:u w:val="none"/>
      </w:rPr>
    </w:lvl>
  </w:abstractNum>
  <w:abstractNum w:abstractNumId="4">
    <w:nsid w:val="00000005"/>
    <w:multiLevelType w:val="hybridMultilevel"/>
    <w:tmpl w:val="00000005"/>
    <w:lvl w:ilvl="0" w:tplc="BAE0ADFA">
      <w:start w:val="1"/>
      <w:numFmt w:val="bullet"/>
      <w:lvlText w:val="●"/>
      <w:lvlJc w:val="left"/>
      <w:pPr>
        <w:tabs>
          <w:tab w:val="num" w:pos="360"/>
        </w:tabs>
        <w:ind w:left="720" w:hanging="360"/>
      </w:pPr>
      <w:rPr>
        <w:rFonts w:ascii="Times New Roman" w:eastAsia="Times New Roman" w:hAnsi="Times New Roman" w:cs="Times New Roman"/>
        <w:b w:val="0"/>
        <w:bCs w:val="0"/>
        <w:i w:val="0"/>
        <w:iCs w:val="0"/>
        <w:strike w:val="0"/>
        <w:color w:val="000000"/>
        <w:sz w:val="22"/>
        <w:szCs w:val="22"/>
        <w:u w:val="none"/>
      </w:rPr>
    </w:lvl>
    <w:lvl w:ilvl="1" w:tplc="E9448970">
      <w:start w:val="1"/>
      <w:numFmt w:val="bullet"/>
      <w:lvlText w:val="○"/>
      <w:lvlJc w:val="left"/>
      <w:pPr>
        <w:tabs>
          <w:tab w:val="num" w:pos="1080"/>
        </w:tabs>
        <w:ind w:left="1440" w:hanging="360"/>
      </w:pPr>
      <w:rPr>
        <w:rFonts w:ascii="Times New Roman" w:eastAsia="Times New Roman" w:hAnsi="Times New Roman" w:cs="Times New Roman"/>
        <w:b w:val="0"/>
        <w:bCs w:val="0"/>
        <w:i w:val="0"/>
        <w:iCs w:val="0"/>
        <w:strike w:val="0"/>
        <w:color w:val="000000"/>
        <w:sz w:val="22"/>
        <w:szCs w:val="22"/>
        <w:u w:val="none"/>
      </w:rPr>
    </w:lvl>
    <w:lvl w:ilvl="2" w:tplc="FFA2B28A">
      <w:start w:val="1"/>
      <w:numFmt w:val="bullet"/>
      <w:lvlText w:val="■"/>
      <w:lvlJc w:val="right"/>
      <w:pPr>
        <w:tabs>
          <w:tab w:val="num" w:pos="1800"/>
        </w:tabs>
        <w:ind w:left="2160" w:hanging="180"/>
      </w:pPr>
      <w:rPr>
        <w:rFonts w:ascii="Times New Roman" w:eastAsia="Times New Roman" w:hAnsi="Times New Roman" w:cs="Times New Roman"/>
        <w:b w:val="0"/>
        <w:bCs w:val="0"/>
        <w:i w:val="0"/>
        <w:iCs w:val="0"/>
        <w:strike w:val="0"/>
        <w:color w:val="000000"/>
        <w:sz w:val="22"/>
        <w:szCs w:val="22"/>
        <w:u w:val="none"/>
      </w:rPr>
    </w:lvl>
    <w:lvl w:ilvl="3" w:tplc="0FF81D8E">
      <w:start w:val="1"/>
      <w:numFmt w:val="bullet"/>
      <w:lvlText w:val="●"/>
      <w:lvlJc w:val="left"/>
      <w:pPr>
        <w:tabs>
          <w:tab w:val="num" w:pos="2520"/>
        </w:tabs>
        <w:ind w:left="2880" w:hanging="360"/>
      </w:pPr>
      <w:rPr>
        <w:rFonts w:ascii="Times New Roman" w:eastAsia="Times New Roman" w:hAnsi="Times New Roman" w:cs="Times New Roman"/>
        <w:b w:val="0"/>
        <w:bCs w:val="0"/>
        <w:i w:val="0"/>
        <w:iCs w:val="0"/>
        <w:strike w:val="0"/>
        <w:color w:val="000000"/>
        <w:sz w:val="22"/>
        <w:szCs w:val="22"/>
        <w:u w:val="none"/>
      </w:rPr>
    </w:lvl>
    <w:lvl w:ilvl="4" w:tplc="1E9CC3D4">
      <w:start w:val="1"/>
      <w:numFmt w:val="bullet"/>
      <w:lvlText w:val="○"/>
      <w:lvlJc w:val="left"/>
      <w:pPr>
        <w:tabs>
          <w:tab w:val="num" w:pos="3240"/>
        </w:tabs>
        <w:ind w:left="3600" w:hanging="360"/>
      </w:pPr>
      <w:rPr>
        <w:rFonts w:ascii="Times New Roman" w:eastAsia="Times New Roman" w:hAnsi="Times New Roman" w:cs="Times New Roman"/>
        <w:b w:val="0"/>
        <w:bCs w:val="0"/>
        <w:i w:val="0"/>
        <w:iCs w:val="0"/>
        <w:strike w:val="0"/>
        <w:color w:val="000000"/>
        <w:sz w:val="22"/>
        <w:szCs w:val="22"/>
        <w:u w:val="none"/>
      </w:rPr>
    </w:lvl>
    <w:lvl w:ilvl="5" w:tplc="201E7FA2">
      <w:start w:val="1"/>
      <w:numFmt w:val="bullet"/>
      <w:lvlText w:val="■"/>
      <w:lvlJc w:val="right"/>
      <w:pPr>
        <w:tabs>
          <w:tab w:val="num" w:pos="3960"/>
        </w:tabs>
        <w:ind w:left="4320" w:hanging="180"/>
      </w:pPr>
      <w:rPr>
        <w:rFonts w:ascii="Times New Roman" w:eastAsia="Times New Roman" w:hAnsi="Times New Roman" w:cs="Times New Roman"/>
        <w:b w:val="0"/>
        <w:bCs w:val="0"/>
        <w:i w:val="0"/>
        <w:iCs w:val="0"/>
        <w:strike w:val="0"/>
        <w:color w:val="000000"/>
        <w:sz w:val="22"/>
        <w:szCs w:val="22"/>
        <w:u w:val="none"/>
      </w:rPr>
    </w:lvl>
    <w:lvl w:ilvl="6" w:tplc="F1C48D02">
      <w:start w:val="1"/>
      <w:numFmt w:val="bullet"/>
      <w:lvlText w:val="●"/>
      <w:lvlJc w:val="left"/>
      <w:pPr>
        <w:tabs>
          <w:tab w:val="num" w:pos="4680"/>
        </w:tabs>
        <w:ind w:left="5040" w:hanging="360"/>
      </w:pPr>
      <w:rPr>
        <w:rFonts w:ascii="Times New Roman" w:eastAsia="Times New Roman" w:hAnsi="Times New Roman" w:cs="Times New Roman"/>
        <w:b w:val="0"/>
        <w:bCs w:val="0"/>
        <w:i w:val="0"/>
        <w:iCs w:val="0"/>
        <w:strike w:val="0"/>
        <w:color w:val="000000"/>
        <w:sz w:val="22"/>
        <w:szCs w:val="22"/>
        <w:u w:val="none"/>
      </w:rPr>
    </w:lvl>
    <w:lvl w:ilvl="7" w:tplc="0F6A9BFC">
      <w:start w:val="1"/>
      <w:numFmt w:val="bullet"/>
      <w:lvlText w:val="○"/>
      <w:lvlJc w:val="left"/>
      <w:pPr>
        <w:tabs>
          <w:tab w:val="num" w:pos="5400"/>
        </w:tabs>
        <w:ind w:left="5760" w:hanging="360"/>
      </w:pPr>
      <w:rPr>
        <w:rFonts w:ascii="Times New Roman" w:eastAsia="Times New Roman" w:hAnsi="Times New Roman" w:cs="Times New Roman"/>
        <w:b w:val="0"/>
        <w:bCs w:val="0"/>
        <w:i w:val="0"/>
        <w:iCs w:val="0"/>
        <w:strike w:val="0"/>
        <w:color w:val="000000"/>
        <w:sz w:val="22"/>
        <w:szCs w:val="22"/>
        <w:u w:val="none"/>
      </w:rPr>
    </w:lvl>
    <w:lvl w:ilvl="8" w:tplc="9AC61D3C">
      <w:start w:val="1"/>
      <w:numFmt w:val="bullet"/>
      <w:lvlText w:val="■"/>
      <w:lvlJc w:val="right"/>
      <w:pPr>
        <w:tabs>
          <w:tab w:val="num" w:pos="6120"/>
        </w:tabs>
        <w:ind w:left="6480" w:hanging="180"/>
      </w:pPr>
      <w:rPr>
        <w:rFonts w:ascii="Times New Roman" w:eastAsia="Times New Roman" w:hAnsi="Times New Roman" w:cs="Times New Roman"/>
        <w:b w:val="0"/>
        <w:bCs w:val="0"/>
        <w:i w:val="0"/>
        <w:iCs w:val="0"/>
        <w:strike w:val="0"/>
        <w:color w:val="000000"/>
        <w:sz w:val="22"/>
        <w:szCs w:val="22"/>
        <w:u w:val="none"/>
      </w:rPr>
    </w:lvl>
  </w:abstractNum>
  <w:abstractNum w:abstractNumId="5">
    <w:nsid w:val="00000006"/>
    <w:multiLevelType w:val="hybridMultilevel"/>
    <w:tmpl w:val="00000006"/>
    <w:lvl w:ilvl="0" w:tplc="9F841934">
      <w:start w:val="1"/>
      <w:numFmt w:val="bullet"/>
      <w:lvlText w:val="●"/>
      <w:lvlJc w:val="left"/>
      <w:pPr>
        <w:tabs>
          <w:tab w:val="num" w:pos="360"/>
        </w:tabs>
        <w:ind w:left="720" w:hanging="360"/>
      </w:pPr>
      <w:rPr>
        <w:rFonts w:ascii="Times New Roman" w:eastAsia="Times New Roman" w:hAnsi="Times New Roman" w:cs="Times New Roman"/>
        <w:b w:val="0"/>
        <w:bCs w:val="0"/>
        <w:i w:val="0"/>
        <w:iCs w:val="0"/>
        <w:strike w:val="0"/>
        <w:color w:val="000000"/>
        <w:sz w:val="22"/>
        <w:szCs w:val="22"/>
        <w:u w:val="none"/>
      </w:rPr>
    </w:lvl>
    <w:lvl w:ilvl="1" w:tplc="5EDC7FA2">
      <w:start w:val="1"/>
      <w:numFmt w:val="bullet"/>
      <w:lvlText w:val="○"/>
      <w:lvlJc w:val="left"/>
      <w:pPr>
        <w:tabs>
          <w:tab w:val="num" w:pos="1080"/>
        </w:tabs>
        <w:ind w:left="1440" w:hanging="360"/>
      </w:pPr>
      <w:rPr>
        <w:rFonts w:ascii="Times New Roman" w:eastAsia="Times New Roman" w:hAnsi="Times New Roman" w:cs="Times New Roman"/>
        <w:b w:val="0"/>
        <w:bCs w:val="0"/>
        <w:i w:val="0"/>
        <w:iCs w:val="0"/>
        <w:strike w:val="0"/>
        <w:color w:val="000000"/>
        <w:sz w:val="22"/>
        <w:szCs w:val="22"/>
        <w:u w:val="none"/>
      </w:rPr>
    </w:lvl>
    <w:lvl w:ilvl="2" w:tplc="E4E0FFB4">
      <w:start w:val="1"/>
      <w:numFmt w:val="bullet"/>
      <w:lvlText w:val="■"/>
      <w:lvlJc w:val="right"/>
      <w:pPr>
        <w:tabs>
          <w:tab w:val="num" w:pos="1800"/>
        </w:tabs>
        <w:ind w:left="2160" w:hanging="180"/>
      </w:pPr>
      <w:rPr>
        <w:rFonts w:ascii="Times New Roman" w:eastAsia="Times New Roman" w:hAnsi="Times New Roman" w:cs="Times New Roman"/>
        <w:b w:val="0"/>
        <w:bCs w:val="0"/>
        <w:i w:val="0"/>
        <w:iCs w:val="0"/>
        <w:strike w:val="0"/>
        <w:color w:val="000000"/>
        <w:sz w:val="22"/>
        <w:szCs w:val="22"/>
        <w:u w:val="none"/>
      </w:rPr>
    </w:lvl>
    <w:lvl w:ilvl="3" w:tplc="1F66EF58">
      <w:start w:val="1"/>
      <w:numFmt w:val="bullet"/>
      <w:lvlText w:val="●"/>
      <w:lvlJc w:val="left"/>
      <w:pPr>
        <w:tabs>
          <w:tab w:val="num" w:pos="2520"/>
        </w:tabs>
        <w:ind w:left="2880" w:hanging="360"/>
      </w:pPr>
      <w:rPr>
        <w:rFonts w:ascii="Times New Roman" w:eastAsia="Times New Roman" w:hAnsi="Times New Roman" w:cs="Times New Roman"/>
        <w:b w:val="0"/>
        <w:bCs w:val="0"/>
        <w:i w:val="0"/>
        <w:iCs w:val="0"/>
        <w:strike w:val="0"/>
        <w:color w:val="000000"/>
        <w:sz w:val="22"/>
        <w:szCs w:val="22"/>
        <w:u w:val="none"/>
      </w:rPr>
    </w:lvl>
    <w:lvl w:ilvl="4" w:tplc="CAB8ABC8">
      <w:start w:val="1"/>
      <w:numFmt w:val="bullet"/>
      <w:lvlText w:val="○"/>
      <w:lvlJc w:val="left"/>
      <w:pPr>
        <w:tabs>
          <w:tab w:val="num" w:pos="3240"/>
        </w:tabs>
        <w:ind w:left="3600" w:hanging="360"/>
      </w:pPr>
      <w:rPr>
        <w:rFonts w:ascii="Times New Roman" w:eastAsia="Times New Roman" w:hAnsi="Times New Roman" w:cs="Times New Roman"/>
        <w:b w:val="0"/>
        <w:bCs w:val="0"/>
        <w:i w:val="0"/>
        <w:iCs w:val="0"/>
        <w:strike w:val="0"/>
        <w:color w:val="000000"/>
        <w:sz w:val="22"/>
        <w:szCs w:val="22"/>
        <w:u w:val="none"/>
      </w:rPr>
    </w:lvl>
    <w:lvl w:ilvl="5" w:tplc="A2D2001C">
      <w:start w:val="1"/>
      <w:numFmt w:val="bullet"/>
      <w:lvlText w:val="■"/>
      <w:lvlJc w:val="right"/>
      <w:pPr>
        <w:tabs>
          <w:tab w:val="num" w:pos="3960"/>
        </w:tabs>
        <w:ind w:left="4320" w:hanging="180"/>
      </w:pPr>
      <w:rPr>
        <w:rFonts w:ascii="Times New Roman" w:eastAsia="Times New Roman" w:hAnsi="Times New Roman" w:cs="Times New Roman"/>
        <w:b w:val="0"/>
        <w:bCs w:val="0"/>
        <w:i w:val="0"/>
        <w:iCs w:val="0"/>
        <w:strike w:val="0"/>
        <w:color w:val="000000"/>
        <w:sz w:val="22"/>
        <w:szCs w:val="22"/>
        <w:u w:val="none"/>
      </w:rPr>
    </w:lvl>
    <w:lvl w:ilvl="6" w:tplc="745ECB6C">
      <w:start w:val="1"/>
      <w:numFmt w:val="bullet"/>
      <w:lvlText w:val="●"/>
      <w:lvlJc w:val="left"/>
      <w:pPr>
        <w:tabs>
          <w:tab w:val="num" w:pos="4680"/>
        </w:tabs>
        <w:ind w:left="5040" w:hanging="360"/>
      </w:pPr>
      <w:rPr>
        <w:rFonts w:ascii="Times New Roman" w:eastAsia="Times New Roman" w:hAnsi="Times New Roman" w:cs="Times New Roman"/>
        <w:b w:val="0"/>
        <w:bCs w:val="0"/>
        <w:i w:val="0"/>
        <w:iCs w:val="0"/>
        <w:strike w:val="0"/>
        <w:color w:val="000000"/>
        <w:sz w:val="22"/>
        <w:szCs w:val="22"/>
        <w:u w:val="none"/>
      </w:rPr>
    </w:lvl>
    <w:lvl w:ilvl="7" w:tplc="8B9A00E0">
      <w:start w:val="1"/>
      <w:numFmt w:val="bullet"/>
      <w:lvlText w:val="○"/>
      <w:lvlJc w:val="left"/>
      <w:pPr>
        <w:tabs>
          <w:tab w:val="num" w:pos="5400"/>
        </w:tabs>
        <w:ind w:left="5760" w:hanging="360"/>
      </w:pPr>
      <w:rPr>
        <w:rFonts w:ascii="Times New Roman" w:eastAsia="Times New Roman" w:hAnsi="Times New Roman" w:cs="Times New Roman"/>
        <w:b w:val="0"/>
        <w:bCs w:val="0"/>
        <w:i w:val="0"/>
        <w:iCs w:val="0"/>
        <w:strike w:val="0"/>
        <w:color w:val="000000"/>
        <w:sz w:val="22"/>
        <w:szCs w:val="22"/>
        <w:u w:val="none"/>
      </w:rPr>
    </w:lvl>
    <w:lvl w:ilvl="8" w:tplc="030051CE">
      <w:start w:val="1"/>
      <w:numFmt w:val="bullet"/>
      <w:lvlText w:val="■"/>
      <w:lvlJc w:val="right"/>
      <w:pPr>
        <w:tabs>
          <w:tab w:val="num" w:pos="6120"/>
        </w:tabs>
        <w:ind w:left="6480" w:hanging="180"/>
      </w:pPr>
      <w:rPr>
        <w:rFonts w:ascii="Times New Roman" w:eastAsia="Times New Roman" w:hAnsi="Times New Roman" w:cs="Times New Roman"/>
        <w:b w:val="0"/>
        <w:bCs w:val="0"/>
        <w:i w:val="0"/>
        <w:iCs w:val="0"/>
        <w:strike w:val="0"/>
        <w:color w:val="000000"/>
        <w:sz w:val="22"/>
        <w:szCs w:val="22"/>
        <w:u w:val="none"/>
      </w:rPr>
    </w:lvl>
  </w:abstractNum>
  <w:abstractNum w:abstractNumId="6">
    <w:nsid w:val="00000007"/>
    <w:multiLevelType w:val="hybridMultilevel"/>
    <w:tmpl w:val="00000007"/>
    <w:lvl w:ilvl="0" w:tplc="1BE214CA">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516DA86">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E3BE774A">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2FEBD92">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0B3AF08E">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012C658A">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9E46BA4">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DDB4FD84">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7062EC1A">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3E"/>
    <w:rsid w:val="000D4B51"/>
    <w:rsid w:val="000E3E17"/>
    <w:rsid w:val="002078C2"/>
    <w:rsid w:val="00235271"/>
    <w:rsid w:val="00245793"/>
    <w:rsid w:val="00281081"/>
    <w:rsid w:val="003054BA"/>
    <w:rsid w:val="0030697F"/>
    <w:rsid w:val="003600E8"/>
    <w:rsid w:val="003729C0"/>
    <w:rsid w:val="00501DCB"/>
    <w:rsid w:val="0050223E"/>
    <w:rsid w:val="005303B6"/>
    <w:rsid w:val="0073626E"/>
    <w:rsid w:val="007526BC"/>
    <w:rsid w:val="00874838"/>
    <w:rsid w:val="00876492"/>
    <w:rsid w:val="00925334"/>
    <w:rsid w:val="00926420"/>
    <w:rsid w:val="00972699"/>
    <w:rsid w:val="009B287C"/>
    <w:rsid w:val="00A77B3E"/>
    <w:rsid w:val="00C0514C"/>
    <w:rsid w:val="00D379D6"/>
    <w:rsid w:val="00D455B9"/>
    <w:rsid w:val="00E01879"/>
    <w:rsid w:val="00E07FFE"/>
    <w:rsid w:val="00EA3FE8"/>
    <w:rsid w:val="00ED09B5"/>
    <w:rsid w:val="00EE2BF4"/>
    <w:rsid w:val="00F46A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line="276" w:lineRule="auto"/>
    </w:pPr>
    <w:rPr>
      <w:rFonts w:ascii="Arial" w:eastAsia="Arial" w:hAnsi="Arial" w:cs="Arial"/>
      <w:color w:val="000000"/>
      <w:sz w:val="22"/>
      <w:szCs w:val="22"/>
    </w:rPr>
  </w:style>
  <w:style w:type="paragraph" w:styleId="Heading1">
    <w:name w:val="heading 1"/>
    <w:basedOn w:val="Normal"/>
    <w:next w:val="Normal"/>
    <w:qFormat/>
    <w:rsid w:val="00EF7B96"/>
    <w:pPr>
      <w:spacing w:before="480" w:after="120" w:line="240" w:lineRule="auto"/>
      <w:outlineLvl w:val="0"/>
    </w:pPr>
    <w:rPr>
      <w:b/>
      <w:bCs/>
      <w:sz w:val="36"/>
      <w:szCs w:val="36"/>
    </w:rPr>
  </w:style>
  <w:style w:type="paragraph" w:styleId="Heading2">
    <w:name w:val="heading 2"/>
    <w:basedOn w:val="Normal"/>
    <w:next w:val="Normal"/>
    <w:qFormat/>
    <w:rsid w:val="00EF7B96"/>
    <w:pPr>
      <w:spacing w:before="360" w:after="80" w:line="240" w:lineRule="auto"/>
      <w:outlineLvl w:val="1"/>
    </w:pPr>
    <w:rPr>
      <w:b/>
      <w:bCs/>
      <w:sz w:val="28"/>
      <w:szCs w:val="28"/>
    </w:rPr>
  </w:style>
  <w:style w:type="paragraph" w:styleId="Heading3">
    <w:name w:val="heading 3"/>
    <w:basedOn w:val="Normal"/>
    <w:next w:val="Normal"/>
    <w:qFormat/>
    <w:rsid w:val="00EF7B96"/>
    <w:pPr>
      <w:spacing w:before="280" w:after="80" w:line="240" w:lineRule="auto"/>
      <w:outlineLvl w:val="2"/>
    </w:pPr>
    <w:rPr>
      <w:b/>
      <w:bCs/>
      <w:color w:val="666666"/>
      <w:sz w:val="24"/>
      <w:szCs w:val="24"/>
    </w:rPr>
  </w:style>
  <w:style w:type="paragraph" w:styleId="Heading4">
    <w:name w:val="heading 4"/>
    <w:basedOn w:val="Normal"/>
    <w:next w:val="Normal"/>
    <w:qFormat/>
    <w:rsid w:val="00EF7B96"/>
    <w:pPr>
      <w:spacing w:before="240" w:after="40" w:line="240" w:lineRule="auto"/>
      <w:outlineLvl w:val="3"/>
    </w:pPr>
    <w:rPr>
      <w:i/>
      <w:iCs/>
      <w:color w:val="666666"/>
    </w:rPr>
  </w:style>
  <w:style w:type="paragraph" w:styleId="Heading5">
    <w:name w:val="heading 5"/>
    <w:basedOn w:val="Normal"/>
    <w:next w:val="Normal"/>
    <w:qFormat/>
    <w:rsid w:val="00EF7B96"/>
    <w:pPr>
      <w:spacing w:before="220" w:after="40" w:line="240" w:lineRule="auto"/>
      <w:outlineLvl w:val="4"/>
    </w:pPr>
    <w:rPr>
      <w:b/>
      <w:bCs/>
      <w:color w:val="666666"/>
      <w:sz w:val="20"/>
      <w:szCs w:val="20"/>
    </w:rPr>
  </w:style>
  <w:style w:type="paragraph" w:styleId="Heading6">
    <w:name w:val="heading 6"/>
    <w:basedOn w:val="Normal"/>
    <w:next w:val="Normal"/>
    <w:qFormat/>
    <w:rsid w:val="00EF7B96"/>
    <w:pPr>
      <w:spacing w:before="200" w:after="40" w:line="240" w:lineRule="auto"/>
      <w:outlineLvl w:val="5"/>
    </w:pPr>
    <w:rPr>
      <w:i/>
      <w:iCs/>
      <w:color w:val="66666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EF7B96"/>
    <w:pPr>
      <w:spacing w:before="480" w:after="120" w:line="240" w:lineRule="auto"/>
    </w:pPr>
    <w:rPr>
      <w:b/>
      <w:bCs/>
      <w:sz w:val="72"/>
      <w:szCs w:val="72"/>
    </w:rPr>
  </w:style>
  <w:style w:type="paragraph" w:styleId="Subtitle">
    <w:name w:val="Subtitle"/>
    <w:basedOn w:val="Normal"/>
    <w:qFormat/>
    <w:rsid w:val="00EF7B96"/>
    <w:pPr>
      <w:spacing w:before="360" w:after="80" w:line="240" w:lineRule="auto"/>
    </w:pPr>
    <w:rPr>
      <w:rFonts w:ascii="Georgia" w:eastAsia="Georgia" w:hAnsi="Georgia" w:cs="Georgia"/>
      <w:i/>
      <w:iCs/>
      <w:color w:val="666666"/>
      <w:sz w:val="48"/>
      <w:szCs w:val="48"/>
    </w:rPr>
  </w:style>
  <w:style w:type="character" w:styleId="CommentReference">
    <w:name w:val="annotation reference"/>
    <w:rsid w:val="00805BCE"/>
    <w:rPr>
      <w:sz w:val="16"/>
      <w:szCs w:val="16"/>
    </w:rPr>
  </w:style>
  <w:style w:type="paragraph" w:styleId="BalloonText">
    <w:name w:val="Balloon Text"/>
    <w:basedOn w:val="Normal"/>
    <w:link w:val="BalloonTextChar"/>
    <w:rsid w:val="00874838"/>
    <w:pPr>
      <w:spacing w:line="240" w:lineRule="auto"/>
    </w:pPr>
    <w:rPr>
      <w:rFonts w:ascii="Tahoma" w:hAnsi="Tahoma" w:cs="Tahoma"/>
      <w:sz w:val="16"/>
      <w:szCs w:val="16"/>
    </w:rPr>
  </w:style>
  <w:style w:type="character" w:customStyle="1" w:styleId="BalloonTextChar">
    <w:name w:val="Balloon Text Char"/>
    <w:link w:val="BalloonText"/>
    <w:rsid w:val="00874838"/>
    <w:rPr>
      <w:rFonts w:ascii="Tahoma" w:eastAsia="Arial" w:hAnsi="Tahoma" w:cs="Tahoma"/>
      <w:color w:val="000000"/>
      <w:sz w:val="16"/>
      <w:szCs w:val="16"/>
    </w:rPr>
  </w:style>
  <w:style w:type="paragraph" w:styleId="NoSpacing">
    <w:name w:val="No Spacing"/>
    <w:link w:val="NoSpacingChar"/>
    <w:uiPriority w:val="1"/>
    <w:qFormat/>
    <w:rsid w:val="00874838"/>
    <w:rPr>
      <w:rFonts w:ascii="Calibri" w:eastAsia="MS Mincho" w:hAnsi="Calibri" w:cs="Arial"/>
      <w:sz w:val="22"/>
      <w:szCs w:val="22"/>
      <w:lang w:eastAsia="ja-JP"/>
    </w:rPr>
  </w:style>
  <w:style w:type="character" w:customStyle="1" w:styleId="NoSpacingChar">
    <w:name w:val="No Spacing Char"/>
    <w:link w:val="NoSpacing"/>
    <w:uiPriority w:val="1"/>
    <w:rsid w:val="00874838"/>
    <w:rPr>
      <w:rFonts w:ascii="Calibri" w:eastAsia="MS Mincho" w:hAnsi="Calibri" w:cs="Arial"/>
      <w:sz w:val="22"/>
      <w:szCs w:val="22"/>
      <w:lang w:eastAsia="ja-JP"/>
    </w:rPr>
  </w:style>
  <w:style w:type="paragraph" w:styleId="TOCHeading">
    <w:name w:val="TOC Heading"/>
    <w:basedOn w:val="Heading1"/>
    <w:next w:val="Normal"/>
    <w:uiPriority w:val="39"/>
    <w:semiHidden/>
    <w:unhideWhenUsed/>
    <w:qFormat/>
    <w:rsid w:val="005303B6"/>
    <w:pPr>
      <w:keepNext/>
      <w:keepLines/>
      <w:spacing w:after="0" w:line="276" w:lineRule="auto"/>
      <w:outlineLvl w:val="9"/>
    </w:pPr>
    <w:rPr>
      <w:rFonts w:ascii="Cambria" w:eastAsia="MS Gothic" w:hAnsi="Cambria" w:cs="Times New Roman"/>
      <w:color w:val="365F91"/>
      <w:sz w:val="28"/>
      <w:szCs w:val="28"/>
      <w:lang w:eastAsia="ja-JP"/>
    </w:rPr>
  </w:style>
  <w:style w:type="paragraph" w:styleId="TOC1">
    <w:name w:val="toc 1"/>
    <w:basedOn w:val="Normal"/>
    <w:next w:val="Normal"/>
    <w:autoRedefine/>
    <w:uiPriority w:val="39"/>
    <w:rsid w:val="005303B6"/>
  </w:style>
  <w:style w:type="paragraph" w:styleId="TOC2">
    <w:name w:val="toc 2"/>
    <w:basedOn w:val="Normal"/>
    <w:next w:val="Normal"/>
    <w:autoRedefine/>
    <w:uiPriority w:val="39"/>
    <w:rsid w:val="005303B6"/>
    <w:pPr>
      <w:ind w:left="220"/>
    </w:pPr>
  </w:style>
  <w:style w:type="paragraph" w:styleId="TOC3">
    <w:name w:val="toc 3"/>
    <w:basedOn w:val="Normal"/>
    <w:next w:val="Normal"/>
    <w:autoRedefine/>
    <w:uiPriority w:val="39"/>
    <w:rsid w:val="005303B6"/>
    <w:pPr>
      <w:ind w:left="440"/>
    </w:pPr>
  </w:style>
  <w:style w:type="character" w:styleId="Hyperlink">
    <w:name w:val="Hyperlink"/>
    <w:uiPriority w:val="99"/>
    <w:unhideWhenUsed/>
    <w:rsid w:val="005303B6"/>
    <w:rPr>
      <w:color w:val="0000FF"/>
      <w:u w:val="single"/>
    </w:rPr>
  </w:style>
  <w:style w:type="paragraph" w:styleId="NormalWeb">
    <w:name w:val="Normal (Web)"/>
    <w:basedOn w:val="Normal"/>
    <w:uiPriority w:val="99"/>
    <w:unhideWhenUsed/>
    <w:rsid w:val="005303B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PlaceholderText">
    <w:name w:val="Placeholder Text"/>
    <w:basedOn w:val="DefaultParagraphFont"/>
    <w:uiPriority w:val="99"/>
    <w:semiHidden/>
    <w:rsid w:val="00245793"/>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line="276" w:lineRule="auto"/>
    </w:pPr>
    <w:rPr>
      <w:rFonts w:ascii="Arial" w:eastAsia="Arial" w:hAnsi="Arial" w:cs="Arial"/>
      <w:color w:val="000000"/>
      <w:sz w:val="22"/>
      <w:szCs w:val="22"/>
    </w:rPr>
  </w:style>
  <w:style w:type="paragraph" w:styleId="Heading1">
    <w:name w:val="heading 1"/>
    <w:basedOn w:val="Normal"/>
    <w:next w:val="Normal"/>
    <w:qFormat/>
    <w:rsid w:val="00EF7B96"/>
    <w:pPr>
      <w:spacing w:before="480" w:after="120" w:line="240" w:lineRule="auto"/>
      <w:outlineLvl w:val="0"/>
    </w:pPr>
    <w:rPr>
      <w:b/>
      <w:bCs/>
      <w:sz w:val="36"/>
      <w:szCs w:val="36"/>
    </w:rPr>
  </w:style>
  <w:style w:type="paragraph" w:styleId="Heading2">
    <w:name w:val="heading 2"/>
    <w:basedOn w:val="Normal"/>
    <w:next w:val="Normal"/>
    <w:qFormat/>
    <w:rsid w:val="00EF7B96"/>
    <w:pPr>
      <w:spacing w:before="360" w:after="80" w:line="240" w:lineRule="auto"/>
      <w:outlineLvl w:val="1"/>
    </w:pPr>
    <w:rPr>
      <w:b/>
      <w:bCs/>
      <w:sz w:val="28"/>
      <w:szCs w:val="28"/>
    </w:rPr>
  </w:style>
  <w:style w:type="paragraph" w:styleId="Heading3">
    <w:name w:val="heading 3"/>
    <w:basedOn w:val="Normal"/>
    <w:next w:val="Normal"/>
    <w:qFormat/>
    <w:rsid w:val="00EF7B96"/>
    <w:pPr>
      <w:spacing w:before="280" w:after="80" w:line="240" w:lineRule="auto"/>
      <w:outlineLvl w:val="2"/>
    </w:pPr>
    <w:rPr>
      <w:b/>
      <w:bCs/>
      <w:color w:val="666666"/>
      <w:sz w:val="24"/>
      <w:szCs w:val="24"/>
    </w:rPr>
  </w:style>
  <w:style w:type="paragraph" w:styleId="Heading4">
    <w:name w:val="heading 4"/>
    <w:basedOn w:val="Normal"/>
    <w:next w:val="Normal"/>
    <w:qFormat/>
    <w:rsid w:val="00EF7B96"/>
    <w:pPr>
      <w:spacing w:before="240" w:after="40" w:line="240" w:lineRule="auto"/>
      <w:outlineLvl w:val="3"/>
    </w:pPr>
    <w:rPr>
      <w:i/>
      <w:iCs/>
      <w:color w:val="666666"/>
    </w:rPr>
  </w:style>
  <w:style w:type="paragraph" w:styleId="Heading5">
    <w:name w:val="heading 5"/>
    <w:basedOn w:val="Normal"/>
    <w:next w:val="Normal"/>
    <w:qFormat/>
    <w:rsid w:val="00EF7B96"/>
    <w:pPr>
      <w:spacing w:before="220" w:after="40" w:line="240" w:lineRule="auto"/>
      <w:outlineLvl w:val="4"/>
    </w:pPr>
    <w:rPr>
      <w:b/>
      <w:bCs/>
      <w:color w:val="666666"/>
      <w:sz w:val="20"/>
      <w:szCs w:val="20"/>
    </w:rPr>
  </w:style>
  <w:style w:type="paragraph" w:styleId="Heading6">
    <w:name w:val="heading 6"/>
    <w:basedOn w:val="Normal"/>
    <w:next w:val="Normal"/>
    <w:qFormat/>
    <w:rsid w:val="00EF7B96"/>
    <w:pPr>
      <w:spacing w:before="200" w:after="40" w:line="240" w:lineRule="auto"/>
      <w:outlineLvl w:val="5"/>
    </w:pPr>
    <w:rPr>
      <w:i/>
      <w:iCs/>
      <w:color w:val="66666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EF7B96"/>
    <w:pPr>
      <w:spacing w:before="480" w:after="120" w:line="240" w:lineRule="auto"/>
    </w:pPr>
    <w:rPr>
      <w:b/>
      <w:bCs/>
      <w:sz w:val="72"/>
      <w:szCs w:val="72"/>
    </w:rPr>
  </w:style>
  <w:style w:type="paragraph" w:styleId="Subtitle">
    <w:name w:val="Subtitle"/>
    <w:basedOn w:val="Normal"/>
    <w:qFormat/>
    <w:rsid w:val="00EF7B96"/>
    <w:pPr>
      <w:spacing w:before="360" w:after="80" w:line="240" w:lineRule="auto"/>
    </w:pPr>
    <w:rPr>
      <w:rFonts w:ascii="Georgia" w:eastAsia="Georgia" w:hAnsi="Georgia" w:cs="Georgia"/>
      <w:i/>
      <w:iCs/>
      <w:color w:val="666666"/>
      <w:sz w:val="48"/>
      <w:szCs w:val="48"/>
    </w:rPr>
  </w:style>
  <w:style w:type="character" w:styleId="CommentReference">
    <w:name w:val="annotation reference"/>
    <w:rsid w:val="00805BCE"/>
    <w:rPr>
      <w:sz w:val="16"/>
      <w:szCs w:val="16"/>
    </w:rPr>
  </w:style>
  <w:style w:type="paragraph" w:styleId="BalloonText">
    <w:name w:val="Balloon Text"/>
    <w:basedOn w:val="Normal"/>
    <w:link w:val="BalloonTextChar"/>
    <w:rsid w:val="00874838"/>
    <w:pPr>
      <w:spacing w:line="240" w:lineRule="auto"/>
    </w:pPr>
    <w:rPr>
      <w:rFonts w:ascii="Tahoma" w:hAnsi="Tahoma" w:cs="Tahoma"/>
      <w:sz w:val="16"/>
      <w:szCs w:val="16"/>
    </w:rPr>
  </w:style>
  <w:style w:type="character" w:customStyle="1" w:styleId="BalloonTextChar">
    <w:name w:val="Balloon Text Char"/>
    <w:link w:val="BalloonText"/>
    <w:rsid w:val="00874838"/>
    <w:rPr>
      <w:rFonts w:ascii="Tahoma" w:eastAsia="Arial" w:hAnsi="Tahoma" w:cs="Tahoma"/>
      <w:color w:val="000000"/>
      <w:sz w:val="16"/>
      <w:szCs w:val="16"/>
    </w:rPr>
  </w:style>
  <w:style w:type="paragraph" w:styleId="NoSpacing">
    <w:name w:val="No Spacing"/>
    <w:link w:val="NoSpacingChar"/>
    <w:uiPriority w:val="1"/>
    <w:qFormat/>
    <w:rsid w:val="00874838"/>
    <w:rPr>
      <w:rFonts w:ascii="Calibri" w:eastAsia="MS Mincho" w:hAnsi="Calibri" w:cs="Arial"/>
      <w:sz w:val="22"/>
      <w:szCs w:val="22"/>
      <w:lang w:eastAsia="ja-JP"/>
    </w:rPr>
  </w:style>
  <w:style w:type="character" w:customStyle="1" w:styleId="NoSpacingChar">
    <w:name w:val="No Spacing Char"/>
    <w:link w:val="NoSpacing"/>
    <w:uiPriority w:val="1"/>
    <w:rsid w:val="00874838"/>
    <w:rPr>
      <w:rFonts w:ascii="Calibri" w:eastAsia="MS Mincho" w:hAnsi="Calibri" w:cs="Arial"/>
      <w:sz w:val="22"/>
      <w:szCs w:val="22"/>
      <w:lang w:eastAsia="ja-JP"/>
    </w:rPr>
  </w:style>
  <w:style w:type="paragraph" w:styleId="TOCHeading">
    <w:name w:val="TOC Heading"/>
    <w:basedOn w:val="Heading1"/>
    <w:next w:val="Normal"/>
    <w:uiPriority w:val="39"/>
    <w:semiHidden/>
    <w:unhideWhenUsed/>
    <w:qFormat/>
    <w:rsid w:val="005303B6"/>
    <w:pPr>
      <w:keepNext/>
      <w:keepLines/>
      <w:spacing w:after="0" w:line="276" w:lineRule="auto"/>
      <w:outlineLvl w:val="9"/>
    </w:pPr>
    <w:rPr>
      <w:rFonts w:ascii="Cambria" w:eastAsia="MS Gothic" w:hAnsi="Cambria" w:cs="Times New Roman"/>
      <w:color w:val="365F91"/>
      <w:sz w:val="28"/>
      <w:szCs w:val="28"/>
      <w:lang w:eastAsia="ja-JP"/>
    </w:rPr>
  </w:style>
  <w:style w:type="paragraph" w:styleId="TOC1">
    <w:name w:val="toc 1"/>
    <w:basedOn w:val="Normal"/>
    <w:next w:val="Normal"/>
    <w:autoRedefine/>
    <w:uiPriority w:val="39"/>
    <w:rsid w:val="005303B6"/>
  </w:style>
  <w:style w:type="paragraph" w:styleId="TOC2">
    <w:name w:val="toc 2"/>
    <w:basedOn w:val="Normal"/>
    <w:next w:val="Normal"/>
    <w:autoRedefine/>
    <w:uiPriority w:val="39"/>
    <w:rsid w:val="005303B6"/>
    <w:pPr>
      <w:ind w:left="220"/>
    </w:pPr>
  </w:style>
  <w:style w:type="paragraph" w:styleId="TOC3">
    <w:name w:val="toc 3"/>
    <w:basedOn w:val="Normal"/>
    <w:next w:val="Normal"/>
    <w:autoRedefine/>
    <w:uiPriority w:val="39"/>
    <w:rsid w:val="005303B6"/>
    <w:pPr>
      <w:ind w:left="440"/>
    </w:pPr>
  </w:style>
  <w:style w:type="character" w:styleId="Hyperlink">
    <w:name w:val="Hyperlink"/>
    <w:uiPriority w:val="99"/>
    <w:unhideWhenUsed/>
    <w:rsid w:val="005303B6"/>
    <w:rPr>
      <w:color w:val="0000FF"/>
      <w:u w:val="single"/>
    </w:rPr>
  </w:style>
  <w:style w:type="paragraph" w:styleId="NormalWeb">
    <w:name w:val="Normal (Web)"/>
    <w:basedOn w:val="Normal"/>
    <w:uiPriority w:val="99"/>
    <w:unhideWhenUsed/>
    <w:rsid w:val="005303B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PlaceholderText">
    <w:name w:val="Placeholder Text"/>
    <w:basedOn w:val="DefaultParagraphFont"/>
    <w:uiPriority w:val="99"/>
    <w:semiHidden/>
    <w:rsid w:val="002457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480204">
      <w:bodyDiv w:val="1"/>
      <w:marLeft w:val="0"/>
      <w:marRight w:val="0"/>
      <w:marTop w:val="0"/>
      <w:marBottom w:val="0"/>
      <w:divBdr>
        <w:top w:val="none" w:sz="0" w:space="0" w:color="auto"/>
        <w:left w:val="none" w:sz="0" w:space="0" w:color="auto"/>
        <w:bottom w:val="none" w:sz="0" w:space="0" w:color="auto"/>
        <w:right w:val="none" w:sz="0" w:space="0" w:color="auto"/>
      </w:divBdr>
    </w:div>
    <w:div w:id="216748904">
      <w:bodyDiv w:val="1"/>
      <w:marLeft w:val="0"/>
      <w:marRight w:val="0"/>
      <w:marTop w:val="0"/>
      <w:marBottom w:val="0"/>
      <w:divBdr>
        <w:top w:val="none" w:sz="0" w:space="0" w:color="auto"/>
        <w:left w:val="none" w:sz="0" w:space="0" w:color="auto"/>
        <w:bottom w:val="none" w:sz="0" w:space="0" w:color="auto"/>
        <w:right w:val="none" w:sz="0" w:space="0" w:color="auto"/>
      </w:divBdr>
    </w:div>
    <w:div w:id="419835483">
      <w:bodyDiv w:val="1"/>
      <w:marLeft w:val="0"/>
      <w:marRight w:val="0"/>
      <w:marTop w:val="0"/>
      <w:marBottom w:val="0"/>
      <w:divBdr>
        <w:top w:val="none" w:sz="0" w:space="0" w:color="auto"/>
        <w:left w:val="none" w:sz="0" w:space="0" w:color="auto"/>
        <w:bottom w:val="none" w:sz="0" w:space="0" w:color="auto"/>
        <w:right w:val="none" w:sz="0" w:space="0" w:color="auto"/>
      </w:divBdr>
    </w:div>
    <w:div w:id="474298515">
      <w:bodyDiv w:val="1"/>
      <w:marLeft w:val="0"/>
      <w:marRight w:val="0"/>
      <w:marTop w:val="0"/>
      <w:marBottom w:val="0"/>
      <w:divBdr>
        <w:top w:val="none" w:sz="0" w:space="0" w:color="auto"/>
        <w:left w:val="none" w:sz="0" w:space="0" w:color="auto"/>
        <w:bottom w:val="none" w:sz="0" w:space="0" w:color="auto"/>
        <w:right w:val="none" w:sz="0" w:space="0" w:color="auto"/>
      </w:divBdr>
    </w:div>
    <w:div w:id="513766789">
      <w:bodyDiv w:val="1"/>
      <w:marLeft w:val="0"/>
      <w:marRight w:val="0"/>
      <w:marTop w:val="0"/>
      <w:marBottom w:val="0"/>
      <w:divBdr>
        <w:top w:val="none" w:sz="0" w:space="0" w:color="auto"/>
        <w:left w:val="none" w:sz="0" w:space="0" w:color="auto"/>
        <w:bottom w:val="none" w:sz="0" w:space="0" w:color="auto"/>
        <w:right w:val="none" w:sz="0" w:space="0" w:color="auto"/>
      </w:divBdr>
    </w:div>
    <w:div w:id="562177356">
      <w:bodyDiv w:val="1"/>
      <w:marLeft w:val="0"/>
      <w:marRight w:val="0"/>
      <w:marTop w:val="0"/>
      <w:marBottom w:val="0"/>
      <w:divBdr>
        <w:top w:val="none" w:sz="0" w:space="0" w:color="auto"/>
        <w:left w:val="none" w:sz="0" w:space="0" w:color="auto"/>
        <w:bottom w:val="none" w:sz="0" w:space="0" w:color="auto"/>
        <w:right w:val="none" w:sz="0" w:space="0" w:color="auto"/>
      </w:divBdr>
    </w:div>
    <w:div w:id="14614165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www.chiark.greenend.org.uk/~sgtatham/putty/download.html" TargetMode="External"/><Relationship Id="rId117" Type="http://schemas.openxmlformats.org/officeDocument/2006/relationships/image" Target="media/image14.jpeg"/><Relationship Id="rId21" Type="http://schemas.openxmlformats.org/officeDocument/2006/relationships/hyperlink" Target="http://www.chiark.greenend.org.uk/~sgtatham/putty/download.html" TargetMode="External"/><Relationship Id="rId42" Type="http://schemas.openxmlformats.org/officeDocument/2006/relationships/hyperlink" Target="http://www.ubuntu.com/download/server/download" TargetMode="External"/><Relationship Id="rId47" Type="http://schemas.openxmlformats.org/officeDocument/2006/relationships/hyperlink" Target="http://www.ubuntu.com/download/server/download" TargetMode="External"/><Relationship Id="rId63" Type="http://schemas.openxmlformats.org/officeDocument/2006/relationships/hyperlink" Target="http://www.pendrivelinux.com/universal-usb-installer-easy-as-1-2-3/" TargetMode="External"/><Relationship Id="rId68" Type="http://schemas.openxmlformats.org/officeDocument/2006/relationships/hyperlink" Target="http://www.pendrivelinux.com/universal-usb-installer-easy-as-1-2-3/" TargetMode="External"/><Relationship Id="rId84" Type="http://schemas.openxmlformats.org/officeDocument/2006/relationships/hyperlink" Target="http://www.ultimatebootcd.com/" TargetMode="External"/><Relationship Id="rId89" Type="http://schemas.openxmlformats.org/officeDocument/2006/relationships/hyperlink" Target="http://www.ultimatebootcd.com/" TargetMode="External"/><Relationship Id="rId112" Type="http://schemas.openxmlformats.org/officeDocument/2006/relationships/hyperlink" Target="http://www.oracle.com/technetwork/java/javase/downloads/jdk-7u3-download-1501626.html" TargetMode="External"/><Relationship Id="rId133" Type="http://schemas.openxmlformats.org/officeDocument/2006/relationships/image" Target="media/image30.jpeg"/><Relationship Id="rId138" Type="http://schemas.openxmlformats.org/officeDocument/2006/relationships/image" Target="media/image35.png"/><Relationship Id="rId16" Type="http://schemas.openxmlformats.org/officeDocument/2006/relationships/hyperlink" Target="http://www.chiark.greenend.org.uk/~sgtatham/putty/download.html" TargetMode="External"/><Relationship Id="rId107" Type="http://schemas.openxmlformats.org/officeDocument/2006/relationships/hyperlink" Target="http://www.oracle.com/technetwork/java/javase/downloads/jdk-7u3-download-1501626.html" TargetMode="External"/><Relationship Id="rId11" Type="http://schemas.openxmlformats.org/officeDocument/2006/relationships/image" Target="media/image2.png"/><Relationship Id="rId32" Type="http://schemas.openxmlformats.org/officeDocument/2006/relationships/hyperlink" Target="http://www.chiark.greenend.org.uk/~sgtatham/putty/download.html" TargetMode="External"/><Relationship Id="rId37" Type="http://schemas.openxmlformats.org/officeDocument/2006/relationships/hyperlink" Target="http://www.ubuntu.com/download/server/download" TargetMode="External"/><Relationship Id="rId53" Type="http://schemas.openxmlformats.org/officeDocument/2006/relationships/hyperlink" Target="https://help.ubuntu.com/community/Installation/FromUSBStick" TargetMode="External"/><Relationship Id="rId58" Type="http://schemas.openxmlformats.org/officeDocument/2006/relationships/hyperlink" Target="https://help.ubuntu.com/community/Installation/FromUSBStick" TargetMode="External"/><Relationship Id="rId74" Type="http://schemas.openxmlformats.org/officeDocument/2006/relationships/hyperlink" Target="http://www.pendrivelinux.com/universal-usb-installer-easy-as-1-2-3/" TargetMode="External"/><Relationship Id="rId79" Type="http://schemas.openxmlformats.org/officeDocument/2006/relationships/hyperlink" Target="http://www.pendrivelinux.com/universal-usb-installer-easy-as-1-2-3/" TargetMode="External"/><Relationship Id="rId102" Type="http://schemas.openxmlformats.org/officeDocument/2006/relationships/hyperlink" Target="http://www.oracle.com/technetwork/java/javase/downloads/jdk-7u3-download-1501626.html" TargetMode="External"/><Relationship Id="rId123" Type="http://schemas.openxmlformats.org/officeDocument/2006/relationships/image" Target="media/image20.jpeg"/><Relationship Id="rId128" Type="http://schemas.openxmlformats.org/officeDocument/2006/relationships/image" Target="media/image25.jpeg"/><Relationship Id="rId5" Type="http://schemas.microsoft.com/office/2007/relationships/stylesWithEffects" Target="stylesWithEffects.xml"/><Relationship Id="rId90" Type="http://schemas.openxmlformats.org/officeDocument/2006/relationships/hyperlink" Target="http://www.ultimatebootcd.com/" TargetMode="External"/><Relationship Id="rId95" Type="http://schemas.openxmlformats.org/officeDocument/2006/relationships/hyperlink" Target="http://www.oracle.com/technetwork/java/javase/downloads/jdk-7u3-download-1501626.html" TargetMode="External"/><Relationship Id="rId22" Type="http://schemas.openxmlformats.org/officeDocument/2006/relationships/hyperlink" Target="http://www.chiark.greenend.org.uk/~sgtatham/putty/download.html" TargetMode="External"/><Relationship Id="rId27" Type="http://schemas.openxmlformats.org/officeDocument/2006/relationships/hyperlink" Target="http://www.chiark.greenend.org.uk/~sgtatham/putty/download.html" TargetMode="External"/><Relationship Id="rId43" Type="http://schemas.openxmlformats.org/officeDocument/2006/relationships/hyperlink" Target="http://www.ubuntu.com/download/server/download" TargetMode="External"/><Relationship Id="rId48" Type="http://schemas.openxmlformats.org/officeDocument/2006/relationships/hyperlink" Target="http://www.ubuntu.com/download/server/download" TargetMode="External"/><Relationship Id="rId64" Type="http://schemas.openxmlformats.org/officeDocument/2006/relationships/hyperlink" Target="http://www.pendrivelinux.com/universal-usb-installer-easy-as-1-2-3/" TargetMode="External"/><Relationship Id="rId69" Type="http://schemas.openxmlformats.org/officeDocument/2006/relationships/hyperlink" Target="http://www.pendrivelinux.com/universal-usb-installer-easy-as-1-2-3/" TargetMode="External"/><Relationship Id="rId113" Type="http://schemas.openxmlformats.org/officeDocument/2006/relationships/hyperlink" Target="http://www.oracle.com/technetwork/java/javase/downloads/jdk-7u3-download-1501626.html" TargetMode="External"/><Relationship Id="rId118" Type="http://schemas.openxmlformats.org/officeDocument/2006/relationships/image" Target="media/image15.jpeg"/><Relationship Id="rId134" Type="http://schemas.openxmlformats.org/officeDocument/2006/relationships/image" Target="media/image31.jpeg"/><Relationship Id="rId139"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hyperlink" Target="https://help.ubuntu.com/community/Installation/FromUSBStick" TargetMode="External"/><Relationship Id="rId72" Type="http://schemas.openxmlformats.org/officeDocument/2006/relationships/hyperlink" Target="http://www.pendrivelinux.com/universal-usb-installer-easy-as-1-2-3/" TargetMode="External"/><Relationship Id="rId80" Type="http://schemas.openxmlformats.org/officeDocument/2006/relationships/hyperlink" Target="http://www.pendrivelinux.com/universal-usb-installer-easy-as-1-2-3/" TargetMode="External"/><Relationship Id="rId85" Type="http://schemas.openxmlformats.org/officeDocument/2006/relationships/hyperlink" Target="http://www.ultimatebootcd.com/" TargetMode="External"/><Relationship Id="rId93" Type="http://schemas.openxmlformats.org/officeDocument/2006/relationships/hyperlink" Target="http://www.oracle.com/technetwork/java/javase/downloads/jdk-7u3-download-1501626.html" TargetMode="External"/><Relationship Id="rId98" Type="http://schemas.openxmlformats.org/officeDocument/2006/relationships/hyperlink" Target="http://www.oracle.com/technetwork/java/javase/downloads/jdk-7u3-download-1501626.html" TargetMode="External"/><Relationship Id="rId121" Type="http://schemas.openxmlformats.org/officeDocument/2006/relationships/image" Target="media/image18.jpe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hyperlink" Target="http://www.chiark.greenend.org.uk/~sgtatham/putty/download.html" TargetMode="External"/><Relationship Id="rId25" Type="http://schemas.openxmlformats.org/officeDocument/2006/relationships/hyperlink" Target="http://www.chiark.greenend.org.uk/~sgtatham/putty/download.html" TargetMode="External"/><Relationship Id="rId33" Type="http://schemas.openxmlformats.org/officeDocument/2006/relationships/hyperlink" Target="http://www.chiark.greenend.org.uk/~sgtatham/putty/download.html" TargetMode="External"/><Relationship Id="rId38" Type="http://schemas.openxmlformats.org/officeDocument/2006/relationships/hyperlink" Target="http://www.ubuntu.com/download/server/download" TargetMode="External"/><Relationship Id="rId46" Type="http://schemas.openxmlformats.org/officeDocument/2006/relationships/hyperlink" Target="http://www.ubuntu.com/download/server/download" TargetMode="External"/><Relationship Id="rId59" Type="http://schemas.openxmlformats.org/officeDocument/2006/relationships/hyperlink" Target="https://help.ubuntu.com/community/Installation/FromUSBStick" TargetMode="External"/><Relationship Id="rId67" Type="http://schemas.openxmlformats.org/officeDocument/2006/relationships/hyperlink" Target="http://www.pendrivelinux.com/universal-usb-installer-easy-as-1-2-3/" TargetMode="External"/><Relationship Id="rId103" Type="http://schemas.openxmlformats.org/officeDocument/2006/relationships/hyperlink" Target="http://www.oracle.com/technetwork/java/javase/downloads/jdk-7u3-download-1501626.html" TargetMode="External"/><Relationship Id="rId108" Type="http://schemas.openxmlformats.org/officeDocument/2006/relationships/hyperlink" Target="http://www.oracle.com/technetwork/java/javase/downloads/jdk-7u3-download-1501626.html" TargetMode="External"/><Relationship Id="rId116" Type="http://schemas.openxmlformats.org/officeDocument/2006/relationships/image" Target="media/image13.jpeg"/><Relationship Id="rId124" Type="http://schemas.openxmlformats.org/officeDocument/2006/relationships/image" Target="media/image21.jpeg"/><Relationship Id="rId129" Type="http://schemas.openxmlformats.org/officeDocument/2006/relationships/image" Target="media/image26.jpeg"/><Relationship Id="rId137" Type="http://schemas.openxmlformats.org/officeDocument/2006/relationships/image" Target="media/image34.jpeg"/><Relationship Id="rId20" Type="http://schemas.openxmlformats.org/officeDocument/2006/relationships/hyperlink" Target="http://www.chiark.greenend.org.uk/~sgtatham/putty/download.html" TargetMode="External"/><Relationship Id="rId41" Type="http://schemas.openxmlformats.org/officeDocument/2006/relationships/hyperlink" Target="http://www.ubuntu.com/download/server/download" TargetMode="External"/><Relationship Id="rId54" Type="http://schemas.openxmlformats.org/officeDocument/2006/relationships/hyperlink" Target="https://help.ubuntu.com/community/Installation/FromUSBStick" TargetMode="External"/><Relationship Id="rId62" Type="http://schemas.openxmlformats.org/officeDocument/2006/relationships/image" Target="media/image8.png"/><Relationship Id="rId70" Type="http://schemas.openxmlformats.org/officeDocument/2006/relationships/hyperlink" Target="http://www.pendrivelinux.com/universal-usb-installer-easy-as-1-2-3/" TargetMode="External"/><Relationship Id="rId75" Type="http://schemas.openxmlformats.org/officeDocument/2006/relationships/hyperlink" Target="http://www.pendrivelinux.com/universal-usb-installer-easy-as-1-2-3/" TargetMode="External"/><Relationship Id="rId83" Type="http://schemas.openxmlformats.org/officeDocument/2006/relationships/hyperlink" Target="http://www.ultimatebootcd.com/" TargetMode="External"/><Relationship Id="rId88" Type="http://schemas.openxmlformats.org/officeDocument/2006/relationships/hyperlink" Target="http://www.ultimatebootcd.com/" TargetMode="External"/><Relationship Id="rId91" Type="http://schemas.openxmlformats.org/officeDocument/2006/relationships/hyperlink" Target="http://www.oracle.com/technetwork/java/javase/downloads/jdk-7u3-download-1501626.html" TargetMode="External"/><Relationship Id="rId96" Type="http://schemas.openxmlformats.org/officeDocument/2006/relationships/hyperlink" Target="http://www.oracle.com/technetwork/java/javase/downloads/jdk-7u3-download-1501626.html" TargetMode="External"/><Relationship Id="rId111" Type="http://schemas.openxmlformats.org/officeDocument/2006/relationships/hyperlink" Target="http://www.oracle.com/technetwork/java/javase/downloads/jdk-7u3-download-1501626.html" TargetMode="External"/><Relationship Id="rId132" Type="http://schemas.openxmlformats.org/officeDocument/2006/relationships/image" Target="media/image29.jpe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ww.chiark.greenend.org.uk/~sgtatham/putty/download.html" TargetMode="External"/><Relationship Id="rId28" Type="http://schemas.openxmlformats.org/officeDocument/2006/relationships/hyperlink" Target="http://www.chiark.greenend.org.uk/~sgtatham/putty/download.html" TargetMode="External"/><Relationship Id="rId36" Type="http://schemas.openxmlformats.org/officeDocument/2006/relationships/hyperlink" Target="http://www.ubuntu.com/download/server/download" TargetMode="External"/><Relationship Id="rId49" Type="http://schemas.openxmlformats.org/officeDocument/2006/relationships/hyperlink" Target="https://help.ubuntu.com/community/Installation/FromUSBStick" TargetMode="External"/><Relationship Id="rId57" Type="http://schemas.openxmlformats.org/officeDocument/2006/relationships/hyperlink" Target="https://help.ubuntu.com/community/Installation/FromUSBStick" TargetMode="External"/><Relationship Id="rId106" Type="http://schemas.openxmlformats.org/officeDocument/2006/relationships/hyperlink" Target="http://www.oracle.com/technetwork/java/javase/downloads/jdk-7u3-download-1501626.html" TargetMode="External"/><Relationship Id="rId114" Type="http://schemas.openxmlformats.org/officeDocument/2006/relationships/image" Target="media/image11.png"/><Relationship Id="rId119" Type="http://schemas.openxmlformats.org/officeDocument/2006/relationships/image" Target="media/image16.png"/><Relationship Id="rId127" Type="http://schemas.openxmlformats.org/officeDocument/2006/relationships/image" Target="media/image24.jpeg"/><Relationship Id="rId10" Type="http://schemas.openxmlformats.org/officeDocument/2006/relationships/image" Target="media/image1.png"/><Relationship Id="rId31" Type="http://schemas.openxmlformats.org/officeDocument/2006/relationships/hyperlink" Target="http://www.chiark.greenend.org.uk/~sgtatham/putty/download.html" TargetMode="External"/><Relationship Id="rId44" Type="http://schemas.openxmlformats.org/officeDocument/2006/relationships/hyperlink" Target="http://www.ubuntu.com/download/server/download" TargetMode="External"/><Relationship Id="rId52" Type="http://schemas.openxmlformats.org/officeDocument/2006/relationships/hyperlink" Target="https://help.ubuntu.com/community/Installation/FromUSBStick" TargetMode="External"/><Relationship Id="rId60" Type="http://schemas.openxmlformats.org/officeDocument/2006/relationships/hyperlink" Target="https://help.ubuntu.com/community/Installation/FromUSBStick" TargetMode="External"/><Relationship Id="rId65" Type="http://schemas.openxmlformats.org/officeDocument/2006/relationships/hyperlink" Target="http://www.pendrivelinux.com/universal-usb-installer-easy-as-1-2-3/" TargetMode="External"/><Relationship Id="rId73" Type="http://schemas.openxmlformats.org/officeDocument/2006/relationships/hyperlink" Target="http://www.pendrivelinux.com/universal-usb-installer-easy-as-1-2-3/" TargetMode="External"/><Relationship Id="rId78" Type="http://schemas.openxmlformats.org/officeDocument/2006/relationships/hyperlink" Target="http://www.pendrivelinux.com/universal-usb-installer-easy-as-1-2-3/" TargetMode="External"/><Relationship Id="rId81" Type="http://schemas.openxmlformats.org/officeDocument/2006/relationships/image" Target="media/image9.png"/><Relationship Id="rId86" Type="http://schemas.openxmlformats.org/officeDocument/2006/relationships/hyperlink" Target="http://www.ultimatebootcd.com/" TargetMode="External"/><Relationship Id="rId94" Type="http://schemas.openxmlformats.org/officeDocument/2006/relationships/hyperlink" Target="http://www.oracle.com/technetwork/java/javase/downloads/jdk-7u3-download-1501626.html" TargetMode="External"/><Relationship Id="rId99" Type="http://schemas.openxmlformats.org/officeDocument/2006/relationships/hyperlink" Target="http://www.oracle.com/technetwork/java/javase/downloads/jdk-7u3-download-1501626.html" TargetMode="External"/><Relationship Id="rId101" Type="http://schemas.openxmlformats.org/officeDocument/2006/relationships/hyperlink" Target="http://www.oracle.com/technetwork/java/javase/downloads/jdk-7u3-download-1501626.html" TargetMode="External"/><Relationship Id="rId122" Type="http://schemas.openxmlformats.org/officeDocument/2006/relationships/image" Target="media/image19.jpeg"/><Relationship Id="rId130" Type="http://schemas.openxmlformats.org/officeDocument/2006/relationships/image" Target="media/image27.jpeg"/><Relationship Id="rId135" Type="http://schemas.openxmlformats.org/officeDocument/2006/relationships/image" Target="media/image32.jpe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ww.chiark.greenend.org.uk/~sgtatham/putty/download.html" TargetMode="External"/><Relationship Id="rId39" Type="http://schemas.openxmlformats.org/officeDocument/2006/relationships/hyperlink" Target="http://www.ubuntu.com/download/server/download" TargetMode="External"/><Relationship Id="rId109" Type="http://schemas.openxmlformats.org/officeDocument/2006/relationships/hyperlink" Target="http://www.oracle.com/technetwork/java/javase/downloads/jdk-7u3-download-1501626.html" TargetMode="External"/><Relationship Id="rId34" Type="http://schemas.openxmlformats.org/officeDocument/2006/relationships/hyperlink" Target="http://www.chiark.greenend.org.uk/~sgtatham/putty/download.html" TargetMode="External"/><Relationship Id="rId50" Type="http://schemas.openxmlformats.org/officeDocument/2006/relationships/hyperlink" Target="https://help.ubuntu.com/community/Installation/FromUSBStick" TargetMode="External"/><Relationship Id="rId55" Type="http://schemas.openxmlformats.org/officeDocument/2006/relationships/hyperlink" Target="https://help.ubuntu.com/community/Installation/FromUSBStick" TargetMode="External"/><Relationship Id="rId76" Type="http://schemas.openxmlformats.org/officeDocument/2006/relationships/hyperlink" Target="http://www.pendrivelinux.com/universal-usb-installer-easy-as-1-2-3/" TargetMode="External"/><Relationship Id="rId97" Type="http://schemas.openxmlformats.org/officeDocument/2006/relationships/hyperlink" Target="http://www.oracle.com/technetwork/java/javase/downloads/jdk-7u3-download-1501626.html" TargetMode="External"/><Relationship Id="rId104" Type="http://schemas.openxmlformats.org/officeDocument/2006/relationships/hyperlink" Target="http://www.oracle.com/technetwork/java/javase/downloads/jdk-7u3-download-1501626.html" TargetMode="External"/><Relationship Id="rId120" Type="http://schemas.openxmlformats.org/officeDocument/2006/relationships/image" Target="media/image17.jpeg"/><Relationship Id="rId125" Type="http://schemas.openxmlformats.org/officeDocument/2006/relationships/image" Target="media/image22.jpeg"/><Relationship Id="rId141"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hyperlink" Target="http://www.pendrivelinux.com/universal-usb-installer-easy-as-1-2-3/" TargetMode="External"/><Relationship Id="rId92" Type="http://schemas.openxmlformats.org/officeDocument/2006/relationships/hyperlink" Target="http://www.oracle.com/technetwork/java/javase/downloads/jdk-7u3-download-1501626.html" TargetMode="External"/><Relationship Id="rId2" Type="http://schemas.openxmlformats.org/officeDocument/2006/relationships/customXml" Target="../customXml/item2.xml"/><Relationship Id="rId29" Type="http://schemas.openxmlformats.org/officeDocument/2006/relationships/hyperlink" Target="http://www.chiark.greenend.org.uk/~sgtatham/putty/download.html" TargetMode="External"/><Relationship Id="rId24" Type="http://schemas.openxmlformats.org/officeDocument/2006/relationships/hyperlink" Target="http://www.chiark.greenend.org.uk/~sgtatham/putty/download.html" TargetMode="External"/><Relationship Id="rId40" Type="http://schemas.openxmlformats.org/officeDocument/2006/relationships/hyperlink" Target="http://www.ubuntu.com/download/server/download" TargetMode="External"/><Relationship Id="rId45" Type="http://schemas.openxmlformats.org/officeDocument/2006/relationships/hyperlink" Target="http://www.ubuntu.com/download/server/download" TargetMode="External"/><Relationship Id="rId66" Type="http://schemas.openxmlformats.org/officeDocument/2006/relationships/hyperlink" Target="http://www.pendrivelinux.com/universal-usb-installer-easy-as-1-2-3/" TargetMode="External"/><Relationship Id="rId87" Type="http://schemas.openxmlformats.org/officeDocument/2006/relationships/hyperlink" Target="http://www.ultimatebootcd.com/" TargetMode="External"/><Relationship Id="rId110" Type="http://schemas.openxmlformats.org/officeDocument/2006/relationships/hyperlink" Target="http://www.oracle.com/technetwork/java/javase/downloads/jdk-7u3-download-1501626.html" TargetMode="External"/><Relationship Id="rId115" Type="http://schemas.openxmlformats.org/officeDocument/2006/relationships/image" Target="media/image12.jpeg"/><Relationship Id="rId131" Type="http://schemas.openxmlformats.org/officeDocument/2006/relationships/image" Target="media/image28.jpeg"/><Relationship Id="rId136" Type="http://schemas.openxmlformats.org/officeDocument/2006/relationships/image" Target="media/image33.jpeg"/><Relationship Id="rId61" Type="http://schemas.openxmlformats.org/officeDocument/2006/relationships/hyperlink" Target="https://help.ubuntu.com/community/Installation/FromUSBStick" TargetMode="External"/><Relationship Id="rId82" Type="http://schemas.openxmlformats.org/officeDocument/2006/relationships/image" Target="media/image10.jpeg"/><Relationship Id="rId19" Type="http://schemas.openxmlformats.org/officeDocument/2006/relationships/hyperlink" Target="http://www.chiark.greenend.org.uk/~sgtatham/putty/download.html" TargetMode="External"/><Relationship Id="rId14" Type="http://schemas.openxmlformats.org/officeDocument/2006/relationships/image" Target="media/image5.png"/><Relationship Id="rId30" Type="http://schemas.openxmlformats.org/officeDocument/2006/relationships/hyperlink" Target="http://www.chiark.greenend.org.uk/~sgtatham/putty/download.html" TargetMode="External"/><Relationship Id="rId35" Type="http://schemas.openxmlformats.org/officeDocument/2006/relationships/image" Target="media/image7.png"/><Relationship Id="rId56" Type="http://schemas.openxmlformats.org/officeDocument/2006/relationships/hyperlink" Target="https://help.ubuntu.com/community/Installation/FromUSBStick" TargetMode="External"/><Relationship Id="rId77" Type="http://schemas.openxmlformats.org/officeDocument/2006/relationships/hyperlink" Target="http://www.pendrivelinux.com/universal-usb-installer-easy-as-1-2-3/" TargetMode="External"/><Relationship Id="rId100" Type="http://schemas.openxmlformats.org/officeDocument/2006/relationships/hyperlink" Target="http://www.oracle.com/technetwork/java/javase/downloads/jdk-7u3-download-1501626.html" TargetMode="External"/><Relationship Id="rId105" Type="http://schemas.openxmlformats.org/officeDocument/2006/relationships/hyperlink" Target="http://www.oracle.com/technetwork/java/javase/downloads/jdk-7u3-download-1501626.html" TargetMode="External"/><Relationship Id="rId126"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2012-04-23T00:00:00</PublishDate>
  <Abstract> The Intel Cornell Cup will provide a platform on which to perfect engineering designs and computing algorithms for the GT Night Rover.  The GT Night Rover aims to store and utilize electrical and/or thermal energy efficiently while investigating systems for prolonging the useful mission life of a robotic planetary rover (planetary in the general sense). The final prototype will be an autonomous rover that locates sources of solar energy and continues moving through a full day/night cycle. This challenge will serve as a proof of concept for a more robust system and provide a platform for the design and construction of a rover that will survive in and provide persistent functionality over multiple day/night cycles while moving and collecting useful information. The use of the Intel Atom board will enable the implementation of more complex programming control algorithms while allowing for a clear margin of power usage in future versions of the rover, exploring novel capabilities of the Atom board and pushing the boundaries of  engineering design.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A527E1-E377-44BB-B242-20BD7BB93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39</Pages>
  <Words>10258</Words>
  <Characters>64064</Characters>
  <Application>Microsoft Office Word</Application>
  <DocSecurity>0</DocSecurity>
  <Lines>533</Lines>
  <Paragraphs>148</Paragraphs>
  <ScaleCrop>false</ScaleCrop>
  <HeadingPairs>
    <vt:vector size="2" baseType="variant">
      <vt:variant>
        <vt:lpstr>Title</vt:lpstr>
      </vt:variant>
      <vt:variant>
        <vt:i4>1</vt:i4>
      </vt:variant>
    </vt:vector>
  </HeadingPairs>
  <TitlesOfParts>
    <vt:vector size="1" baseType="lpstr">
      <vt:lpstr>Night Rover</vt:lpstr>
    </vt:vector>
  </TitlesOfParts>
  <Company/>
  <LinksUpToDate>false</LinksUpToDate>
  <CharactersWithSpaces>74174</CharactersWithSpaces>
  <SharedDoc>false</SharedDoc>
  <HLinks>
    <vt:vector size="810" baseType="variant">
      <vt:variant>
        <vt:i4>2031682</vt:i4>
      </vt:variant>
      <vt:variant>
        <vt:i4>555</vt:i4>
      </vt:variant>
      <vt:variant>
        <vt:i4>0</vt:i4>
      </vt:variant>
      <vt:variant>
        <vt:i4>5</vt:i4>
      </vt:variant>
      <vt:variant>
        <vt:lpwstr>http://www.oracle.com/technetwork/java/javase/downloads/jdk-7u3-download-1501626.html</vt:lpwstr>
      </vt:variant>
      <vt:variant>
        <vt:lpwstr/>
      </vt:variant>
      <vt:variant>
        <vt:i4>2031682</vt:i4>
      </vt:variant>
      <vt:variant>
        <vt:i4>552</vt:i4>
      </vt:variant>
      <vt:variant>
        <vt:i4>0</vt:i4>
      </vt:variant>
      <vt:variant>
        <vt:i4>5</vt:i4>
      </vt:variant>
      <vt:variant>
        <vt:lpwstr>http://www.oracle.com/technetwork/java/javase/downloads/jdk-7u3-download-1501626.html</vt:lpwstr>
      </vt:variant>
      <vt:variant>
        <vt:lpwstr/>
      </vt:variant>
      <vt:variant>
        <vt:i4>2031682</vt:i4>
      </vt:variant>
      <vt:variant>
        <vt:i4>549</vt:i4>
      </vt:variant>
      <vt:variant>
        <vt:i4>0</vt:i4>
      </vt:variant>
      <vt:variant>
        <vt:i4>5</vt:i4>
      </vt:variant>
      <vt:variant>
        <vt:lpwstr>http://www.oracle.com/technetwork/java/javase/downloads/jdk-7u3-download-1501626.html</vt:lpwstr>
      </vt:variant>
      <vt:variant>
        <vt:lpwstr/>
      </vt:variant>
      <vt:variant>
        <vt:i4>2031682</vt:i4>
      </vt:variant>
      <vt:variant>
        <vt:i4>546</vt:i4>
      </vt:variant>
      <vt:variant>
        <vt:i4>0</vt:i4>
      </vt:variant>
      <vt:variant>
        <vt:i4>5</vt:i4>
      </vt:variant>
      <vt:variant>
        <vt:lpwstr>http://www.oracle.com/technetwork/java/javase/downloads/jdk-7u3-download-1501626.html</vt:lpwstr>
      </vt:variant>
      <vt:variant>
        <vt:lpwstr/>
      </vt:variant>
      <vt:variant>
        <vt:i4>2031682</vt:i4>
      </vt:variant>
      <vt:variant>
        <vt:i4>543</vt:i4>
      </vt:variant>
      <vt:variant>
        <vt:i4>0</vt:i4>
      </vt:variant>
      <vt:variant>
        <vt:i4>5</vt:i4>
      </vt:variant>
      <vt:variant>
        <vt:lpwstr>http://www.oracle.com/technetwork/java/javase/downloads/jdk-7u3-download-1501626.html</vt:lpwstr>
      </vt:variant>
      <vt:variant>
        <vt:lpwstr/>
      </vt:variant>
      <vt:variant>
        <vt:i4>2031682</vt:i4>
      </vt:variant>
      <vt:variant>
        <vt:i4>540</vt:i4>
      </vt:variant>
      <vt:variant>
        <vt:i4>0</vt:i4>
      </vt:variant>
      <vt:variant>
        <vt:i4>5</vt:i4>
      </vt:variant>
      <vt:variant>
        <vt:lpwstr>http://www.oracle.com/technetwork/java/javase/downloads/jdk-7u3-download-1501626.html</vt:lpwstr>
      </vt:variant>
      <vt:variant>
        <vt:lpwstr/>
      </vt:variant>
      <vt:variant>
        <vt:i4>2031682</vt:i4>
      </vt:variant>
      <vt:variant>
        <vt:i4>537</vt:i4>
      </vt:variant>
      <vt:variant>
        <vt:i4>0</vt:i4>
      </vt:variant>
      <vt:variant>
        <vt:i4>5</vt:i4>
      </vt:variant>
      <vt:variant>
        <vt:lpwstr>http://www.oracle.com/technetwork/java/javase/downloads/jdk-7u3-download-1501626.html</vt:lpwstr>
      </vt:variant>
      <vt:variant>
        <vt:lpwstr/>
      </vt:variant>
      <vt:variant>
        <vt:i4>2031682</vt:i4>
      </vt:variant>
      <vt:variant>
        <vt:i4>534</vt:i4>
      </vt:variant>
      <vt:variant>
        <vt:i4>0</vt:i4>
      </vt:variant>
      <vt:variant>
        <vt:i4>5</vt:i4>
      </vt:variant>
      <vt:variant>
        <vt:lpwstr>http://www.oracle.com/technetwork/java/javase/downloads/jdk-7u3-download-1501626.html</vt:lpwstr>
      </vt:variant>
      <vt:variant>
        <vt:lpwstr/>
      </vt:variant>
      <vt:variant>
        <vt:i4>2031682</vt:i4>
      </vt:variant>
      <vt:variant>
        <vt:i4>531</vt:i4>
      </vt:variant>
      <vt:variant>
        <vt:i4>0</vt:i4>
      </vt:variant>
      <vt:variant>
        <vt:i4>5</vt:i4>
      </vt:variant>
      <vt:variant>
        <vt:lpwstr>http://www.oracle.com/technetwork/java/javase/downloads/jdk-7u3-download-1501626.html</vt:lpwstr>
      </vt:variant>
      <vt:variant>
        <vt:lpwstr/>
      </vt:variant>
      <vt:variant>
        <vt:i4>2031682</vt:i4>
      </vt:variant>
      <vt:variant>
        <vt:i4>528</vt:i4>
      </vt:variant>
      <vt:variant>
        <vt:i4>0</vt:i4>
      </vt:variant>
      <vt:variant>
        <vt:i4>5</vt:i4>
      </vt:variant>
      <vt:variant>
        <vt:lpwstr>http://www.oracle.com/technetwork/java/javase/downloads/jdk-7u3-download-1501626.html</vt:lpwstr>
      </vt:variant>
      <vt:variant>
        <vt:lpwstr/>
      </vt:variant>
      <vt:variant>
        <vt:i4>2031682</vt:i4>
      </vt:variant>
      <vt:variant>
        <vt:i4>525</vt:i4>
      </vt:variant>
      <vt:variant>
        <vt:i4>0</vt:i4>
      </vt:variant>
      <vt:variant>
        <vt:i4>5</vt:i4>
      </vt:variant>
      <vt:variant>
        <vt:lpwstr>http://www.oracle.com/technetwork/java/javase/downloads/jdk-7u3-download-1501626.html</vt:lpwstr>
      </vt:variant>
      <vt:variant>
        <vt:lpwstr/>
      </vt:variant>
      <vt:variant>
        <vt:i4>2031682</vt:i4>
      </vt:variant>
      <vt:variant>
        <vt:i4>522</vt:i4>
      </vt:variant>
      <vt:variant>
        <vt:i4>0</vt:i4>
      </vt:variant>
      <vt:variant>
        <vt:i4>5</vt:i4>
      </vt:variant>
      <vt:variant>
        <vt:lpwstr>http://www.oracle.com/technetwork/java/javase/downloads/jdk-7u3-download-1501626.html</vt:lpwstr>
      </vt:variant>
      <vt:variant>
        <vt:lpwstr/>
      </vt:variant>
      <vt:variant>
        <vt:i4>2031682</vt:i4>
      </vt:variant>
      <vt:variant>
        <vt:i4>519</vt:i4>
      </vt:variant>
      <vt:variant>
        <vt:i4>0</vt:i4>
      </vt:variant>
      <vt:variant>
        <vt:i4>5</vt:i4>
      </vt:variant>
      <vt:variant>
        <vt:lpwstr>http://www.oracle.com/technetwork/java/javase/downloads/jdk-7u3-download-1501626.html</vt:lpwstr>
      </vt:variant>
      <vt:variant>
        <vt:lpwstr/>
      </vt:variant>
      <vt:variant>
        <vt:i4>2031682</vt:i4>
      </vt:variant>
      <vt:variant>
        <vt:i4>516</vt:i4>
      </vt:variant>
      <vt:variant>
        <vt:i4>0</vt:i4>
      </vt:variant>
      <vt:variant>
        <vt:i4>5</vt:i4>
      </vt:variant>
      <vt:variant>
        <vt:lpwstr>http://www.oracle.com/technetwork/java/javase/downloads/jdk-7u3-download-1501626.html</vt:lpwstr>
      </vt:variant>
      <vt:variant>
        <vt:lpwstr/>
      </vt:variant>
      <vt:variant>
        <vt:i4>2031682</vt:i4>
      </vt:variant>
      <vt:variant>
        <vt:i4>513</vt:i4>
      </vt:variant>
      <vt:variant>
        <vt:i4>0</vt:i4>
      </vt:variant>
      <vt:variant>
        <vt:i4>5</vt:i4>
      </vt:variant>
      <vt:variant>
        <vt:lpwstr>http://www.oracle.com/technetwork/java/javase/downloads/jdk-7u3-download-1501626.html</vt:lpwstr>
      </vt:variant>
      <vt:variant>
        <vt:lpwstr/>
      </vt:variant>
      <vt:variant>
        <vt:i4>2031682</vt:i4>
      </vt:variant>
      <vt:variant>
        <vt:i4>510</vt:i4>
      </vt:variant>
      <vt:variant>
        <vt:i4>0</vt:i4>
      </vt:variant>
      <vt:variant>
        <vt:i4>5</vt:i4>
      </vt:variant>
      <vt:variant>
        <vt:lpwstr>http://www.oracle.com/technetwork/java/javase/downloads/jdk-7u3-download-1501626.html</vt:lpwstr>
      </vt:variant>
      <vt:variant>
        <vt:lpwstr/>
      </vt:variant>
      <vt:variant>
        <vt:i4>2031682</vt:i4>
      </vt:variant>
      <vt:variant>
        <vt:i4>507</vt:i4>
      </vt:variant>
      <vt:variant>
        <vt:i4>0</vt:i4>
      </vt:variant>
      <vt:variant>
        <vt:i4>5</vt:i4>
      </vt:variant>
      <vt:variant>
        <vt:lpwstr>http://www.oracle.com/technetwork/java/javase/downloads/jdk-7u3-download-1501626.html</vt:lpwstr>
      </vt:variant>
      <vt:variant>
        <vt:lpwstr/>
      </vt:variant>
      <vt:variant>
        <vt:i4>2031682</vt:i4>
      </vt:variant>
      <vt:variant>
        <vt:i4>504</vt:i4>
      </vt:variant>
      <vt:variant>
        <vt:i4>0</vt:i4>
      </vt:variant>
      <vt:variant>
        <vt:i4>5</vt:i4>
      </vt:variant>
      <vt:variant>
        <vt:lpwstr>http://www.oracle.com/technetwork/java/javase/downloads/jdk-7u3-download-1501626.html</vt:lpwstr>
      </vt:variant>
      <vt:variant>
        <vt:lpwstr/>
      </vt:variant>
      <vt:variant>
        <vt:i4>2031682</vt:i4>
      </vt:variant>
      <vt:variant>
        <vt:i4>501</vt:i4>
      </vt:variant>
      <vt:variant>
        <vt:i4>0</vt:i4>
      </vt:variant>
      <vt:variant>
        <vt:i4>5</vt:i4>
      </vt:variant>
      <vt:variant>
        <vt:lpwstr>http://www.oracle.com/technetwork/java/javase/downloads/jdk-7u3-download-1501626.html</vt:lpwstr>
      </vt:variant>
      <vt:variant>
        <vt:lpwstr/>
      </vt:variant>
      <vt:variant>
        <vt:i4>2031682</vt:i4>
      </vt:variant>
      <vt:variant>
        <vt:i4>498</vt:i4>
      </vt:variant>
      <vt:variant>
        <vt:i4>0</vt:i4>
      </vt:variant>
      <vt:variant>
        <vt:i4>5</vt:i4>
      </vt:variant>
      <vt:variant>
        <vt:lpwstr>http://www.oracle.com/technetwork/java/javase/downloads/jdk-7u3-download-1501626.html</vt:lpwstr>
      </vt:variant>
      <vt:variant>
        <vt:lpwstr/>
      </vt:variant>
      <vt:variant>
        <vt:i4>2031682</vt:i4>
      </vt:variant>
      <vt:variant>
        <vt:i4>495</vt:i4>
      </vt:variant>
      <vt:variant>
        <vt:i4>0</vt:i4>
      </vt:variant>
      <vt:variant>
        <vt:i4>5</vt:i4>
      </vt:variant>
      <vt:variant>
        <vt:lpwstr>http://www.oracle.com/technetwork/java/javase/downloads/jdk-7u3-download-1501626.html</vt:lpwstr>
      </vt:variant>
      <vt:variant>
        <vt:lpwstr/>
      </vt:variant>
      <vt:variant>
        <vt:i4>2031682</vt:i4>
      </vt:variant>
      <vt:variant>
        <vt:i4>492</vt:i4>
      </vt:variant>
      <vt:variant>
        <vt:i4>0</vt:i4>
      </vt:variant>
      <vt:variant>
        <vt:i4>5</vt:i4>
      </vt:variant>
      <vt:variant>
        <vt:lpwstr>http://www.oracle.com/technetwork/java/javase/downloads/jdk-7u3-download-1501626.html</vt:lpwstr>
      </vt:variant>
      <vt:variant>
        <vt:lpwstr/>
      </vt:variant>
      <vt:variant>
        <vt:i4>2031682</vt:i4>
      </vt:variant>
      <vt:variant>
        <vt:i4>489</vt:i4>
      </vt:variant>
      <vt:variant>
        <vt:i4>0</vt:i4>
      </vt:variant>
      <vt:variant>
        <vt:i4>5</vt:i4>
      </vt:variant>
      <vt:variant>
        <vt:lpwstr>http://www.oracle.com/technetwork/java/javase/downloads/jdk-7u3-download-1501626.html</vt:lpwstr>
      </vt:variant>
      <vt:variant>
        <vt:lpwstr/>
      </vt:variant>
      <vt:variant>
        <vt:i4>3342368</vt:i4>
      </vt:variant>
      <vt:variant>
        <vt:i4>486</vt:i4>
      </vt:variant>
      <vt:variant>
        <vt:i4>0</vt:i4>
      </vt:variant>
      <vt:variant>
        <vt:i4>5</vt:i4>
      </vt:variant>
      <vt:variant>
        <vt:lpwstr>http://www.ultimatebootcd.com/</vt:lpwstr>
      </vt:variant>
      <vt:variant>
        <vt:lpwstr/>
      </vt:variant>
      <vt:variant>
        <vt:i4>3342368</vt:i4>
      </vt:variant>
      <vt:variant>
        <vt:i4>483</vt:i4>
      </vt:variant>
      <vt:variant>
        <vt:i4>0</vt:i4>
      </vt:variant>
      <vt:variant>
        <vt:i4>5</vt:i4>
      </vt:variant>
      <vt:variant>
        <vt:lpwstr>http://www.ultimatebootcd.com/</vt:lpwstr>
      </vt:variant>
      <vt:variant>
        <vt:lpwstr/>
      </vt:variant>
      <vt:variant>
        <vt:i4>3342368</vt:i4>
      </vt:variant>
      <vt:variant>
        <vt:i4>480</vt:i4>
      </vt:variant>
      <vt:variant>
        <vt:i4>0</vt:i4>
      </vt:variant>
      <vt:variant>
        <vt:i4>5</vt:i4>
      </vt:variant>
      <vt:variant>
        <vt:lpwstr>http://www.ultimatebootcd.com/</vt:lpwstr>
      </vt:variant>
      <vt:variant>
        <vt:lpwstr/>
      </vt:variant>
      <vt:variant>
        <vt:i4>3342368</vt:i4>
      </vt:variant>
      <vt:variant>
        <vt:i4>477</vt:i4>
      </vt:variant>
      <vt:variant>
        <vt:i4>0</vt:i4>
      </vt:variant>
      <vt:variant>
        <vt:i4>5</vt:i4>
      </vt:variant>
      <vt:variant>
        <vt:lpwstr>http://www.ultimatebootcd.com/</vt:lpwstr>
      </vt:variant>
      <vt:variant>
        <vt:lpwstr/>
      </vt:variant>
      <vt:variant>
        <vt:i4>3342368</vt:i4>
      </vt:variant>
      <vt:variant>
        <vt:i4>474</vt:i4>
      </vt:variant>
      <vt:variant>
        <vt:i4>0</vt:i4>
      </vt:variant>
      <vt:variant>
        <vt:i4>5</vt:i4>
      </vt:variant>
      <vt:variant>
        <vt:lpwstr>http://www.ultimatebootcd.com/</vt:lpwstr>
      </vt:variant>
      <vt:variant>
        <vt:lpwstr/>
      </vt:variant>
      <vt:variant>
        <vt:i4>3342368</vt:i4>
      </vt:variant>
      <vt:variant>
        <vt:i4>471</vt:i4>
      </vt:variant>
      <vt:variant>
        <vt:i4>0</vt:i4>
      </vt:variant>
      <vt:variant>
        <vt:i4>5</vt:i4>
      </vt:variant>
      <vt:variant>
        <vt:lpwstr>http://www.ultimatebootcd.com/</vt:lpwstr>
      </vt:variant>
      <vt:variant>
        <vt:lpwstr/>
      </vt:variant>
      <vt:variant>
        <vt:i4>3342368</vt:i4>
      </vt:variant>
      <vt:variant>
        <vt:i4>468</vt:i4>
      </vt:variant>
      <vt:variant>
        <vt:i4>0</vt:i4>
      </vt:variant>
      <vt:variant>
        <vt:i4>5</vt:i4>
      </vt:variant>
      <vt:variant>
        <vt:lpwstr>http://www.ultimatebootcd.com/</vt:lpwstr>
      </vt:variant>
      <vt:variant>
        <vt:lpwstr/>
      </vt:variant>
      <vt:variant>
        <vt:i4>3342368</vt:i4>
      </vt:variant>
      <vt:variant>
        <vt:i4>465</vt:i4>
      </vt:variant>
      <vt:variant>
        <vt:i4>0</vt:i4>
      </vt:variant>
      <vt:variant>
        <vt:i4>5</vt:i4>
      </vt:variant>
      <vt:variant>
        <vt:lpwstr>http://www.ultimatebootcd.com/</vt:lpwstr>
      </vt:variant>
      <vt:variant>
        <vt:lpwstr/>
      </vt:variant>
      <vt:variant>
        <vt:i4>2687037</vt:i4>
      </vt:variant>
      <vt:variant>
        <vt:i4>456</vt:i4>
      </vt:variant>
      <vt:variant>
        <vt:i4>0</vt:i4>
      </vt:variant>
      <vt:variant>
        <vt:i4>5</vt:i4>
      </vt:variant>
      <vt:variant>
        <vt:lpwstr>http://www.pendrivelinux.com/universal-usb-installer-easy-as-1-2-3/</vt:lpwstr>
      </vt:variant>
      <vt:variant>
        <vt:lpwstr/>
      </vt:variant>
      <vt:variant>
        <vt:i4>2687037</vt:i4>
      </vt:variant>
      <vt:variant>
        <vt:i4>453</vt:i4>
      </vt:variant>
      <vt:variant>
        <vt:i4>0</vt:i4>
      </vt:variant>
      <vt:variant>
        <vt:i4>5</vt:i4>
      </vt:variant>
      <vt:variant>
        <vt:lpwstr>http://www.pendrivelinux.com/universal-usb-installer-easy-as-1-2-3/</vt:lpwstr>
      </vt:variant>
      <vt:variant>
        <vt:lpwstr/>
      </vt:variant>
      <vt:variant>
        <vt:i4>2687037</vt:i4>
      </vt:variant>
      <vt:variant>
        <vt:i4>450</vt:i4>
      </vt:variant>
      <vt:variant>
        <vt:i4>0</vt:i4>
      </vt:variant>
      <vt:variant>
        <vt:i4>5</vt:i4>
      </vt:variant>
      <vt:variant>
        <vt:lpwstr>http://www.pendrivelinux.com/universal-usb-installer-easy-as-1-2-3/</vt:lpwstr>
      </vt:variant>
      <vt:variant>
        <vt:lpwstr/>
      </vt:variant>
      <vt:variant>
        <vt:i4>2687037</vt:i4>
      </vt:variant>
      <vt:variant>
        <vt:i4>447</vt:i4>
      </vt:variant>
      <vt:variant>
        <vt:i4>0</vt:i4>
      </vt:variant>
      <vt:variant>
        <vt:i4>5</vt:i4>
      </vt:variant>
      <vt:variant>
        <vt:lpwstr>http://www.pendrivelinux.com/universal-usb-installer-easy-as-1-2-3/</vt:lpwstr>
      </vt:variant>
      <vt:variant>
        <vt:lpwstr/>
      </vt:variant>
      <vt:variant>
        <vt:i4>2687037</vt:i4>
      </vt:variant>
      <vt:variant>
        <vt:i4>444</vt:i4>
      </vt:variant>
      <vt:variant>
        <vt:i4>0</vt:i4>
      </vt:variant>
      <vt:variant>
        <vt:i4>5</vt:i4>
      </vt:variant>
      <vt:variant>
        <vt:lpwstr>http://www.pendrivelinux.com/universal-usb-installer-easy-as-1-2-3/</vt:lpwstr>
      </vt:variant>
      <vt:variant>
        <vt:lpwstr/>
      </vt:variant>
      <vt:variant>
        <vt:i4>2687037</vt:i4>
      </vt:variant>
      <vt:variant>
        <vt:i4>441</vt:i4>
      </vt:variant>
      <vt:variant>
        <vt:i4>0</vt:i4>
      </vt:variant>
      <vt:variant>
        <vt:i4>5</vt:i4>
      </vt:variant>
      <vt:variant>
        <vt:lpwstr>http://www.pendrivelinux.com/universal-usb-installer-easy-as-1-2-3/</vt:lpwstr>
      </vt:variant>
      <vt:variant>
        <vt:lpwstr/>
      </vt:variant>
      <vt:variant>
        <vt:i4>2687037</vt:i4>
      </vt:variant>
      <vt:variant>
        <vt:i4>438</vt:i4>
      </vt:variant>
      <vt:variant>
        <vt:i4>0</vt:i4>
      </vt:variant>
      <vt:variant>
        <vt:i4>5</vt:i4>
      </vt:variant>
      <vt:variant>
        <vt:lpwstr>http://www.pendrivelinux.com/universal-usb-installer-easy-as-1-2-3/</vt:lpwstr>
      </vt:variant>
      <vt:variant>
        <vt:lpwstr/>
      </vt:variant>
      <vt:variant>
        <vt:i4>2687037</vt:i4>
      </vt:variant>
      <vt:variant>
        <vt:i4>435</vt:i4>
      </vt:variant>
      <vt:variant>
        <vt:i4>0</vt:i4>
      </vt:variant>
      <vt:variant>
        <vt:i4>5</vt:i4>
      </vt:variant>
      <vt:variant>
        <vt:lpwstr>http://www.pendrivelinux.com/universal-usb-installer-easy-as-1-2-3/</vt:lpwstr>
      </vt:variant>
      <vt:variant>
        <vt:lpwstr/>
      </vt:variant>
      <vt:variant>
        <vt:i4>2687037</vt:i4>
      </vt:variant>
      <vt:variant>
        <vt:i4>432</vt:i4>
      </vt:variant>
      <vt:variant>
        <vt:i4>0</vt:i4>
      </vt:variant>
      <vt:variant>
        <vt:i4>5</vt:i4>
      </vt:variant>
      <vt:variant>
        <vt:lpwstr>http://www.pendrivelinux.com/universal-usb-installer-easy-as-1-2-3/</vt:lpwstr>
      </vt:variant>
      <vt:variant>
        <vt:lpwstr/>
      </vt:variant>
      <vt:variant>
        <vt:i4>2687037</vt:i4>
      </vt:variant>
      <vt:variant>
        <vt:i4>429</vt:i4>
      </vt:variant>
      <vt:variant>
        <vt:i4>0</vt:i4>
      </vt:variant>
      <vt:variant>
        <vt:i4>5</vt:i4>
      </vt:variant>
      <vt:variant>
        <vt:lpwstr>http://www.pendrivelinux.com/universal-usb-installer-easy-as-1-2-3/</vt:lpwstr>
      </vt:variant>
      <vt:variant>
        <vt:lpwstr/>
      </vt:variant>
      <vt:variant>
        <vt:i4>2687037</vt:i4>
      </vt:variant>
      <vt:variant>
        <vt:i4>426</vt:i4>
      </vt:variant>
      <vt:variant>
        <vt:i4>0</vt:i4>
      </vt:variant>
      <vt:variant>
        <vt:i4>5</vt:i4>
      </vt:variant>
      <vt:variant>
        <vt:lpwstr>http://www.pendrivelinux.com/universal-usb-installer-easy-as-1-2-3/</vt:lpwstr>
      </vt:variant>
      <vt:variant>
        <vt:lpwstr/>
      </vt:variant>
      <vt:variant>
        <vt:i4>2687037</vt:i4>
      </vt:variant>
      <vt:variant>
        <vt:i4>423</vt:i4>
      </vt:variant>
      <vt:variant>
        <vt:i4>0</vt:i4>
      </vt:variant>
      <vt:variant>
        <vt:i4>5</vt:i4>
      </vt:variant>
      <vt:variant>
        <vt:lpwstr>http://www.pendrivelinux.com/universal-usb-installer-easy-as-1-2-3/</vt:lpwstr>
      </vt:variant>
      <vt:variant>
        <vt:lpwstr/>
      </vt:variant>
      <vt:variant>
        <vt:i4>2687037</vt:i4>
      </vt:variant>
      <vt:variant>
        <vt:i4>420</vt:i4>
      </vt:variant>
      <vt:variant>
        <vt:i4>0</vt:i4>
      </vt:variant>
      <vt:variant>
        <vt:i4>5</vt:i4>
      </vt:variant>
      <vt:variant>
        <vt:lpwstr>http://www.pendrivelinux.com/universal-usb-installer-easy-as-1-2-3/</vt:lpwstr>
      </vt:variant>
      <vt:variant>
        <vt:lpwstr/>
      </vt:variant>
      <vt:variant>
        <vt:i4>2687037</vt:i4>
      </vt:variant>
      <vt:variant>
        <vt:i4>417</vt:i4>
      </vt:variant>
      <vt:variant>
        <vt:i4>0</vt:i4>
      </vt:variant>
      <vt:variant>
        <vt:i4>5</vt:i4>
      </vt:variant>
      <vt:variant>
        <vt:lpwstr>http://www.pendrivelinux.com/universal-usb-installer-easy-as-1-2-3/</vt:lpwstr>
      </vt:variant>
      <vt:variant>
        <vt:lpwstr/>
      </vt:variant>
      <vt:variant>
        <vt:i4>2687037</vt:i4>
      </vt:variant>
      <vt:variant>
        <vt:i4>414</vt:i4>
      </vt:variant>
      <vt:variant>
        <vt:i4>0</vt:i4>
      </vt:variant>
      <vt:variant>
        <vt:i4>5</vt:i4>
      </vt:variant>
      <vt:variant>
        <vt:lpwstr>http://www.pendrivelinux.com/universal-usb-installer-easy-as-1-2-3/</vt:lpwstr>
      </vt:variant>
      <vt:variant>
        <vt:lpwstr/>
      </vt:variant>
      <vt:variant>
        <vt:i4>2687037</vt:i4>
      </vt:variant>
      <vt:variant>
        <vt:i4>411</vt:i4>
      </vt:variant>
      <vt:variant>
        <vt:i4>0</vt:i4>
      </vt:variant>
      <vt:variant>
        <vt:i4>5</vt:i4>
      </vt:variant>
      <vt:variant>
        <vt:lpwstr>http://www.pendrivelinux.com/universal-usb-installer-easy-as-1-2-3/</vt:lpwstr>
      </vt:variant>
      <vt:variant>
        <vt:lpwstr/>
      </vt:variant>
      <vt:variant>
        <vt:i4>2687037</vt:i4>
      </vt:variant>
      <vt:variant>
        <vt:i4>408</vt:i4>
      </vt:variant>
      <vt:variant>
        <vt:i4>0</vt:i4>
      </vt:variant>
      <vt:variant>
        <vt:i4>5</vt:i4>
      </vt:variant>
      <vt:variant>
        <vt:lpwstr>http://www.pendrivelinux.com/universal-usb-installer-easy-as-1-2-3/</vt:lpwstr>
      </vt:variant>
      <vt:variant>
        <vt:lpwstr/>
      </vt:variant>
      <vt:variant>
        <vt:i4>2687037</vt:i4>
      </vt:variant>
      <vt:variant>
        <vt:i4>405</vt:i4>
      </vt:variant>
      <vt:variant>
        <vt:i4>0</vt:i4>
      </vt:variant>
      <vt:variant>
        <vt:i4>5</vt:i4>
      </vt:variant>
      <vt:variant>
        <vt:lpwstr>http://www.pendrivelinux.com/universal-usb-installer-easy-as-1-2-3/</vt:lpwstr>
      </vt:variant>
      <vt:variant>
        <vt:lpwstr/>
      </vt:variant>
      <vt:variant>
        <vt:i4>3145763</vt:i4>
      </vt:variant>
      <vt:variant>
        <vt:i4>399</vt:i4>
      </vt:variant>
      <vt:variant>
        <vt:i4>0</vt:i4>
      </vt:variant>
      <vt:variant>
        <vt:i4>5</vt:i4>
      </vt:variant>
      <vt:variant>
        <vt:lpwstr>https://help.ubuntu.com/community/Installation/FromUSBStick</vt:lpwstr>
      </vt:variant>
      <vt:variant>
        <vt:lpwstr/>
      </vt:variant>
      <vt:variant>
        <vt:i4>3145763</vt:i4>
      </vt:variant>
      <vt:variant>
        <vt:i4>396</vt:i4>
      </vt:variant>
      <vt:variant>
        <vt:i4>0</vt:i4>
      </vt:variant>
      <vt:variant>
        <vt:i4>5</vt:i4>
      </vt:variant>
      <vt:variant>
        <vt:lpwstr>https://help.ubuntu.com/community/Installation/FromUSBStick</vt:lpwstr>
      </vt:variant>
      <vt:variant>
        <vt:lpwstr/>
      </vt:variant>
      <vt:variant>
        <vt:i4>3145763</vt:i4>
      </vt:variant>
      <vt:variant>
        <vt:i4>393</vt:i4>
      </vt:variant>
      <vt:variant>
        <vt:i4>0</vt:i4>
      </vt:variant>
      <vt:variant>
        <vt:i4>5</vt:i4>
      </vt:variant>
      <vt:variant>
        <vt:lpwstr>https://help.ubuntu.com/community/Installation/FromUSBStick</vt:lpwstr>
      </vt:variant>
      <vt:variant>
        <vt:lpwstr/>
      </vt:variant>
      <vt:variant>
        <vt:i4>3145763</vt:i4>
      </vt:variant>
      <vt:variant>
        <vt:i4>390</vt:i4>
      </vt:variant>
      <vt:variant>
        <vt:i4>0</vt:i4>
      </vt:variant>
      <vt:variant>
        <vt:i4>5</vt:i4>
      </vt:variant>
      <vt:variant>
        <vt:lpwstr>https://help.ubuntu.com/community/Installation/FromUSBStick</vt:lpwstr>
      </vt:variant>
      <vt:variant>
        <vt:lpwstr/>
      </vt:variant>
      <vt:variant>
        <vt:i4>3145763</vt:i4>
      </vt:variant>
      <vt:variant>
        <vt:i4>387</vt:i4>
      </vt:variant>
      <vt:variant>
        <vt:i4>0</vt:i4>
      </vt:variant>
      <vt:variant>
        <vt:i4>5</vt:i4>
      </vt:variant>
      <vt:variant>
        <vt:lpwstr>https://help.ubuntu.com/community/Installation/FromUSBStick</vt:lpwstr>
      </vt:variant>
      <vt:variant>
        <vt:lpwstr/>
      </vt:variant>
      <vt:variant>
        <vt:i4>3145763</vt:i4>
      </vt:variant>
      <vt:variant>
        <vt:i4>384</vt:i4>
      </vt:variant>
      <vt:variant>
        <vt:i4>0</vt:i4>
      </vt:variant>
      <vt:variant>
        <vt:i4>5</vt:i4>
      </vt:variant>
      <vt:variant>
        <vt:lpwstr>https://help.ubuntu.com/community/Installation/FromUSBStick</vt:lpwstr>
      </vt:variant>
      <vt:variant>
        <vt:lpwstr/>
      </vt:variant>
      <vt:variant>
        <vt:i4>3145763</vt:i4>
      </vt:variant>
      <vt:variant>
        <vt:i4>381</vt:i4>
      </vt:variant>
      <vt:variant>
        <vt:i4>0</vt:i4>
      </vt:variant>
      <vt:variant>
        <vt:i4>5</vt:i4>
      </vt:variant>
      <vt:variant>
        <vt:lpwstr>https://help.ubuntu.com/community/Installation/FromUSBStick</vt:lpwstr>
      </vt:variant>
      <vt:variant>
        <vt:lpwstr/>
      </vt:variant>
      <vt:variant>
        <vt:i4>3145763</vt:i4>
      </vt:variant>
      <vt:variant>
        <vt:i4>378</vt:i4>
      </vt:variant>
      <vt:variant>
        <vt:i4>0</vt:i4>
      </vt:variant>
      <vt:variant>
        <vt:i4>5</vt:i4>
      </vt:variant>
      <vt:variant>
        <vt:lpwstr>https://help.ubuntu.com/community/Installation/FromUSBStick</vt:lpwstr>
      </vt:variant>
      <vt:variant>
        <vt:lpwstr/>
      </vt:variant>
      <vt:variant>
        <vt:i4>3145763</vt:i4>
      </vt:variant>
      <vt:variant>
        <vt:i4>375</vt:i4>
      </vt:variant>
      <vt:variant>
        <vt:i4>0</vt:i4>
      </vt:variant>
      <vt:variant>
        <vt:i4>5</vt:i4>
      </vt:variant>
      <vt:variant>
        <vt:lpwstr>https://help.ubuntu.com/community/Installation/FromUSBStick</vt:lpwstr>
      </vt:variant>
      <vt:variant>
        <vt:lpwstr/>
      </vt:variant>
      <vt:variant>
        <vt:i4>3145763</vt:i4>
      </vt:variant>
      <vt:variant>
        <vt:i4>372</vt:i4>
      </vt:variant>
      <vt:variant>
        <vt:i4>0</vt:i4>
      </vt:variant>
      <vt:variant>
        <vt:i4>5</vt:i4>
      </vt:variant>
      <vt:variant>
        <vt:lpwstr>https://help.ubuntu.com/community/Installation/FromUSBStick</vt:lpwstr>
      </vt:variant>
      <vt:variant>
        <vt:lpwstr/>
      </vt:variant>
      <vt:variant>
        <vt:i4>3145763</vt:i4>
      </vt:variant>
      <vt:variant>
        <vt:i4>369</vt:i4>
      </vt:variant>
      <vt:variant>
        <vt:i4>0</vt:i4>
      </vt:variant>
      <vt:variant>
        <vt:i4>5</vt:i4>
      </vt:variant>
      <vt:variant>
        <vt:lpwstr>https://help.ubuntu.com/community/Installation/FromUSBStick</vt:lpwstr>
      </vt:variant>
      <vt:variant>
        <vt:lpwstr/>
      </vt:variant>
      <vt:variant>
        <vt:i4>3145763</vt:i4>
      </vt:variant>
      <vt:variant>
        <vt:i4>366</vt:i4>
      </vt:variant>
      <vt:variant>
        <vt:i4>0</vt:i4>
      </vt:variant>
      <vt:variant>
        <vt:i4>5</vt:i4>
      </vt:variant>
      <vt:variant>
        <vt:lpwstr>https://help.ubuntu.com/community/Installation/FromUSBStick</vt:lpwstr>
      </vt:variant>
      <vt:variant>
        <vt:lpwstr/>
      </vt:variant>
      <vt:variant>
        <vt:i4>3145763</vt:i4>
      </vt:variant>
      <vt:variant>
        <vt:i4>363</vt:i4>
      </vt:variant>
      <vt:variant>
        <vt:i4>0</vt:i4>
      </vt:variant>
      <vt:variant>
        <vt:i4>5</vt:i4>
      </vt:variant>
      <vt:variant>
        <vt:lpwstr>https://help.ubuntu.com/community/Installation/FromUSBStick</vt:lpwstr>
      </vt:variant>
      <vt:variant>
        <vt:lpwstr/>
      </vt:variant>
      <vt:variant>
        <vt:i4>7995497</vt:i4>
      </vt:variant>
      <vt:variant>
        <vt:i4>360</vt:i4>
      </vt:variant>
      <vt:variant>
        <vt:i4>0</vt:i4>
      </vt:variant>
      <vt:variant>
        <vt:i4>5</vt:i4>
      </vt:variant>
      <vt:variant>
        <vt:lpwstr>http://www.ubuntu.com/download/server/download</vt:lpwstr>
      </vt:variant>
      <vt:variant>
        <vt:lpwstr/>
      </vt:variant>
      <vt:variant>
        <vt:i4>7995497</vt:i4>
      </vt:variant>
      <vt:variant>
        <vt:i4>357</vt:i4>
      </vt:variant>
      <vt:variant>
        <vt:i4>0</vt:i4>
      </vt:variant>
      <vt:variant>
        <vt:i4>5</vt:i4>
      </vt:variant>
      <vt:variant>
        <vt:lpwstr>http://www.ubuntu.com/download/server/download</vt:lpwstr>
      </vt:variant>
      <vt:variant>
        <vt:lpwstr/>
      </vt:variant>
      <vt:variant>
        <vt:i4>7995497</vt:i4>
      </vt:variant>
      <vt:variant>
        <vt:i4>354</vt:i4>
      </vt:variant>
      <vt:variant>
        <vt:i4>0</vt:i4>
      </vt:variant>
      <vt:variant>
        <vt:i4>5</vt:i4>
      </vt:variant>
      <vt:variant>
        <vt:lpwstr>http://www.ubuntu.com/download/server/download</vt:lpwstr>
      </vt:variant>
      <vt:variant>
        <vt:lpwstr/>
      </vt:variant>
      <vt:variant>
        <vt:i4>7995497</vt:i4>
      </vt:variant>
      <vt:variant>
        <vt:i4>351</vt:i4>
      </vt:variant>
      <vt:variant>
        <vt:i4>0</vt:i4>
      </vt:variant>
      <vt:variant>
        <vt:i4>5</vt:i4>
      </vt:variant>
      <vt:variant>
        <vt:lpwstr>http://www.ubuntu.com/download/server/download</vt:lpwstr>
      </vt:variant>
      <vt:variant>
        <vt:lpwstr/>
      </vt:variant>
      <vt:variant>
        <vt:i4>7995497</vt:i4>
      </vt:variant>
      <vt:variant>
        <vt:i4>348</vt:i4>
      </vt:variant>
      <vt:variant>
        <vt:i4>0</vt:i4>
      </vt:variant>
      <vt:variant>
        <vt:i4>5</vt:i4>
      </vt:variant>
      <vt:variant>
        <vt:lpwstr>http://www.ubuntu.com/download/server/download</vt:lpwstr>
      </vt:variant>
      <vt:variant>
        <vt:lpwstr/>
      </vt:variant>
      <vt:variant>
        <vt:i4>7995497</vt:i4>
      </vt:variant>
      <vt:variant>
        <vt:i4>345</vt:i4>
      </vt:variant>
      <vt:variant>
        <vt:i4>0</vt:i4>
      </vt:variant>
      <vt:variant>
        <vt:i4>5</vt:i4>
      </vt:variant>
      <vt:variant>
        <vt:lpwstr>http://www.ubuntu.com/download/server/download</vt:lpwstr>
      </vt:variant>
      <vt:variant>
        <vt:lpwstr/>
      </vt:variant>
      <vt:variant>
        <vt:i4>7995497</vt:i4>
      </vt:variant>
      <vt:variant>
        <vt:i4>342</vt:i4>
      </vt:variant>
      <vt:variant>
        <vt:i4>0</vt:i4>
      </vt:variant>
      <vt:variant>
        <vt:i4>5</vt:i4>
      </vt:variant>
      <vt:variant>
        <vt:lpwstr>http://www.ubuntu.com/download/server/download</vt:lpwstr>
      </vt:variant>
      <vt:variant>
        <vt:lpwstr/>
      </vt:variant>
      <vt:variant>
        <vt:i4>7995497</vt:i4>
      </vt:variant>
      <vt:variant>
        <vt:i4>339</vt:i4>
      </vt:variant>
      <vt:variant>
        <vt:i4>0</vt:i4>
      </vt:variant>
      <vt:variant>
        <vt:i4>5</vt:i4>
      </vt:variant>
      <vt:variant>
        <vt:lpwstr>http://www.ubuntu.com/download/server/download</vt:lpwstr>
      </vt:variant>
      <vt:variant>
        <vt:lpwstr/>
      </vt:variant>
      <vt:variant>
        <vt:i4>7995497</vt:i4>
      </vt:variant>
      <vt:variant>
        <vt:i4>336</vt:i4>
      </vt:variant>
      <vt:variant>
        <vt:i4>0</vt:i4>
      </vt:variant>
      <vt:variant>
        <vt:i4>5</vt:i4>
      </vt:variant>
      <vt:variant>
        <vt:lpwstr>http://www.ubuntu.com/download/server/download</vt:lpwstr>
      </vt:variant>
      <vt:variant>
        <vt:lpwstr/>
      </vt:variant>
      <vt:variant>
        <vt:i4>7995497</vt:i4>
      </vt:variant>
      <vt:variant>
        <vt:i4>333</vt:i4>
      </vt:variant>
      <vt:variant>
        <vt:i4>0</vt:i4>
      </vt:variant>
      <vt:variant>
        <vt:i4>5</vt:i4>
      </vt:variant>
      <vt:variant>
        <vt:lpwstr>http://www.ubuntu.com/download/server/download</vt:lpwstr>
      </vt:variant>
      <vt:variant>
        <vt:lpwstr/>
      </vt:variant>
      <vt:variant>
        <vt:i4>7995497</vt:i4>
      </vt:variant>
      <vt:variant>
        <vt:i4>330</vt:i4>
      </vt:variant>
      <vt:variant>
        <vt:i4>0</vt:i4>
      </vt:variant>
      <vt:variant>
        <vt:i4>5</vt:i4>
      </vt:variant>
      <vt:variant>
        <vt:lpwstr>http://www.ubuntu.com/download/server/download</vt:lpwstr>
      </vt:variant>
      <vt:variant>
        <vt:lpwstr/>
      </vt:variant>
      <vt:variant>
        <vt:i4>7995497</vt:i4>
      </vt:variant>
      <vt:variant>
        <vt:i4>327</vt:i4>
      </vt:variant>
      <vt:variant>
        <vt:i4>0</vt:i4>
      </vt:variant>
      <vt:variant>
        <vt:i4>5</vt:i4>
      </vt:variant>
      <vt:variant>
        <vt:lpwstr>http://www.ubuntu.com/download/server/download</vt:lpwstr>
      </vt:variant>
      <vt:variant>
        <vt:lpwstr/>
      </vt:variant>
      <vt:variant>
        <vt:i4>7995497</vt:i4>
      </vt:variant>
      <vt:variant>
        <vt:i4>324</vt:i4>
      </vt:variant>
      <vt:variant>
        <vt:i4>0</vt:i4>
      </vt:variant>
      <vt:variant>
        <vt:i4>5</vt:i4>
      </vt:variant>
      <vt:variant>
        <vt:lpwstr>http://www.ubuntu.com/download/server/download</vt:lpwstr>
      </vt:variant>
      <vt:variant>
        <vt:lpwstr/>
      </vt:variant>
      <vt:variant>
        <vt:i4>2424941</vt:i4>
      </vt:variant>
      <vt:variant>
        <vt:i4>318</vt:i4>
      </vt:variant>
      <vt:variant>
        <vt:i4>0</vt:i4>
      </vt:variant>
      <vt:variant>
        <vt:i4>5</vt:i4>
      </vt:variant>
      <vt:variant>
        <vt:lpwstr>http://www.chiark.greenend.org.uk/~sgtatham/putty/download.html</vt:lpwstr>
      </vt:variant>
      <vt:variant>
        <vt:lpwstr/>
      </vt:variant>
      <vt:variant>
        <vt:i4>2424941</vt:i4>
      </vt:variant>
      <vt:variant>
        <vt:i4>315</vt:i4>
      </vt:variant>
      <vt:variant>
        <vt:i4>0</vt:i4>
      </vt:variant>
      <vt:variant>
        <vt:i4>5</vt:i4>
      </vt:variant>
      <vt:variant>
        <vt:lpwstr>http://www.chiark.greenend.org.uk/~sgtatham/putty/download.html</vt:lpwstr>
      </vt:variant>
      <vt:variant>
        <vt:lpwstr/>
      </vt:variant>
      <vt:variant>
        <vt:i4>2424941</vt:i4>
      </vt:variant>
      <vt:variant>
        <vt:i4>312</vt:i4>
      </vt:variant>
      <vt:variant>
        <vt:i4>0</vt:i4>
      </vt:variant>
      <vt:variant>
        <vt:i4>5</vt:i4>
      </vt:variant>
      <vt:variant>
        <vt:lpwstr>http://www.chiark.greenend.org.uk/~sgtatham/putty/download.html</vt:lpwstr>
      </vt:variant>
      <vt:variant>
        <vt:lpwstr/>
      </vt:variant>
      <vt:variant>
        <vt:i4>2424941</vt:i4>
      </vt:variant>
      <vt:variant>
        <vt:i4>309</vt:i4>
      </vt:variant>
      <vt:variant>
        <vt:i4>0</vt:i4>
      </vt:variant>
      <vt:variant>
        <vt:i4>5</vt:i4>
      </vt:variant>
      <vt:variant>
        <vt:lpwstr>http://www.chiark.greenend.org.uk/~sgtatham/putty/download.html</vt:lpwstr>
      </vt:variant>
      <vt:variant>
        <vt:lpwstr/>
      </vt:variant>
      <vt:variant>
        <vt:i4>2424941</vt:i4>
      </vt:variant>
      <vt:variant>
        <vt:i4>306</vt:i4>
      </vt:variant>
      <vt:variant>
        <vt:i4>0</vt:i4>
      </vt:variant>
      <vt:variant>
        <vt:i4>5</vt:i4>
      </vt:variant>
      <vt:variant>
        <vt:lpwstr>http://www.chiark.greenend.org.uk/~sgtatham/putty/download.html</vt:lpwstr>
      </vt:variant>
      <vt:variant>
        <vt:lpwstr/>
      </vt:variant>
      <vt:variant>
        <vt:i4>2424941</vt:i4>
      </vt:variant>
      <vt:variant>
        <vt:i4>303</vt:i4>
      </vt:variant>
      <vt:variant>
        <vt:i4>0</vt:i4>
      </vt:variant>
      <vt:variant>
        <vt:i4>5</vt:i4>
      </vt:variant>
      <vt:variant>
        <vt:lpwstr>http://www.chiark.greenend.org.uk/~sgtatham/putty/download.html</vt:lpwstr>
      </vt:variant>
      <vt:variant>
        <vt:lpwstr/>
      </vt:variant>
      <vt:variant>
        <vt:i4>2424941</vt:i4>
      </vt:variant>
      <vt:variant>
        <vt:i4>300</vt:i4>
      </vt:variant>
      <vt:variant>
        <vt:i4>0</vt:i4>
      </vt:variant>
      <vt:variant>
        <vt:i4>5</vt:i4>
      </vt:variant>
      <vt:variant>
        <vt:lpwstr>http://www.chiark.greenend.org.uk/~sgtatham/putty/download.html</vt:lpwstr>
      </vt:variant>
      <vt:variant>
        <vt:lpwstr/>
      </vt:variant>
      <vt:variant>
        <vt:i4>2424941</vt:i4>
      </vt:variant>
      <vt:variant>
        <vt:i4>297</vt:i4>
      </vt:variant>
      <vt:variant>
        <vt:i4>0</vt:i4>
      </vt:variant>
      <vt:variant>
        <vt:i4>5</vt:i4>
      </vt:variant>
      <vt:variant>
        <vt:lpwstr>http://www.chiark.greenend.org.uk/~sgtatham/putty/download.html</vt:lpwstr>
      </vt:variant>
      <vt:variant>
        <vt:lpwstr/>
      </vt:variant>
      <vt:variant>
        <vt:i4>2424941</vt:i4>
      </vt:variant>
      <vt:variant>
        <vt:i4>294</vt:i4>
      </vt:variant>
      <vt:variant>
        <vt:i4>0</vt:i4>
      </vt:variant>
      <vt:variant>
        <vt:i4>5</vt:i4>
      </vt:variant>
      <vt:variant>
        <vt:lpwstr>http://www.chiark.greenend.org.uk/~sgtatham/putty/download.html</vt:lpwstr>
      </vt:variant>
      <vt:variant>
        <vt:lpwstr/>
      </vt:variant>
      <vt:variant>
        <vt:i4>2424941</vt:i4>
      </vt:variant>
      <vt:variant>
        <vt:i4>291</vt:i4>
      </vt:variant>
      <vt:variant>
        <vt:i4>0</vt:i4>
      </vt:variant>
      <vt:variant>
        <vt:i4>5</vt:i4>
      </vt:variant>
      <vt:variant>
        <vt:lpwstr>http://www.chiark.greenend.org.uk/~sgtatham/putty/download.html</vt:lpwstr>
      </vt:variant>
      <vt:variant>
        <vt:lpwstr/>
      </vt:variant>
      <vt:variant>
        <vt:i4>2424941</vt:i4>
      </vt:variant>
      <vt:variant>
        <vt:i4>288</vt:i4>
      </vt:variant>
      <vt:variant>
        <vt:i4>0</vt:i4>
      </vt:variant>
      <vt:variant>
        <vt:i4>5</vt:i4>
      </vt:variant>
      <vt:variant>
        <vt:lpwstr>http://www.chiark.greenend.org.uk/~sgtatham/putty/download.html</vt:lpwstr>
      </vt:variant>
      <vt:variant>
        <vt:lpwstr/>
      </vt:variant>
      <vt:variant>
        <vt:i4>2424941</vt:i4>
      </vt:variant>
      <vt:variant>
        <vt:i4>285</vt:i4>
      </vt:variant>
      <vt:variant>
        <vt:i4>0</vt:i4>
      </vt:variant>
      <vt:variant>
        <vt:i4>5</vt:i4>
      </vt:variant>
      <vt:variant>
        <vt:lpwstr>http://www.chiark.greenend.org.uk/~sgtatham/putty/download.html</vt:lpwstr>
      </vt:variant>
      <vt:variant>
        <vt:lpwstr/>
      </vt:variant>
      <vt:variant>
        <vt:i4>2424941</vt:i4>
      </vt:variant>
      <vt:variant>
        <vt:i4>282</vt:i4>
      </vt:variant>
      <vt:variant>
        <vt:i4>0</vt:i4>
      </vt:variant>
      <vt:variant>
        <vt:i4>5</vt:i4>
      </vt:variant>
      <vt:variant>
        <vt:lpwstr>http://www.chiark.greenend.org.uk/~sgtatham/putty/download.html</vt:lpwstr>
      </vt:variant>
      <vt:variant>
        <vt:lpwstr/>
      </vt:variant>
      <vt:variant>
        <vt:i4>2424941</vt:i4>
      </vt:variant>
      <vt:variant>
        <vt:i4>279</vt:i4>
      </vt:variant>
      <vt:variant>
        <vt:i4>0</vt:i4>
      </vt:variant>
      <vt:variant>
        <vt:i4>5</vt:i4>
      </vt:variant>
      <vt:variant>
        <vt:lpwstr>http://www.chiark.greenend.org.uk/~sgtatham/putty/download.html</vt:lpwstr>
      </vt:variant>
      <vt:variant>
        <vt:lpwstr/>
      </vt:variant>
      <vt:variant>
        <vt:i4>2424941</vt:i4>
      </vt:variant>
      <vt:variant>
        <vt:i4>276</vt:i4>
      </vt:variant>
      <vt:variant>
        <vt:i4>0</vt:i4>
      </vt:variant>
      <vt:variant>
        <vt:i4>5</vt:i4>
      </vt:variant>
      <vt:variant>
        <vt:lpwstr>http://www.chiark.greenend.org.uk/~sgtatham/putty/download.html</vt:lpwstr>
      </vt:variant>
      <vt:variant>
        <vt:lpwstr/>
      </vt:variant>
      <vt:variant>
        <vt:i4>2424941</vt:i4>
      </vt:variant>
      <vt:variant>
        <vt:i4>273</vt:i4>
      </vt:variant>
      <vt:variant>
        <vt:i4>0</vt:i4>
      </vt:variant>
      <vt:variant>
        <vt:i4>5</vt:i4>
      </vt:variant>
      <vt:variant>
        <vt:lpwstr>http://www.chiark.greenend.org.uk/~sgtatham/putty/download.html</vt:lpwstr>
      </vt:variant>
      <vt:variant>
        <vt:lpwstr/>
      </vt:variant>
      <vt:variant>
        <vt:i4>2424941</vt:i4>
      </vt:variant>
      <vt:variant>
        <vt:i4>270</vt:i4>
      </vt:variant>
      <vt:variant>
        <vt:i4>0</vt:i4>
      </vt:variant>
      <vt:variant>
        <vt:i4>5</vt:i4>
      </vt:variant>
      <vt:variant>
        <vt:lpwstr>http://www.chiark.greenend.org.uk/~sgtatham/putty/download.html</vt:lpwstr>
      </vt:variant>
      <vt:variant>
        <vt:lpwstr/>
      </vt:variant>
      <vt:variant>
        <vt:i4>2424941</vt:i4>
      </vt:variant>
      <vt:variant>
        <vt:i4>267</vt:i4>
      </vt:variant>
      <vt:variant>
        <vt:i4>0</vt:i4>
      </vt:variant>
      <vt:variant>
        <vt:i4>5</vt:i4>
      </vt:variant>
      <vt:variant>
        <vt:lpwstr>http://www.chiark.greenend.org.uk/~sgtatham/putty/download.html</vt:lpwstr>
      </vt:variant>
      <vt:variant>
        <vt:lpwstr/>
      </vt:variant>
      <vt:variant>
        <vt:i4>2424941</vt:i4>
      </vt:variant>
      <vt:variant>
        <vt:i4>264</vt:i4>
      </vt:variant>
      <vt:variant>
        <vt:i4>0</vt:i4>
      </vt:variant>
      <vt:variant>
        <vt:i4>5</vt:i4>
      </vt:variant>
      <vt:variant>
        <vt:lpwstr>http://www.chiark.greenend.org.uk/~sgtatham/putty/download.html</vt:lpwstr>
      </vt:variant>
      <vt:variant>
        <vt:lpwstr/>
      </vt:variant>
      <vt:variant>
        <vt:i4>1572912</vt:i4>
      </vt:variant>
      <vt:variant>
        <vt:i4>242</vt:i4>
      </vt:variant>
      <vt:variant>
        <vt:i4>0</vt:i4>
      </vt:variant>
      <vt:variant>
        <vt:i4>5</vt:i4>
      </vt:variant>
      <vt:variant>
        <vt:lpwstr/>
      </vt:variant>
      <vt:variant>
        <vt:lpwstr>_Toc322994809</vt:lpwstr>
      </vt:variant>
      <vt:variant>
        <vt:i4>1572912</vt:i4>
      </vt:variant>
      <vt:variant>
        <vt:i4>236</vt:i4>
      </vt:variant>
      <vt:variant>
        <vt:i4>0</vt:i4>
      </vt:variant>
      <vt:variant>
        <vt:i4>5</vt:i4>
      </vt:variant>
      <vt:variant>
        <vt:lpwstr/>
      </vt:variant>
      <vt:variant>
        <vt:lpwstr>_Toc322994808</vt:lpwstr>
      </vt:variant>
      <vt:variant>
        <vt:i4>1572912</vt:i4>
      </vt:variant>
      <vt:variant>
        <vt:i4>230</vt:i4>
      </vt:variant>
      <vt:variant>
        <vt:i4>0</vt:i4>
      </vt:variant>
      <vt:variant>
        <vt:i4>5</vt:i4>
      </vt:variant>
      <vt:variant>
        <vt:lpwstr/>
      </vt:variant>
      <vt:variant>
        <vt:lpwstr>_Toc322994807</vt:lpwstr>
      </vt:variant>
      <vt:variant>
        <vt:i4>1572912</vt:i4>
      </vt:variant>
      <vt:variant>
        <vt:i4>224</vt:i4>
      </vt:variant>
      <vt:variant>
        <vt:i4>0</vt:i4>
      </vt:variant>
      <vt:variant>
        <vt:i4>5</vt:i4>
      </vt:variant>
      <vt:variant>
        <vt:lpwstr/>
      </vt:variant>
      <vt:variant>
        <vt:lpwstr>_Toc322994806</vt:lpwstr>
      </vt:variant>
      <vt:variant>
        <vt:i4>1572912</vt:i4>
      </vt:variant>
      <vt:variant>
        <vt:i4>218</vt:i4>
      </vt:variant>
      <vt:variant>
        <vt:i4>0</vt:i4>
      </vt:variant>
      <vt:variant>
        <vt:i4>5</vt:i4>
      </vt:variant>
      <vt:variant>
        <vt:lpwstr/>
      </vt:variant>
      <vt:variant>
        <vt:lpwstr>_Toc322994805</vt:lpwstr>
      </vt:variant>
      <vt:variant>
        <vt:i4>1572912</vt:i4>
      </vt:variant>
      <vt:variant>
        <vt:i4>212</vt:i4>
      </vt:variant>
      <vt:variant>
        <vt:i4>0</vt:i4>
      </vt:variant>
      <vt:variant>
        <vt:i4>5</vt:i4>
      </vt:variant>
      <vt:variant>
        <vt:lpwstr/>
      </vt:variant>
      <vt:variant>
        <vt:lpwstr>_Toc322994804</vt:lpwstr>
      </vt:variant>
      <vt:variant>
        <vt:i4>1572912</vt:i4>
      </vt:variant>
      <vt:variant>
        <vt:i4>206</vt:i4>
      </vt:variant>
      <vt:variant>
        <vt:i4>0</vt:i4>
      </vt:variant>
      <vt:variant>
        <vt:i4>5</vt:i4>
      </vt:variant>
      <vt:variant>
        <vt:lpwstr/>
      </vt:variant>
      <vt:variant>
        <vt:lpwstr>_Toc322994803</vt:lpwstr>
      </vt:variant>
      <vt:variant>
        <vt:i4>1572912</vt:i4>
      </vt:variant>
      <vt:variant>
        <vt:i4>200</vt:i4>
      </vt:variant>
      <vt:variant>
        <vt:i4>0</vt:i4>
      </vt:variant>
      <vt:variant>
        <vt:i4>5</vt:i4>
      </vt:variant>
      <vt:variant>
        <vt:lpwstr/>
      </vt:variant>
      <vt:variant>
        <vt:lpwstr>_Toc322994802</vt:lpwstr>
      </vt:variant>
      <vt:variant>
        <vt:i4>1572912</vt:i4>
      </vt:variant>
      <vt:variant>
        <vt:i4>194</vt:i4>
      </vt:variant>
      <vt:variant>
        <vt:i4>0</vt:i4>
      </vt:variant>
      <vt:variant>
        <vt:i4>5</vt:i4>
      </vt:variant>
      <vt:variant>
        <vt:lpwstr/>
      </vt:variant>
      <vt:variant>
        <vt:lpwstr>_Toc322994801</vt:lpwstr>
      </vt:variant>
      <vt:variant>
        <vt:i4>1572912</vt:i4>
      </vt:variant>
      <vt:variant>
        <vt:i4>188</vt:i4>
      </vt:variant>
      <vt:variant>
        <vt:i4>0</vt:i4>
      </vt:variant>
      <vt:variant>
        <vt:i4>5</vt:i4>
      </vt:variant>
      <vt:variant>
        <vt:lpwstr/>
      </vt:variant>
      <vt:variant>
        <vt:lpwstr>_Toc322994800</vt:lpwstr>
      </vt:variant>
      <vt:variant>
        <vt:i4>1114175</vt:i4>
      </vt:variant>
      <vt:variant>
        <vt:i4>182</vt:i4>
      </vt:variant>
      <vt:variant>
        <vt:i4>0</vt:i4>
      </vt:variant>
      <vt:variant>
        <vt:i4>5</vt:i4>
      </vt:variant>
      <vt:variant>
        <vt:lpwstr/>
      </vt:variant>
      <vt:variant>
        <vt:lpwstr>_Toc322994799</vt:lpwstr>
      </vt:variant>
      <vt:variant>
        <vt:i4>1114175</vt:i4>
      </vt:variant>
      <vt:variant>
        <vt:i4>176</vt:i4>
      </vt:variant>
      <vt:variant>
        <vt:i4>0</vt:i4>
      </vt:variant>
      <vt:variant>
        <vt:i4>5</vt:i4>
      </vt:variant>
      <vt:variant>
        <vt:lpwstr/>
      </vt:variant>
      <vt:variant>
        <vt:lpwstr>_Toc322994798</vt:lpwstr>
      </vt:variant>
      <vt:variant>
        <vt:i4>1114175</vt:i4>
      </vt:variant>
      <vt:variant>
        <vt:i4>170</vt:i4>
      </vt:variant>
      <vt:variant>
        <vt:i4>0</vt:i4>
      </vt:variant>
      <vt:variant>
        <vt:i4>5</vt:i4>
      </vt:variant>
      <vt:variant>
        <vt:lpwstr/>
      </vt:variant>
      <vt:variant>
        <vt:lpwstr>_Toc322994797</vt:lpwstr>
      </vt:variant>
      <vt:variant>
        <vt:i4>1114175</vt:i4>
      </vt:variant>
      <vt:variant>
        <vt:i4>164</vt:i4>
      </vt:variant>
      <vt:variant>
        <vt:i4>0</vt:i4>
      </vt:variant>
      <vt:variant>
        <vt:i4>5</vt:i4>
      </vt:variant>
      <vt:variant>
        <vt:lpwstr/>
      </vt:variant>
      <vt:variant>
        <vt:lpwstr>_Toc322994796</vt:lpwstr>
      </vt:variant>
      <vt:variant>
        <vt:i4>1114175</vt:i4>
      </vt:variant>
      <vt:variant>
        <vt:i4>158</vt:i4>
      </vt:variant>
      <vt:variant>
        <vt:i4>0</vt:i4>
      </vt:variant>
      <vt:variant>
        <vt:i4>5</vt:i4>
      </vt:variant>
      <vt:variant>
        <vt:lpwstr/>
      </vt:variant>
      <vt:variant>
        <vt:lpwstr>_Toc322994795</vt:lpwstr>
      </vt:variant>
      <vt:variant>
        <vt:i4>1114175</vt:i4>
      </vt:variant>
      <vt:variant>
        <vt:i4>152</vt:i4>
      </vt:variant>
      <vt:variant>
        <vt:i4>0</vt:i4>
      </vt:variant>
      <vt:variant>
        <vt:i4>5</vt:i4>
      </vt:variant>
      <vt:variant>
        <vt:lpwstr/>
      </vt:variant>
      <vt:variant>
        <vt:lpwstr>_Toc322994794</vt:lpwstr>
      </vt:variant>
      <vt:variant>
        <vt:i4>1114175</vt:i4>
      </vt:variant>
      <vt:variant>
        <vt:i4>146</vt:i4>
      </vt:variant>
      <vt:variant>
        <vt:i4>0</vt:i4>
      </vt:variant>
      <vt:variant>
        <vt:i4>5</vt:i4>
      </vt:variant>
      <vt:variant>
        <vt:lpwstr/>
      </vt:variant>
      <vt:variant>
        <vt:lpwstr>_Toc322994793</vt:lpwstr>
      </vt:variant>
      <vt:variant>
        <vt:i4>1114175</vt:i4>
      </vt:variant>
      <vt:variant>
        <vt:i4>140</vt:i4>
      </vt:variant>
      <vt:variant>
        <vt:i4>0</vt:i4>
      </vt:variant>
      <vt:variant>
        <vt:i4>5</vt:i4>
      </vt:variant>
      <vt:variant>
        <vt:lpwstr/>
      </vt:variant>
      <vt:variant>
        <vt:lpwstr>_Toc322994792</vt:lpwstr>
      </vt:variant>
      <vt:variant>
        <vt:i4>1114175</vt:i4>
      </vt:variant>
      <vt:variant>
        <vt:i4>134</vt:i4>
      </vt:variant>
      <vt:variant>
        <vt:i4>0</vt:i4>
      </vt:variant>
      <vt:variant>
        <vt:i4>5</vt:i4>
      </vt:variant>
      <vt:variant>
        <vt:lpwstr/>
      </vt:variant>
      <vt:variant>
        <vt:lpwstr>_Toc322994791</vt:lpwstr>
      </vt:variant>
      <vt:variant>
        <vt:i4>1114175</vt:i4>
      </vt:variant>
      <vt:variant>
        <vt:i4>128</vt:i4>
      </vt:variant>
      <vt:variant>
        <vt:i4>0</vt:i4>
      </vt:variant>
      <vt:variant>
        <vt:i4>5</vt:i4>
      </vt:variant>
      <vt:variant>
        <vt:lpwstr/>
      </vt:variant>
      <vt:variant>
        <vt:lpwstr>_Toc322994790</vt:lpwstr>
      </vt:variant>
      <vt:variant>
        <vt:i4>1048639</vt:i4>
      </vt:variant>
      <vt:variant>
        <vt:i4>122</vt:i4>
      </vt:variant>
      <vt:variant>
        <vt:i4>0</vt:i4>
      </vt:variant>
      <vt:variant>
        <vt:i4>5</vt:i4>
      </vt:variant>
      <vt:variant>
        <vt:lpwstr/>
      </vt:variant>
      <vt:variant>
        <vt:lpwstr>_Toc322994789</vt:lpwstr>
      </vt:variant>
      <vt:variant>
        <vt:i4>1048639</vt:i4>
      </vt:variant>
      <vt:variant>
        <vt:i4>116</vt:i4>
      </vt:variant>
      <vt:variant>
        <vt:i4>0</vt:i4>
      </vt:variant>
      <vt:variant>
        <vt:i4>5</vt:i4>
      </vt:variant>
      <vt:variant>
        <vt:lpwstr/>
      </vt:variant>
      <vt:variant>
        <vt:lpwstr>_Toc322994788</vt:lpwstr>
      </vt:variant>
      <vt:variant>
        <vt:i4>1048639</vt:i4>
      </vt:variant>
      <vt:variant>
        <vt:i4>110</vt:i4>
      </vt:variant>
      <vt:variant>
        <vt:i4>0</vt:i4>
      </vt:variant>
      <vt:variant>
        <vt:i4>5</vt:i4>
      </vt:variant>
      <vt:variant>
        <vt:lpwstr/>
      </vt:variant>
      <vt:variant>
        <vt:lpwstr>_Toc322994787</vt:lpwstr>
      </vt:variant>
      <vt:variant>
        <vt:i4>1048639</vt:i4>
      </vt:variant>
      <vt:variant>
        <vt:i4>104</vt:i4>
      </vt:variant>
      <vt:variant>
        <vt:i4>0</vt:i4>
      </vt:variant>
      <vt:variant>
        <vt:i4>5</vt:i4>
      </vt:variant>
      <vt:variant>
        <vt:lpwstr/>
      </vt:variant>
      <vt:variant>
        <vt:lpwstr>_Toc322994786</vt:lpwstr>
      </vt:variant>
      <vt:variant>
        <vt:i4>1048639</vt:i4>
      </vt:variant>
      <vt:variant>
        <vt:i4>98</vt:i4>
      </vt:variant>
      <vt:variant>
        <vt:i4>0</vt:i4>
      </vt:variant>
      <vt:variant>
        <vt:i4>5</vt:i4>
      </vt:variant>
      <vt:variant>
        <vt:lpwstr/>
      </vt:variant>
      <vt:variant>
        <vt:lpwstr>_Toc322994785</vt:lpwstr>
      </vt:variant>
      <vt:variant>
        <vt:i4>1048639</vt:i4>
      </vt:variant>
      <vt:variant>
        <vt:i4>92</vt:i4>
      </vt:variant>
      <vt:variant>
        <vt:i4>0</vt:i4>
      </vt:variant>
      <vt:variant>
        <vt:i4>5</vt:i4>
      </vt:variant>
      <vt:variant>
        <vt:lpwstr/>
      </vt:variant>
      <vt:variant>
        <vt:lpwstr>_Toc322994784</vt:lpwstr>
      </vt:variant>
      <vt:variant>
        <vt:i4>1048639</vt:i4>
      </vt:variant>
      <vt:variant>
        <vt:i4>86</vt:i4>
      </vt:variant>
      <vt:variant>
        <vt:i4>0</vt:i4>
      </vt:variant>
      <vt:variant>
        <vt:i4>5</vt:i4>
      </vt:variant>
      <vt:variant>
        <vt:lpwstr/>
      </vt:variant>
      <vt:variant>
        <vt:lpwstr>_Toc322994783</vt:lpwstr>
      </vt:variant>
      <vt:variant>
        <vt:i4>1048639</vt:i4>
      </vt:variant>
      <vt:variant>
        <vt:i4>80</vt:i4>
      </vt:variant>
      <vt:variant>
        <vt:i4>0</vt:i4>
      </vt:variant>
      <vt:variant>
        <vt:i4>5</vt:i4>
      </vt:variant>
      <vt:variant>
        <vt:lpwstr/>
      </vt:variant>
      <vt:variant>
        <vt:lpwstr>_Toc322994782</vt:lpwstr>
      </vt:variant>
      <vt:variant>
        <vt:i4>1048639</vt:i4>
      </vt:variant>
      <vt:variant>
        <vt:i4>74</vt:i4>
      </vt:variant>
      <vt:variant>
        <vt:i4>0</vt:i4>
      </vt:variant>
      <vt:variant>
        <vt:i4>5</vt:i4>
      </vt:variant>
      <vt:variant>
        <vt:lpwstr/>
      </vt:variant>
      <vt:variant>
        <vt:lpwstr>_Toc322994781</vt:lpwstr>
      </vt:variant>
      <vt:variant>
        <vt:i4>1048639</vt:i4>
      </vt:variant>
      <vt:variant>
        <vt:i4>68</vt:i4>
      </vt:variant>
      <vt:variant>
        <vt:i4>0</vt:i4>
      </vt:variant>
      <vt:variant>
        <vt:i4>5</vt:i4>
      </vt:variant>
      <vt:variant>
        <vt:lpwstr/>
      </vt:variant>
      <vt:variant>
        <vt:lpwstr>_Toc322994780</vt:lpwstr>
      </vt:variant>
      <vt:variant>
        <vt:i4>2031679</vt:i4>
      </vt:variant>
      <vt:variant>
        <vt:i4>62</vt:i4>
      </vt:variant>
      <vt:variant>
        <vt:i4>0</vt:i4>
      </vt:variant>
      <vt:variant>
        <vt:i4>5</vt:i4>
      </vt:variant>
      <vt:variant>
        <vt:lpwstr/>
      </vt:variant>
      <vt:variant>
        <vt:lpwstr>_Toc322994779</vt:lpwstr>
      </vt:variant>
      <vt:variant>
        <vt:i4>2031679</vt:i4>
      </vt:variant>
      <vt:variant>
        <vt:i4>56</vt:i4>
      </vt:variant>
      <vt:variant>
        <vt:i4>0</vt:i4>
      </vt:variant>
      <vt:variant>
        <vt:i4>5</vt:i4>
      </vt:variant>
      <vt:variant>
        <vt:lpwstr/>
      </vt:variant>
      <vt:variant>
        <vt:lpwstr>_Toc322994778</vt:lpwstr>
      </vt:variant>
      <vt:variant>
        <vt:i4>2031679</vt:i4>
      </vt:variant>
      <vt:variant>
        <vt:i4>50</vt:i4>
      </vt:variant>
      <vt:variant>
        <vt:i4>0</vt:i4>
      </vt:variant>
      <vt:variant>
        <vt:i4>5</vt:i4>
      </vt:variant>
      <vt:variant>
        <vt:lpwstr/>
      </vt:variant>
      <vt:variant>
        <vt:lpwstr>_Toc322994777</vt:lpwstr>
      </vt:variant>
      <vt:variant>
        <vt:i4>2031679</vt:i4>
      </vt:variant>
      <vt:variant>
        <vt:i4>44</vt:i4>
      </vt:variant>
      <vt:variant>
        <vt:i4>0</vt:i4>
      </vt:variant>
      <vt:variant>
        <vt:i4>5</vt:i4>
      </vt:variant>
      <vt:variant>
        <vt:lpwstr/>
      </vt:variant>
      <vt:variant>
        <vt:lpwstr>_Toc322994776</vt:lpwstr>
      </vt:variant>
      <vt:variant>
        <vt:i4>2031679</vt:i4>
      </vt:variant>
      <vt:variant>
        <vt:i4>38</vt:i4>
      </vt:variant>
      <vt:variant>
        <vt:i4>0</vt:i4>
      </vt:variant>
      <vt:variant>
        <vt:i4>5</vt:i4>
      </vt:variant>
      <vt:variant>
        <vt:lpwstr/>
      </vt:variant>
      <vt:variant>
        <vt:lpwstr>_Toc322994775</vt:lpwstr>
      </vt:variant>
      <vt:variant>
        <vt:i4>2031679</vt:i4>
      </vt:variant>
      <vt:variant>
        <vt:i4>32</vt:i4>
      </vt:variant>
      <vt:variant>
        <vt:i4>0</vt:i4>
      </vt:variant>
      <vt:variant>
        <vt:i4>5</vt:i4>
      </vt:variant>
      <vt:variant>
        <vt:lpwstr/>
      </vt:variant>
      <vt:variant>
        <vt:lpwstr>_Toc322994774</vt:lpwstr>
      </vt:variant>
      <vt:variant>
        <vt:i4>2031679</vt:i4>
      </vt:variant>
      <vt:variant>
        <vt:i4>26</vt:i4>
      </vt:variant>
      <vt:variant>
        <vt:i4>0</vt:i4>
      </vt:variant>
      <vt:variant>
        <vt:i4>5</vt:i4>
      </vt:variant>
      <vt:variant>
        <vt:lpwstr/>
      </vt:variant>
      <vt:variant>
        <vt:lpwstr>_Toc322994773</vt:lpwstr>
      </vt:variant>
      <vt:variant>
        <vt:i4>2031679</vt:i4>
      </vt:variant>
      <vt:variant>
        <vt:i4>20</vt:i4>
      </vt:variant>
      <vt:variant>
        <vt:i4>0</vt:i4>
      </vt:variant>
      <vt:variant>
        <vt:i4>5</vt:i4>
      </vt:variant>
      <vt:variant>
        <vt:lpwstr/>
      </vt:variant>
      <vt:variant>
        <vt:lpwstr>_Toc322994772</vt:lpwstr>
      </vt:variant>
      <vt:variant>
        <vt:i4>2031679</vt:i4>
      </vt:variant>
      <vt:variant>
        <vt:i4>14</vt:i4>
      </vt:variant>
      <vt:variant>
        <vt:i4>0</vt:i4>
      </vt:variant>
      <vt:variant>
        <vt:i4>5</vt:i4>
      </vt:variant>
      <vt:variant>
        <vt:lpwstr/>
      </vt:variant>
      <vt:variant>
        <vt:lpwstr>_Toc322994771</vt:lpwstr>
      </vt:variant>
      <vt:variant>
        <vt:i4>2031679</vt:i4>
      </vt:variant>
      <vt:variant>
        <vt:i4>8</vt:i4>
      </vt:variant>
      <vt:variant>
        <vt:i4>0</vt:i4>
      </vt:variant>
      <vt:variant>
        <vt:i4>5</vt:i4>
      </vt:variant>
      <vt:variant>
        <vt:lpwstr/>
      </vt:variant>
      <vt:variant>
        <vt:lpwstr>_Toc322994770</vt:lpwstr>
      </vt:variant>
      <vt:variant>
        <vt:i4>1966143</vt:i4>
      </vt:variant>
      <vt:variant>
        <vt:i4>2</vt:i4>
      </vt:variant>
      <vt:variant>
        <vt:i4>0</vt:i4>
      </vt:variant>
      <vt:variant>
        <vt:i4>5</vt:i4>
      </vt:variant>
      <vt:variant>
        <vt:lpwstr/>
      </vt:variant>
      <vt:variant>
        <vt:lpwstr>_Toc322994769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Night Rover</dc:title>
  <dc:creator>David Esposito, Farzon Lotfi, Kevin Reilly, John Richardson, Roberto Pereira, Dr. Jay Summet</dc:creator>
  <cp:lastModifiedBy>David</cp:lastModifiedBy>
  <cp:revision>18</cp:revision>
  <cp:lastPrinted>2012-05-01T15:32:00Z</cp:lastPrinted>
  <dcterms:created xsi:type="dcterms:W3CDTF">2012-04-24T06:38:00Z</dcterms:created>
  <dcterms:modified xsi:type="dcterms:W3CDTF">2012-05-01T15:33:00Z</dcterms:modified>
</cp:coreProperties>
</file>